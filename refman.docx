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0000" w:rsidRDefault="00E503CB">
      <w:pPr>
        <w:pStyle w:val="Subtitle"/>
      </w:pPr>
      <w:bookmarkStart w:id="0" w:name="_GoBack"/>
      <w:bookmarkEnd w:id="0"/>
      <w:r>
        <w:t xml:space="preserve">                           </w:t>
      </w:r>
    </w:p>
    <w:p w:rsidR="00000000" w:rsidRDefault="00E503CB">
      <w:pPr>
        <w:pStyle w:val="Subtitle"/>
      </w:pPr>
    </w:p>
    <w:p w:rsidR="00000000" w:rsidRDefault="00E503CB">
      <w:pPr>
        <w:pStyle w:val="Subtitle"/>
      </w:pPr>
    </w:p>
    <w:p w:rsidR="00000000" w:rsidRDefault="00E503CB">
      <w:pPr>
        <w:pStyle w:val="Subtitle"/>
      </w:pPr>
    </w:p>
    <w:p w:rsidR="00000000" w:rsidRDefault="00E503CB">
      <w:pPr>
        <w:pStyle w:val="Subtitle"/>
      </w:pPr>
    </w:p>
    <w:p w:rsidR="00000000" w:rsidRDefault="00E503CB">
      <w:pPr>
        <w:pStyle w:val="Subtitle"/>
      </w:pPr>
    </w:p>
    <w:p w:rsidR="00000000" w:rsidRDefault="00E503CB">
      <w:pPr>
        <w:pStyle w:val="Subtitle"/>
      </w:pPr>
    </w:p>
    <w:p w:rsidR="00000000" w:rsidRDefault="00E503CB">
      <w:pPr>
        <w:pStyle w:val="Title"/>
      </w:pPr>
      <w:r>
        <w:fldChar w:fldCharType="begin"/>
      </w:r>
      <w:r>
        <w:instrText>TITLE \*MERGEFORMAT</w:instrText>
      </w:r>
      <w:r>
        <w:fldChar w:fldCharType="separate"/>
      </w:r>
      <w:r>
        <w:t>Почта России</w:t>
      </w:r>
      <w:r>
        <w:fldChar w:fldCharType="end"/>
      </w:r>
    </w:p>
    <w:p w:rsidR="00000000" w:rsidRDefault="00E503CB">
      <w:pPr>
        <w:pStyle w:val="Subtitle"/>
      </w:pPr>
    </w:p>
    <w:p w:rsidR="00000000" w:rsidRDefault="00E503CB">
      <w:pPr>
        <w:pStyle w:val="Subtitle"/>
      </w:pPr>
    </w:p>
    <w:p w:rsidR="00000000" w:rsidRDefault="00E503CB">
      <w:pPr>
        <w:pStyle w:val="Subtitle"/>
      </w:pPr>
    </w:p>
    <w:p w:rsidR="00000000" w:rsidRDefault="00E503CB">
      <w:pPr>
        <w:pStyle w:val="Subtitle"/>
      </w:pPr>
    </w:p>
    <w:p w:rsidR="00000000" w:rsidRDefault="00E503CB">
      <w:pPr>
        <w:pStyle w:val="Subtitle"/>
      </w:pPr>
    </w:p>
    <w:p w:rsidR="00000000" w:rsidRDefault="00E503CB">
      <w:pPr>
        <w:pStyle w:val="Subtitle"/>
      </w:pPr>
    </w:p>
    <w:p w:rsidR="00000000" w:rsidRDefault="00E503CB">
      <w:pPr>
        <w:pStyle w:val="Subtitle"/>
      </w:pPr>
    </w:p>
    <w:p w:rsidR="00000000" w:rsidRDefault="00E503CB">
      <w:pPr>
        <w:pStyle w:val="Subtitle"/>
      </w:pPr>
    </w:p>
    <w:p w:rsidR="00000000" w:rsidRDefault="00E503CB">
      <w:pPr>
        <w:pStyle w:val="Subtitle"/>
      </w:pPr>
    </w:p>
    <w:p w:rsidR="00000000" w:rsidRDefault="00E503CB">
      <w:pPr>
        <w:pStyle w:val="Subtitle"/>
      </w:pPr>
    </w:p>
    <w:p w:rsidR="00000000" w:rsidRDefault="00E503CB">
      <w:pPr>
        <w:pStyle w:val="Subtitle"/>
      </w:pPr>
    </w:p>
    <w:p w:rsidR="00000000" w:rsidRDefault="00E503CB">
      <w:pPr>
        <w:pStyle w:val="Subtitle"/>
      </w:pPr>
    </w:p>
    <w:p w:rsidR="00000000" w:rsidRDefault="00E503CB">
      <w:pPr>
        <w:pStyle w:val="Subtitle"/>
      </w:pPr>
    </w:p>
    <w:p w:rsidR="00000000" w:rsidRDefault="00E503CB">
      <w:pPr>
        <w:pStyle w:val="Subtitle"/>
      </w:pPr>
      <w:r>
        <w:fldChar w:fldCharType="begin"/>
      </w:r>
      <w:r>
        <w:instrText>AUTHOR \*MERGEFORMAT</w:instrText>
      </w:r>
      <w:r>
        <w:fldChar w:fldCharType="separate"/>
      </w:r>
      <w:r>
        <w:t>AUTHOR</w:t>
      </w:r>
      <w:r>
        <w:fldChar w:fldCharType="end"/>
      </w:r>
    </w:p>
    <w:p w:rsidR="00000000" w:rsidRDefault="00E503CB">
      <w:pPr>
        <w:pStyle w:val="Subtitle"/>
      </w:pPr>
      <w:r>
        <w:t>Версия 1.0</w:t>
      </w:r>
    </w:p>
    <w:p w:rsidR="00000000" w:rsidRDefault="00E503CB">
      <w:pPr>
        <w:pStyle w:val="Heading1"/>
      </w:pPr>
      <w:r>
        <w:br w:type="page"/>
      </w:r>
      <w:r>
        <w:lastRenderedPageBreak/>
        <w:br w:type="page"/>
        <w:t>Оглавление</w:t>
      </w:r>
    </w:p>
    <w:p w:rsidR="00000000" w:rsidRDefault="00E503CB">
      <w:pPr>
        <w:widowControl w:val="0"/>
        <w:adjustRightInd w:val="0"/>
        <w:rPr>
          <w:sz w:val="24"/>
          <w:szCs w:val="24"/>
        </w:rPr>
      </w:pPr>
    </w:p>
    <w:p w:rsidR="00000000" w:rsidRDefault="00E503CB">
      <w:pPr>
        <w:widowControl w:val="0"/>
        <w:adjustRightInd w:val="0"/>
        <w:rPr>
          <w:sz w:val="24"/>
          <w:szCs w:val="24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>TOC \f \*MERGEFORMAT</w:instrText>
      </w:r>
      <w:r>
        <w:rPr>
          <w:sz w:val="24"/>
          <w:szCs w:val="24"/>
        </w:rPr>
        <w:fldChar w:fldCharType="separate"/>
      </w:r>
      <w:r>
        <w:rPr>
          <w:sz w:val="24"/>
          <w:szCs w:val="24"/>
        </w:rPr>
        <w:t>Table of contents</w:t>
      </w:r>
      <w:r>
        <w:rPr>
          <w:sz w:val="24"/>
          <w:szCs w:val="24"/>
        </w:rPr>
        <w:fldChar w:fldCharType="end"/>
      </w:r>
    </w:p>
    <w:p w:rsidR="00000000" w:rsidRDefault="00E503CB">
      <w:pPr>
        <w:widowControl w:val="0"/>
        <w:adjustRightInd w:val="0"/>
        <w:rPr>
          <w:sz w:val="24"/>
          <w:szCs w:val="24"/>
        </w:rPr>
        <w:sectPr w:rsidR="00000000">
          <w:footerReference w:type="default" r:id="rId7"/>
          <w:pgSz w:w="11900" w:h="16840"/>
          <w:pgMar w:top="1440" w:right="1800" w:bottom="1440" w:left="1800" w:header="720" w:footer="720" w:gutter="0"/>
          <w:pgNumType w:fmt="lowerRoman"/>
          <w:cols w:space="720"/>
          <w:noEndnote/>
        </w:sectPr>
      </w:pPr>
    </w:p>
    <w:p w:rsidR="00000000" w:rsidRDefault="00E503CB">
      <w:pPr>
        <w:widowControl w:val="0"/>
        <w:adjustRightInd w:val="0"/>
        <w:rPr>
          <w:sz w:val="24"/>
          <w:szCs w:val="24"/>
        </w:rPr>
        <w:sectPr w:rsidR="00000000">
          <w:pgSz w:w="11900" w:h="16840"/>
          <w:pgMar w:top="1440" w:right="1800" w:bottom="1440" w:left="1800" w:header="720" w:footer="720" w:gutter="0"/>
          <w:pgNumType w:start="1"/>
          <w:cols w:space="720"/>
          <w:noEndnote/>
        </w:sectPr>
      </w:pPr>
    </w:p>
    <w:p w:rsidR="00000000" w:rsidRDefault="00E503CB">
      <w:pPr>
        <w:widowControl w:val="0"/>
        <w:adjustRightInd w:val="0"/>
        <w:rPr>
          <w:sz w:val="24"/>
          <w:szCs w:val="24"/>
        </w:rPr>
        <w:sectPr w:rsidR="00000000">
          <w:footerReference w:type="default" r:id="rId8"/>
          <w:type w:val="continuous"/>
          <w:pgSz w:w="11900" w:h="16840"/>
          <w:pgMar w:top="1440" w:right="1800" w:bottom="1440" w:left="1800" w:header="720" w:footer="720" w:gutter="0"/>
          <w:cols w:space="720"/>
          <w:noEndnote/>
        </w:sectPr>
      </w:pPr>
    </w:p>
    <w:p w:rsidR="00000000" w:rsidRDefault="00E503CB">
      <w:pPr>
        <w:pStyle w:val="Heading1"/>
      </w:pPr>
      <w:r>
        <w:t>Алфавитный указатель пространств имен</w:t>
      </w:r>
    </w:p>
    <w:p w:rsidR="00000000" w:rsidRDefault="00E503CB">
      <w:pPr>
        <w:pStyle w:val="Heading2"/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>tc "Алфавитный указатель пространств имен"</w:instrText>
      </w:r>
      <w:r>
        <w:rPr>
          <w:sz w:val="24"/>
          <w:szCs w:val="24"/>
        </w:rPr>
        <w:fldChar w:fldCharType="end"/>
      </w:r>
      <w:r>
        <w:t>Пространства имен</w:t>
      </w:r>
    </w:p>
    <w:p w:rsidR="00000000" w:rsidRDefault="00E503CB">
      <w:pPr>
        <w:widowControl w:val="0"/>
        <w:adjustRightInd w:val="0"/>
        <w:rPr>
          <w:sz w:val="24"/>
          <w:szCs w:val="24"/>
        </w:rPr>
      </w:pPr>
      <w:r>
        <w:t>Полный список пространств имен.</w:t>
      </w:r>
    </w:p>
    <w:p w:rsidR="00000000" w:rsidRDefault="00E503CB">
      <w:pPr>
        <w:pStyle w:val="LatexTOC1"/>
      </w:pPr>
      <w:r>
        <w:rPr>
          <w:b/>
          <w:bCs/>
        </w:rPr>
        <w:t>VremyaMachinery (Пространство имён для функций р</w:t>
      </w:r>
      <w:r>
        <w:rPr>
          <w:b/>
          <w:bCs/>
        </w:rPr>
        <w:t>асчёта времени и расстояний )</w:t>
      </w:r>
      <w:r>
        <w:t xml:space="preserve"> </w:t>
      </w:r>
      <w:r>
        <w:tab/>
      </w:r>
      <w:r>
        <w:fldChar w:fldCharType="begin"/>
      </w:r>
      <w:r>
        <w:instrText>PAGEREF AAAAAAAADS \*MERGEFORMAT</w:instrText>
      </w:r>
      <w:r>
        <w:fldChar w:fldCharType="separate"/>
      </w:r>
      <w:r>
        <w:t>pagenum</w:t>
      </w:r>
      <w:r>
        <w:fldChar w:fldCharType="end"/>
      </w:r>
    </w:p>
    <w:p w:rsidR="00000000" w:rsidRDefault="00E503CB">
      <w:pPr>
        <w:pStyle w:val="LatexTOC1"/>
      </w:pPr>
    </w:p>
    <w:p w:rsidR="00000000" w:rsidRDefault="00E503CB">
      <w:pPr>
        <w:widowControl w:val="0"/>
        <w:adjustRightInd w:val="0"/>
        <w:rPr>
          <w:sz w:val="24"/>
          <w:szCs w:val="24"/>
        </w:rPr>
        <w:sectPr w:rsidR="00000000">
          <w:pgSz w:w="11900" w:h="16840"/>
          <w:pgMar w:top="1440" w:right="1800" w:bottom="1440" w:left="1800" w:header="720" w:footer="720" w:gutter="0"/>
          <w:cols w:space="720"/>
          <w:noEndnote/>
        </w:sectPr>
      </w:pPr>
    </w:p>
    <w:p w:rsidR="00000000" w:rsidRDefault="00E503CB">
      <w:pPr>
        <w:pStyle w:val="Heading1"/>
      </w:pPr>
      <w:r>
        <w:t>Алфавитный указатель классов</w:t>
      </w:r>
    </w:p>
    <w:p w:rsidR="00000000" w:rsidRDefault="00E503CB">
      <w:pPr>
        <w:pStyle w:val="Heading2"/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>tc "Алфавитный указатель классов"</w:instrText>
      </w:r>
      <w:r>
        <w:rPr>
          <w:sz w:val="24"/>
          <w:szCs w:val="24"/>
        </w:rPr>
        <w:fldChar w:fldCharType="end"/>
      </w:r>
      <w:r>
        <w:t>Классы</w:t>
      </w:r>
    </w:p>
    <w:p w:rsidR="00000000" w:rsidRDefault="00E503CB">
      <w:pPr>
        <w:widowControl w:val="0"/>
        <w:adjustRightInd w:val="0"/>
        <w:rPr>
          <w:sz w:val="24"/>
          <w:szCs w:val="24"/>
        </w:rPr>
      </w:pPr>
      <w:r>
        <w:t>Классы с их кратким описанием.</w:t>
      </w:r>
    </w:p>
    <w:p w:rsidR="00000000" w:rsidRDefault="00E503CB">
      <w:pPr>
        <w:pStyle w:val="LatexTOC1"/>
      </w:pPr>
      <w:r>
        <w:rPr>
          <w:b/>
          <w:bCs/>
        </w:rPr>
        <w:t>Holder (Главный класс управления данными )</w:t>
      </w:r>
      <w:r>
        <w:t xml:space="preserve"> </w:t>
      </w:r>
      <w:r>
        <w:tab/>
      </w:r>
      <w:r>
        <w:fldChar w:fldCharType="begin"/>
      </w:r>
      <w:r>
        <w:instrText>PAGEREF AAAAAAAABF</w:instrText>
      </w:r>
      <w:r>
        <w:instrText xml:space="preserve"> \*MERGEFORMAT</w:instrText>
      </w:r>
      <w:r>
        <w:fldChar w:fldCharType="separate"/>
      </w:r>
      <w:r>
        <w:t>pagenum</w:t>
      </w:r>
      <w:r>
        <w:fldChar w:fldCharType="end"/>
      </w:r>
    </w:p>
    <w:p w:rsidR="00000000" w:rsidRDefault="00E503CB">
      <w:pPr>
        <w:pStyle w:val="LatexTOC1"/>
      </w:pPr>
      <w:r>
        <w:rPr>
          <w:b/>
          <w:bCs/>
        </w:rPr>
        <w:t>Otdel (Класс, представляющий отделение почты )</w:t>
      </w:r>
      <w:r>
        <w:t xml:space="preserve"> </w:t>
      </w:r>
      <w:r>
        <w:tab/>
      </w:r>
      <w:r>
        <w:fldChar w:fldCharType="begin"/>
      </w:r>
      <w:r>
        <w:instrText>PAGEREF AAAAAAAABZ \*MERGEFORMAT</w:instrText>
      </w:r>
      <w:r>
        <w:fldChar w:fldCharType="separate"/>
      </w:r>
      <w:r>
        <w:t>pagenum</w:t>
      </w:r>
      <w:r>
        <w:fldChar w:fldCharType="end"/>
      </w:r>
    </w:p>
    <w:p w:rsidR="00000000" w:rsidRDefault="00E503CB">
      <w:pPr>
        <w:pStyle w:val="LatexTOC1"/>
      </w:pPr>
      <w:r>
        <w:rPr>
          <w:b/>
          <w:bCs/>
        </w:rPr>
        <w:t>Posylka (Класс, представляющий почтовую посылку )</w:t>
      </w:r>
      <w:r>
        <w:t xml:space="preserve"> </w:t>
      </w:r>
      <w:r>
        <w:tab/>
      </w:r>
      <w:r>
        <w:fldChar w:fldCharType="begin"/>
      </w:r>
      <w:r>
        <w:instrText>PAGEREF AAAAAAAACT \*MERGEFORMAT</w:instrText>
      </w:r>
      <w:r>
        <w:fldChar w:fldCharType="separate"/>
      </w:r>
      <w:r>
        <w:t>pagenum</w:t>
      </w:r>
      <w:r>
        <w:fldChar w:fldCharType="end"/>
      </w:r>
    </w:p>
    <w:p w:rsidR="00000000" w:rsidRDefault="00E503CB">
      <w:pPr>
        <w:pStyle w:val="LatexTOC1"/>
      </w:pPr>
    </w:p>
    <w:p w:rsidR="00000000" w:rsidRDefault="00E503CB">
      <w:pPr>
        <w:widowControl w:val="0"/>
        <w:adjustRightInd w:val="0"/>
        <w:rPr>
          <w:sz w:val="24"/>
          <w:szCs w:val="24"/>
        </w:rPr>
        <w:sectPr w:rsidR="00000000">
          <w:pgSz w:w="11900" w:h="16840"/>
          <w:pgMar w:top="1440" w:right="1800" w:bottom="1440" w:left="1800" w:header="720" w:footer="720" w:gutter="0"/>
          <w:cols w:space="720"/>
          <w:noEndnote/>
        </w:sectPr>
      </w:pPr>
    </w:p>
    <w:p w:rsidR="00000000" w:rsidRDefault="00E503CB">
      <w:pPr>
        <w:pStyle w:val="Heading1"/>
      </w:pPr>
      <w:r>
        <w:t>Список файлов</w:t>
      </w:r>
    </w:p>
    <w:p w:rsidR="00000000" w:rsidRDefault="00E503CB">
      <w:pPr>
        <w:pStyle w:val="Heading2"/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>tc "Список фай</w:instrText>
      </w:r>
      <w:r>
        <w:rPr>
          <w:sz w:val="24"/>
          <w:szCs w:val="24"/>
        </w:rPr>
        <w:instrText>лов"</w:instrText>
      </w:r>
      <w:r>
        <w:rPr>
          <w:sz w:val="24"/>
          <w:szCs w:val="24"/>
        </w:rPr>
        <w:fldChar w:fldCharType="end"/>
      </w:r>
      <w:r>
        <w:t>Файлы</w:t>
      </w:r>
    </w:p>
    <w:p w:rsidR="00000000" w:rsidRDefault="00E503CB">
      <w:pPr>
        <w:widowControl w:val="0"/>
        <w:adjustRightInd w:val="0"/>
        <w:rPr>
          <w:sz w:val="24"/>
          <w:szCs w:val="24"/>
        </w:rPr>
      </w:pPr>
      <w:r>
        <w:t>Полный список файлов.</w:t>
      </w:r>
    </w:p>
    <w:p w:rsidR="00000000" w:rsidRDefault="00E503CB">
      <w:pPr>
        <w:pStyle w:val="LatexTOC1"/>
      </w:pPr>
      <w:r>
        <w:rPr>
          <w:b/>
          <w:bCs/>
        </w:rPr>
        <w:t>BazaDannih.cpp (Реализация класса Holder (хранилище данных) )</w:t>
      </w:r>
      <w:r>
        <w:t xml:space="preserve"> </w:t>
      </w:r>
      <w:r>
        <w:tab/>
      </w:r>
      <w:r>
        <w:fldChar w:fldCharType="begin"/>
      </w:r>
      <w:r>
        <w:instrText>PAGEREF AAAAAAAAAJ \*MERGEFORMAT</w:instrText>
      </w:r>
      <w:r>
        <w:fldChar w:fldCharType="separate"/>
      </w:r>
      <w:r>
        <w:t>pagenum</w:t>
      </w:r>
      <w:r>
        <w:fldChar w:fldCharType="end"/>
      </w:r>
    </w:p>
    <w:p w:rsidR="00000000" w:rsidRDefault="00E503CB">
      <w:pPr>
        <w:pStyle w:val="LatexTOC1"/>
      </w:pPr>
      <w:r>
        <w:rPr>
          <w:b/>
          <w:bCs/>
        </w:rPr>
        <w:t xml:space="preserve">BazaDannih.h </w:t>
      </w:r>
      <w:r>
        <w:t xml:space="preserve"> </w:t>
      </w:r>
      <w:r>
        <w:tab/>
      </w:r>
      <w:r>
        <w:fldChar w:fldCharType="begin"/>
      </w:r>
      <w:r>
        <w:instrText>PAGEREF AAAAAAAAAK \*MERGEFORMAT</w:instrText>
      </w:r>
      <w:r>
        <w:fldChar w:fldCharType="separate"/>
      </w:r>
      <w:r>
        <w:t>pagenum</w:t>
      </w:r>
      <w:r>
        <w:fldChar w:fldCharType="end"/>
      </w:r>
    </w:p>
    <w:p w:rsidR="00000000" w:rsidRDefault="00E503CB">
      <w:pPr>
        <w:pStyle w:val="LatexTOC1"/>
      </w:pPr>
      <w:r>
        <w:rPr>
          <w:b/>
          <w:bCs/>
        </w:rPr>
        <w:t>main.cpp (Главный файл программы "Почта России" )</w:t>
      </w:r>
      <w:r>
        <w:t xml:space="preserve"> </w:t>
      </w:r>
      <w:r>
        <w:tab/>
      </w:r>
      <w:r>
        <w:fldChar w:fldCharType="begin"/>
      </w:r>
      <w:r>
        <w:instrText>PAGEREF</w:instrText>
      </w:r>
      <w:r>
        <w:instrText xml:space="preserve"> AAAAAAAAAL \*MERGEFORMAT</w:instrText>
      </w:r>
      <w:r>
        <w:fldChar w:fldCharType="separate"/>
      </w:r>
      <w:r>
        <w:t>pagenum</w:t>
      </w:r>
      <w:r>
        <w:fldChar w:fldCharType="end"/>
      </w:r>
    </w:p>
    <w:p w:rsidR="00000000" w:rsidRDefault="00E503CB">
      <w:pPr>
        <w:pStyle w:val="LatexTOC1"/>
      </w:pPr>
      <w:r>
        <w:rPr>
          <w:b/>
          <w:bCs/>
        </w:rPr>
        <w:t>OtdelenieStuff.cpp (Реализация класса Otdel (отделение почты) )</w:t>
      </w:r>
      <w:r>
        <w:t xml:space="preserve"> </w:t>
      </w:r>
      <w:r>
        <w:tab/>
      </w:r>
      <w:r>
        <w:fldChar w:fldCharType="begin"/>
      </w:r>
      <w:r>
        <w:instrText>PAGEREF AAAAAAAAAZ \*MERGEFORMAT</w:instrText>
      </w:r>
      <w:r>
        <w:fldChar w:fldCharType="separate"/>
      </w:r>
      <w:r>
        <w:t>pagenum</w:t>
      </w:r>
      <w:r>
        <w:fldChar w:fldCharType="end"/>
      </w:r>
    </w:p>
    <w:p w:rsidR="00000000" w:rsidRDefault="00E503CB">
      <w:pPr>
        <w:pStyle w:val="LatexTOC1"/>
      </w:pPr>
      <w:r>
        <w:rPr>
          <w:b/>
          <w:bCs/>
        </w:rPr>
        <w:t xml:space="preserve">OtdelenieStuff.h </w:t>
      </w:r>
      <w:r>
        <w:t xml:space="preserve"> </w:t>
      </w:r>
      <w:r>
        <w:tab/>
      </w:r>
      <w:r>
        <w:fldChar w:fldCharType="begin"/>
      </w:r>
      <w:r>
        <w:instrText>PAGEREF AAAAAAAABA \*MERGEFORMAT</w:instrText>
      </w:r>
      <w:r>
        <w:fldChar w:fldCharType="separate"/>
      </w:r>
      <w:r>
        <w:t>pagenum</w:t>
      </w:r>
      <w:r>
        <w:fldChar w:fldCharType="end"/>
      </w:r>
    </w:p>
    <w:p w:rsidR="00000000" w:rsidRDefault="00E503CB">
      <w:pPr>
        <w:pStyle w:val="LatexTOC1"/>
      </w:pPr>
      <w:r>
        <w:rPr>
          <w:b/>
          <w:bCs/>
        </w:rPr>
        <w:t>PochtaThings.cpp (Реализация класса Posylka (посыл</w:t>
      </w:r>
      <w:r>
        <w:rPr>
          <w:b/>
          <w:bCs/>
        </w:rPr>
        <w:t>ка) )</w:t>
      </w:r>
      <w:r>
        <w:t xml:space="preserve"> </w:t>
      </w:r>
      <w:r>
        <w:tab/>
      </w:r>
      <w:r>
        <w:fldChar w:fldCharType="begin"/>
      </w:r>
      <w:r>
        <w:instrText>PAGEREF AAAAAAAABB \*MERGEFORMAT</w:instrText>
      </w:r>
      <w:r>
        <w:fldChar w:fldCharType="separate"/>
      </w:r>
      <w:r>
        <w:t>pagenum</w:t>
      </w:r>
      <w:r>
        <w:fldChar w:fldCharType="end"/>
      </w:r>
    </w:p>
    <w:p w:rsidR="00000000" w:rsidRDefault="00E503CB">
      <w:pPr>
        <w:pStyle w:val="LatexTOC1"/>
      </w:pPr>
      <w:r>
        <w:rPr>
          <w:b/>
          <w:bCs/>
        </w:rPr>
        <w:t xml:space="preserve">PochtaThings.h </w:t>
      </w:r>
      <w:r>
        <w:t xml:space="preserve"> </w:t>
      </w:r>
      <w:r>
        <w:tab/>
      </w:r>
      <w:r>
        <w:fldChar w:fldCharType="begin"/>
      </w:r>
      <w:r>
        <w:instrText>PAGEREF AAAAAAAABC \*MERGEFORMAT</w:instrText>
      </w:r>
      <w:r>
        <w:fldChar w:fldCharType="separate"/>
      </w:r>
      <w:r>
        <w:t>pagenum</w:t>
      </w:r>
      <w:r>
        <w:fldChar w:fldCharType="end"/>
      </w:r>
    </w:p>
    <w:p w:rsidR="00000000" w:rsidRDefault="00E503CB">
      <w:pPr>
        <w:pStyle w:val="LatexTOC1"/>
      </w:pPr>
      <w:r>
        <w:rPr>
          <w:b/>
          <w:bCs/>
        </w:rPr>
        <w:t>VremyaMachinery.cpp (Реализация математических функций для расчёта времени и расстояний )</w:t>
      </w:r>
      <w:r>
        <w:t xml:space="preserve"> </w:t>
      </w:r>
      <w:r>
        <w:tab/>
      </w:r>
      <w:r>
        <w:fldChar w:fldCharType="begin"/>
      </w:r>
      <w:r>
        <w:instrText>PAGEREF AAAAAAAABD \*MERGEFORMAT</w:instrText>
      </w:r>
      <w:r>
        <w:fldChar w:fldCharType="separate"/>
      </w:r>
      <w:r>
        <w:t>pagenum</w:t>
      </w:r>
      <w:r>
        <w:fldChar w:fldCharType="end"/>
      </w:r>
    </w:p>
    <w:p w:rsidR="00000000" w:rsidRDefault="00E503CB">
      <w:pPr>
        <w:pStyle w:val="LatexTOC1"/>
      </w:pPr>
      <w:r>
        <w:rPr>
          <w:b/>
          <w:bCs/>
        </w:rPr>
        <w:t>VremyaMachin</w:t>
      </w:r>
      <w:r>
        <w:rPr>
          <w:b/>
          <w:bCs/>
        </w:rPr>
        <w:t xml:space="preserve">ery.h </w:t>
      </w:r>
      <w:r>
        <w:t xml:space="preserve"> </w:t>
      </w:r>
      <w:r>
        <w:tab/>
      </w:r>
      <w:r>
        <w:fldChar w:fldCharType="begin"/>
      </w:r>
      <w:r>
        <w:instrText>PAGEREF AAAAAAAABE \*MERGEFORMAT</w:instrText>
      </w:r>
      <w:r>
        <w:fldChar w:fldCharType="separate"/>
      </w:r>
      <w:r>
        <w:t>pagenum</w:t>
      </w:r>
      <w:r>
        <w:fldChar w:fldCharType="end"/>
      </w:r>
    </w:p>
    <w:p w:rsidR="00000000" w:rsidRDefault="00E503CB">
      <w:pPr>
        <w:pStyle w:val="LatexTOC1"/>
      </w:pPr>
    </w:p>
    <w:p w:rsidR="00000000" w:rsidRDefault="00E503CB">
      <w:pPr>
        <w:widowControl w:val="0"/>
        <w:adjustRightInd w:val="0"/>
        <w:rPr>
          <w:sz w:val="24"/>
          <w:szCs w:val="24"/>
        </w:rPr>
        <w:sectPr w:rsidR="00000000">
          <w:pgSz w:w="11900" w:h="16840"/>
          <w:pgMar w:top="1440" w:right="1800" w:bottom="1440" w:left="1800" w:header="720" w:footer="720" w:gutter="0"/>
          <w:cols w:space="720"/>
          <w:noEndnote/>
        </w:sectPr>
      </w:pPr>
    </w:p>
    <w:p w:rsidR="00000000" w:rsidRDefault="00E503CB">
      <w:pPr>
        <w:pStyle w:val="Heading1"/>
      </w:pPr>
      <w:r>
        <w:t>Пространства имен</w:t>
      </w:r>
    </w:p>
    <w:p w:rsidR="00000000" w:rsidRDefault="00E503CB">
      <w:pPr>
        <w:pStyle w:val="Heading2"/>
      </w:pPr>
      <w:r>
        <w:t>Пространство имен VremyaMachinery</w:t>
      </w:r>
    </w:p>
    <w:p w:rsidR="00000000" w:rsidRDefault="00E503CB">
      <w:pPr>
        <w:widowControl w:val="0"/>
        <w:adjustRightInd w:val="0"/>
        <w:rPr>
          <w:sz w:val="24"/>
          <w:szCs w:val="24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tc </w:instrText>
      </w:r>
      <w:r>
        <w:rPr>
          <w:sz w:val="24"/>
          <w:szCs w:val="24"/>
        </w:rPr>
        <w:instrText xml:space="preserve"> \l 2 </w:instrText>
      </w:r>
      <w:r>
        <w:rPr>
          <w:sz w:val="24"/>
          <w:szCs w:val="24"/>
        </w:rPr>
        <w:instrText>"</w:instrText>
      </w:r>
      <w:r>
        <w:rPr>
          <w:sz w:val="24"/>
          <w:szCs w:val="24"/>
        </w:rPr>
        <w:instrText>VremyaMachinery"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>xe "VremyaMachinery"</w:instrText>
      </w:r>
      <w:r>
        <w:rPr>
          <w:sz w:val="24"/>
          <w:szCs w:val="24"/>
        </w:rPr>
        <w:fldChar w:fldCharType="end"/>
      </w:r>
      <w:bookmarkStart w:id="1" w:name="AAAAAAAADS"/>
      <w:bookmarkEnd w:id="1"/>
    </w:p>
    <w:p w:rsidR="00000000" w:rsidRDefault="00E503CB">
      <w:pPr>
        <w:widowControl w:val="0"/>
        <w:adjustRightInd w:val="0"/>
        <w:rPr>
          <w:sz w:val="24"/>
          <w:szCs w:val="24"/>
        </w:rPr>
      </w:pPr>
      <w:r>
        <w:t xml:space="preserve">Пространство имён для функций расчёта времени и расстояний </w:t>
      </w:r>
    </w:p>
    <w:p w:rsidR="00000000" w:rsidRDefault="00E503CB">
      <w:pPr>
        <w:pStyle w:val="Heading3"/>
      </w:pPr>
      <w:r>
        <w:t>Функ</w:t>
      </w:r>
      <w:r>
        <w:t>ции</w:t>
      </w:r>
    </w:p>
    <w:p w:rsidR="00000000" w:rsidRDefault="00E503CB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int </w:t>
      </w:r>
      <w:r>
        <w:rPr>
          <w:b/>
          <w:bCs/>
        </w:rPr>
        <w:t>skolkoDney</w:t>
      </w:r>
      <w:r>
        <w:t xml:space="preserve"> (double km, double kmDen)</w:t>
      </w:r>
    </w:p>
    <w:p w:rsidR="00000000" w:rsidRDefault="00E503CB">
      <w:pPr>
        <w:pStyle w:val="ListContinue1"/>
        <w:rPr>
          <w:i/>
          <w:iCs/>
        </w:rPr>
      </w:pPr>
      <w:r>
        <w:rPr>
          <w:i/>
          <w:iCs/>
        </w:rPr>
        <w:t xml:space="preserve">Рассчитать количество дней в пути </w:t>
      </w:r>
    </w:p>
    <w:p w:rsidR="00000000" w:rsidRDefault="00E503CB">
      <w:pPr>
        <w:pStyle w:val="ListContinue1"/>
      </w:pPr>
    </w:p>
    <w:p w:rsidR="00000000" w:rsidRDefault="00E503CB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double </w:t>
      </w:r>
      <w:r>
        <w:rPr>
          <w:b/>
          <w:bCs/>
        </w:rPr>
        <w:t>rasst</w:t>
      </w:r>
      <w:r>
        <w:t xml:space="preserve"> (double x1, double y1, double x2, double y2)</w:t>
      </w:r>
    </w:p>
    <w:p w:rsidR="00000000" w:rsidRDefault="00E503CB">
      <w:pPr>
        <w:pStyle w:val="ListContinue1"/>
        <w:rPr>
          <w:i/>
          <w:iCs/>
        </w:rPr>
      </w:pPr>
      <w:r>
        <w:rPr>
          <w:i/>
          <w:iCs/>
        </w:rPr>
        <w:t xml:space="preserve">Рассчитать расстояние между двумя точками </w:t>
      </w:r>
    </w:p>
    <w:p w:rsidR="00000000" w:rsidRDefault="00E503CB">
      <w:pPr>
        <w:pStyle w:val="ListContinue1"/>
      </w:pPr>
    </w:p>
    <w:p w:rsidR="00000000" w:rsidRDefault="00E503CB">
      <w:pPr>
        <w:pBdr>
          <w:bottom w:val="single" w:sz="2" w:space="1" w:color="auto"/>
        </w:pBdr>
        <w:rPr>
          <w:sz w:val="24"/>
          <w:szCs w:val="24"/>
        </w:rPr>
      </w:pPr>
    </w:p>
    <w:p w:rsidR="00000000" w:rsidRDefault="00E503CB">
      <w:pPr>
        <w:pStyle w:val="Heading3"/>
      </w:pPr>
      <w:r>
        <w:t>Подробное описание</w:t>
      </w:r>
    </w:p>
    <w:p w:rsidR="00000000" w:rsidRDefault="00E503CB">
      <w:pPr>
        <w:pStyle w:val="BodyText"/>
      </w:pPr>
      <w:r>
        <w:t>Пространство имён для функций расчёта времени и расст</w:t>
      </w:r>
      <w:r>
        <w:t xml:space="preserve">ояний </w:t>
      </w:r>
    </w:p>
    <w:p w:rsidR="00000000" w:rsidRDefault="00E503CB">
      <w:pPr>
        <w:pBdr>
          <w:bottom w:val="single" w:sz="2" w:space="1" w:color="auto"/>
        </w:pBdr>
        <w:rPr>
          <w:sz w:val="24"/>
          <w:szCs w:val="24"/>
        </w:rPr>
      </w:pPr>
    </w:p>
    <w:p w:rsidR="00000000" w:rsidRDefault="00E503CB">
      <w:pPr>
        <w:pStyle w:val="Heading3"/>
      </w:pPr>
      <w:bookmarkStart w:id="2" w:name="AAAAAAAADT"/>
      <w:bookmarkEnd w:id="2"/>
      <w:r>
        <w:t>Функции</w:t>
      </w:r>
    </w:p>
    <w:p w:rsidR="00000000" w:rsidRDefault="00E503CB">
      <w:pPr>
        <w:pStyle w:val="Heading4"/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>xe "rasst:VremyaMachinery"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>xe "VremyaMachinery:rasst"</w:instrText>
      </w:r>
      <w:r>
        <w:rPr>
          <w:sz w:val="24"/>
          <w:szCs w:val="24"/>
        </w:rPr>
        <w:fldChar w:fldCharType="end"/>
      </w:r>
      <w:r>
        <w:t>double VremyaMachinery::rasst (double x1, double y1, double x2, double y2)</w:t>
      </w:r>
    </w:p>
    <w:p w:rsidR="00000000" w:rsidRDefault="00E503CB">
      <w:pPr>
        <w:pStyle w:val="ListContinue1"/>
      </w:pPr>
      <w:bookmarkStart w:id="3" w:name="AAAAAAAADU"/>
      <w:bookmarkEnd w:id="3"/>
    </w:p>
    <w:p w:rsidR="00000000" w:rsidRDefault="00E503CB">
      <w:pPr>
        <w:pStyle w:val="ListContinue1"/>
      </w:pPr>
      <w:r>
        <w:t xml:space="preserve">Рассчитать расстояние между двумя точками </w:t>
      </w:r>
    </w:p>
    <w:p w:rsidR="00000000" w:rsidRDefault="00E503CB">
      <w:pPr>
        <w:pStyle w:val="BodyText"/>
        <w:adjustRightInd/>
        <w:ind w:left="360"/>
      </w:pPr>
    </w:p>
    <w:p w:rsidR="00000000" w:rsidRDefault="00E503CB">
      <w:pPr>
        <w:pStyle w:val="Heading5"/>
        <w:ind w:left="360"/>
        <w:jc w:val="both"/>
      </w:pPr>
      <w:r>
        <w:t>Аргументы</w:t>
      </w:r>
    </w:p>
    <w:tbl>
      <w:tblPr>
        <w:tblW w:w="0" w:type="auto"/>
        <w:tblInd w:w="41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1761"/>
        <w:gridCol w:w="6561"/>
      </w:tblGrid>
      <w:tr w:rsidR="00000000">
        <w:tblPrEx>
          <w:tblCellMar>
            <w:top w:w="0" w:type="dxa"/>
            <w:bottom w:w="0" w:type="dxa"/>
          </w:tblCellMar>
        </w:tblPrEx>
        <w:tc>
          <w:tcPr>
            <w:tcW w:w="1761" w:type="dxa"/>
          </w:tcPr>
          <w:p w:rsidR="00000000" w:rsidRDefault="00E503CB">
            <w:r>
              <w:rPr>
                <w:i/>
                <w:iCs/>
              </w:rPr>
              <w:t>x1</w:t>
            </w:r>
            <w:r>
              <w:t xml:space="preserve"> </w:t>
            </w:r>
          </w:p>
        </w:tc>
        <w:tc>
          <w:tcPr>
            <w:tcW w:w="6561" w:type="dxa"/>
          </w:tcPr>
          <w:p w:rsidR="00000000" w:rsidRDefault="00E503CB">
            <w:r>
              <w:t>Координата</w:t>
            </w:r>
            <w:r>
              <w:t xml:space="preserve"> X первой точки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761" w:type="dxa"/>
          </w:tcPr>
          <w:p w:rsidR="00000000" w:rsidRDefault="00E503CB">
            <w:r>
              <w:rPr>
                <w:i/>
                <w:iCs/>
              </w:rPr>
              <w:t>y1</w:t>
            </w:r>
            <w:r>
              <w:t xml:space="preserve"> </w:t>
            </w:r>
          </w:p>
        </w:tc>
        <w:tc>
          <w:tcPr>
            <w:tcW w:w="6561" w:type="dxa"/>
          </w:tcPr>
          <w:p w:rsidR="00000000" w:rsidRDefault="00E503CB">
            <w:r>
              <w:t xml:space="preserve">Координата Y первой точки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761" w:type="dxa"/>
          </w:tcPr>
          <w:p w:rsidR="00000000" w:rsidRDefault="00E503CB">
            <w:r>
              <w:rPr>
                <w:i/>
                <w:iCs/>
              </w:rPr>
              <w:t>x2</w:t>
            </w:r>
            <w:r>
              <w:t xml:space="preserve"> </w:t>
            </w:r>
          </w:p>
        </w:tc>
        <w:tc>
          <w:tcPr>
            <w:tcW w:w="6561" w:type="dxa"/>
          </w:tcPr>
          <w:p w:rsidR="00000000" w:rsidRDefault="00E503CB">
            <w:r>
              <w:t xml:space="preserve">Координата X второй точки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761" w:type="dxa"/>
          </w:tcPr>
          <w:p w:rsidR="00000000" w:rsidRDefault="00E503CB">
            <w:r>
              <w:rPr>
                <w:i/>
                <w:iCs/>
              </w:rPr>
              <w:t>y2</w:t>
            </w:r>
            <w:r>
              <w:t xml:space="preserve"> </w:t>
            </w:r>
          </w:p>
        </w:tc>
        <w:tc>
          <w:tcPr>
            <w:tcW w:w="6561" w:type="dxa"/>
          </w:tcPr>
          <w:p w:rsidR="00000000" w:rsidRDefault="00E503CB">
            <w:r>
              <w:t xml:space="preserve">Координата Y второй точки </w:t>
            </w:r>
          </w:p>
        </w:tc>
      </w:tr>
    </w:tbl>
    <w:p w:rsidR="00000000" w:rsidRDefault="00E503CB">
      <w:pPr>
        <w:pStyle w:val="Heading5"/>
        <w:ind w:left="360"/>
        <w:jc w:val="both"/>
      </w:pPr>
      <w:r>
        <w:t>Возвращает</w:t>
      </w:r>
    </w:p>
    <w:p w:rsidR="00000000" w:rsidRDefault="00E503CB">
      <w:pPr>
        <w:pStyle w:val="BodyText"/>
        <w:adjustRightInd/>
        <w:ind w:left="720"/>
        <w:jc w:val="left"/>
        <w:rPr>
          <w:sz w:val="20"/>
          <w:szCs w:val="20"/>
        </w:rPr>
      </w:pPr>
      <w:r>
        <w:rPr>
          <w:sz w:val="20"/>
          <w:szCs w:val="20"/>
        </w:rPr>
        <w:t>Расстояние по формуле Евклида</w:t>
      </w:r>
    </w:p>
    <w:p w:rsidR="00000000" w:rsidRDefault="00E503CB">
      <w:pPr>
        <w:pStyle w:val="Heading5"/>
        <w:ind w:left="360"/>
        <w:jc w:val="both"/>
      </w:pPr>
      <w:r>
        <w:t>Аргументы</w:t>
      </w:r>
    </w:p>
    <w:tbl>
      <w:tblPr>
        <w:tblW w:w="0" w:type="auto"/>
        <w:tblInd w:w="41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1761"/>
        <w:gridCol w:w="6561"/>
      </w:tblGrid>
      <w:tr w:rsidR="00000000">
        <w:tblPrEx>
          <w:tblCellMar>
            <w:top w:w="0" w:type="dxa"/>
            <w:bottom w:w="0" w:type="dxa"/>
          </w:tblCellMar>
        </w:tblPrEx>
        <w:tc>
          <w:tcPr>
            <w:tcW w:w="1761" w:type="dxa"/>
          </w:tcPr>
          <w:p w:rsidR="00000000" w:rsidRDefault="00E503CB">
            <w:r>
              <w:rPr>
                <w:i/>
                <w:iCs/>
              </w:rPr>
              <w:t>x1</w:t>
            </w:r>
            <w:r>
              <w:t xml:space="preserve"> </w:t>
            </w:r>
          </w:p>
        </w:tc>
        <w:tc>
          <w:tcPr>
            <w:tcW w:w="6561" w:type="dxa"/>
          </w:tcPr>
          <w:p w:rsidR="00000000" w:rsidRDefault="00E503CB">
            <w:r>
              <w:t xml:space="preserve">Координата X первой точки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761" w:type="dxa"/>
          </w:tcPr>
          <w:p w:rsidR="00000000" w:rsidRDefault="00E503CB">
            <w:r>
              <w:rPr>
                <w:i/>
                <w:iCs/>
              </w:rPr>
              <w:t>y1</w:t>
            </w:r>
            <w:r>
              <w:t xml:space="preserve"> </w:t>
            </w:r>
          </w:p>
        </w:tc>
        <w:tc>
          <w:tcPr>
            <w:tcW w:w="6561" w:type="dxa"/>
          </w:tcPr>
          <w:p w:rsidR="00000000" w:rsidRDefault="00E503CB">
            <w:r>
              <w:t xml:space="preserve">Координата Y первой точки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761" w:type="dxa"/>
          </w:tcPr>
          <w:p w:rsidR="00000000" w:rsidRDefault="00E503CB">
            <w:r>
              <w:rPr>
                <w:i/>
                <w:iCs/>
              </w:rPr>
              <w:t>x2</w:t>
            </w:r>
            <w:r>
              <w:t xml:space="preserve"> </w:t>
            </w:r>
          </w:p>
        </w:tc>
        <w:tc>
          <w:tcPr>
            <w:tcW w:w="6561" w:type="dxa"/>
          </w:tcPr>
          <w:p w:rsidR="00000000" w:rsidRDefault="00E503CB">
            <w:r>
              <w:t>Координата X второй точ</w:t>
            </w:r>
            <w:r>
              <w:t xml:space="preserve">ки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761" w:type="dxa"/>
          </w:tcPr>
          <w:p w:rsidR="00000000" w:rsidRDefault="00E503CB">
            <w:r>
              <w:rPr>
                <w:i/>
                <w:iCs/>
              </w:rPr>
              <w:t>y2</w:t>
            </w:r>
            <w:r>
              <w:t xml:space="preserve"> </w:t>
            </w:r>
          </w:p>
        </w:tc>
        <w:tc>
          <w:tcPr>
            <w:tcW w:w="6561" w:type="dxa"/>
          </w:tcPr>
          <w:p w:rsidR="00000000" w:rsidRDefault="00E503CB">
            <w:r>
              <w:t xml:space="preserve">Координата Y второй точки </w:t>
            </w:r>
          </w:p>
        </w:tc>
      </w:tr>
    </w:tbl>
    <w:p w:rsidR="00000000" w:rsidRDefault="00E503CB">
      <w:pPr>
        <w:pStyle w:val="Heading5"/>
        <w:ind w:left="360"/>
        <w:jc w:val="both"/>
      </w:pPr>
      <w:r>
        <w:t>Возвращает</w:t>
      </w:r>
    </w:p>
    <w:p w:rsidR="00000000" w:rsidRDefault="00E503CB">
      <w:pPr>
        <w:pStyle w:val="BodyText"/>
        <w:adjustRightInd/>
        <w:ind w:left="720"/>
        <w:jc w:val="left"/>
        <w:rPr>
          <w:sz w:val="20"/>
          <w:szCs w:val="20"/>
        </w:rPr>
      </w:pPr>
      <w:r>
        <w:rPr>
          <w:sz w:val="20"/>
          <w:szCs w:val="20"/>
        </w:rPr>
        <w:t>Расстояние по формуле Евклида</w:t>
      </w:r>
    </w:p>
    <w:p w:rsidR="00000000" w:rsidRDefault="00E503CB">
      <w:pPr>
        <w:pStyle w:val="BodyText"/>
        <w:adjustRightInd/>
        <w:ind w:left="360"/>
      </w:pPr>
      <w:r>
        <w:t>Р¤РѕСЂРјСѓР»Р°: в€љ((x2-x1)ВІ + (y2-y1)ВІ)</w:t>
      </w:r>
    </w:p>
    <w:p w:rsidR="00000000" w:rsidRDefault="00E503CB">
      <w:pPr>
        <w:pStyle w:val="Heading5"/>
        <w:ind w:left="360"/>
        <w:jc w:val="both"/>
      </w:pPr>
      <w:r>
        <w:t>Пример:</w:t>
      </w:r>
    </w:p>
    <w:p w:rsidR="00000000" w:rsidRDefault="00E503CB">
      <w:pPr>
        <w:pStyle w:val="DescContinue2"/>
      </w:pPr>
    </w:p>
    <w:p w:rsidR="00000000" w:rsidRDefault="00E503CB">
      <w:pPr>
        <w:pStyle w:val="CodeExample2"/>
      </w:pPr>
      <w:r>
        <w:t xml:space="preserve">rasst(0, 0, 3, 4);  </w:t>
      </w:r>
      <w:r>
        <w:rPr>
          <w:color w:val="800000"/>
        </w:rPr>
        <w:t>// возвращает 5</w:t>
      </w:r>
    </w:p>
    <w:p w:rsidR="00000000" w:rsidRDefault="00E503CB">
      <w:pPr>
        <w:pStyle w:val="DescContinue2"/>
      </w:pPr>
      <w:r>
        <w:t xml:space="preserve"> </w:t>
      </w:r>
    </w:p>
    <w:p w:rsidR="00000000" w:rsidRDefault="00E503CB">
      <w:pPr>
        <w:pStyle w:val="ListContinue1"/>
      </w:pPr>
      <w:r>
        <w:t xml:space="preserve">См. определение в файле </w:t>
      </w:r>
      <w:r>
        <w:rPr>
          <w:b/>
          <w:bCs/>
        </w:rPr>
        <w:t>VremyaMachinery.cpp</w:t>
      </w:r>
      <w:r>
        <w:t xml:space="preserve"> строка </w:t>
      </w:r>
      <w:r>
        <w:rPr>
          <w:b/>
          <w:bCs/>
        </w:rPr>
        <w:t>47</w:t>
      </w:r>
    </w:p>
    <w:p w:rsidR="00000000" w:rsidRDefault="00E503CB">
      <w:pPr>
        <w:pStyle w:val="Heading4"/>
      </w:pPr>
      <w:r>
        <w:fldChar w:fldCharType="begin"/>
      </w:r>
      <w:r>
        <w:instrText>xe "skolkoDney:VremyaMachinery"</w:instrText>
      </w:r>
      <w:r>
        <w:fldChar w:fldCharType="end"/>
      </w:r>
      <w:r>
        <w:fldChar w:fldCharType="begin"/>
      </w:r>
      <w:r>
        <w:instrText>xe "VremyaMachinery:skolkoDney"</w:instrText>
      </w:r>
      <w:r>
        <w:fldChar w:fldCharType="end"/>
      </w:r>
      <w:r>
        <w:t>int VremyaMachinery::skolkoDney (double km, double kmDen)</w:t>
      </w:r>
    </w:p>
    <w:p w:rsidR="00000000" w:rsidRDefault="00E503CB">
      <w:pPr>
        <w:pStyle w:val="ListContinue1"/>
      </w:pPr>
      <w:bookmarkStart w:id="4" w:name="AAAAAAAADV"/>
      <w:bookmarkEnd w:id="4"/>
    </w:p>
    <w:p w:rsidR="00000000" w:rsidRDefault="00E503CB">
      <w:pPr>
        <w:pStyle w:val="ListContinue1"/>
      </w:pPr>
      <w:r>
        <w:t xml:space="preserve">Рассчитать количество дней в пути </w:t>
      </w:r>
    </w:p>
    <w:p w:rsidR="00000000" w:rsidRDefault="00E503CB">
      <w:pPr>
        <w:pStyle w:val="BodyText"/>
        <w:adjustRightInd/>
        <w:ind w:left="360"/>
      </w:pPr>
    </w:p>
    <w:p w:rsidR="00000000" w:rsidRDefault="00E503CB">
      <w:pPr>
        <w:pStyle w:val="Heading5"/>
        <w:ind w:left="360"/>
        <w:jc w:val="both"/>
      </w:pPr>
      <w:r>
        <w:t>Аргументы</w:t>
      </w:r>
    </w:p>
    <w:tbl>
      <w:tblPr>
        <w:tblW w:w="0" w:type="auto"/>
        <w:tblInd w:w="41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1761"/>
        <w:gridCol w:w="6561"/>
      </w:tblGrid>
      <w:tr w:rsidR="00000000">
        <w:tblPrEx>
          <w:tblCellMar>
            <w:top w:w="0" w:type="dxa"/>
            <w:bottom w:w="0" w:type="dxa"/>
          </w:tblCellMar>
        </w:tblPrEx>
        <w:tc>
          <w:tcPr>
            <w:tcW w:w="1761" w:type="dxa"/>
          </w:tcPr>
          <w:p w:rsidR="00000000" w:rsidRDefault="00E503CB">
            <w:r>
              <w:rPr>
                <w:i/>
                <w:iCs/>
              </w:rPr>
              <w:t>km</w:t>
            </w:r>
            <w:r>
              <w:t xml:space="preserve"> </w:t>
            </w:r>
          </w:p>
        </w:tc>
        <w:tc>
          <w:tcPr>
            <w:tcW w:w="6561" w:type="dxa"/>
          </w:tcPr>
          <w:p w:rsidR="00000000" w:rsidRDefault="00E503CB">
            <w:r>
              <w:t xml:space="preserve">Расстояние в километрах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761" w:type="dxa"/>
          </w:tcPr>
          <w:p w:rsidR="00000000" w:rsidRDefault="00E503CB">
            <w:r>
              <w:rPr>
                <w:i/>
                <w:iCs/>
              </w:rPr>
              <w:t>kmDen</w:t>
            </w:r>
            <w:r>
              <w:t xml:space="preserve"> </w:t>
            </w:r>
          </w:p>
        </w:tc>
        <w:tc>
          <w:tcPr>
            <w:tcW w:w="6561" w:type="dxa"/>
          </w:tcPr>
          <w:p w:rsidR="00000000" w:rsidRDefault="00E503CB">
            <w:r>
              <w:t xml:space="preserve">Скорость в километрах в день </w:t>
            </w:r>
          </w:p>
        </w:tc>
      </w:tr>
    </w:tbl>
    <w:p w:rsidR="00000000" w:rsidRDefault="00E503CB">
      <w:pPr>
        <w:pStyle w:val="Heading5"/>
        <w:ind w:left="360"/>
        <w:jc w:val="both"/>
      </w:pPr>
      <w:r>
        <w:t>Возвращает</w:t>
      </w:r>
    </w:p>
    <w:p w:rsidR="00000000" w:rsidRDefault="00E503CB">
      <w:pPr>
        <w:pStyle w:val="BodyText"/>
        <w:adjustRightInd/>
        <w:ind w:left="720"/>
        <w:jc w:val="left"/>
        <w:rPr>
          <w:sz w:val="20"/>
          <w:szCs w:val="20"/>
        </w:rPr>
      </w:pPr>
      <w:r>
        <w:rPr>
          <w:sz w:val="20"/>
          <w:szCs w:val="20"/>
        </w:rPr>
        <w:t>Количество дней (ок</w:t>
      </w:r>
      <w:r>
        <w:rPr>
          <w:sz w:val="20"/>
          <w:szCs w:val="20"/>
        </w:rPr>
        <w:t>ругляется вверх)</w:t>
      </w:r>
    </w:p>
    <w:p w:rsidR="00000000" w:rsidRDefault="00E503CB">
      <w:pPr>
        <w:pStyle w:val="BodyText"/>
        <w:adjustRightInd/>
        <w:ind w:left="360"/>
      </w:pPr>
      <w:r>
        <w:t>Пример: 500 км при скорости 450 км/день = 2 дня</w:t>
      </w:r>
    </w:p>
    <w:p w:rsidR="00000000" w:rsidRDefault="00E503CB">
      <w:pPr>
        <w:pStyle w:val="Heading5"/>
        <w:ind w:left="360"/>
        <w:jc w:val="both"/>
      </w:pPr>
      <w:r>
        <w:t>Аргументы</w:t>
      </w:r>
    </w:p>
    <w:tbl>
      <w:tblPr>
        <w:tblW w:w="0" w:type="auto"/>
        <w:tblInd w:w="41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1761"/>
        <w:gridCol w:w="6561"/>
      </w:tblGrid>
      <w:tr w:rsidR="00000000">
        <w:tblPrEx>
          <w:tblCellMar>
            <w:top w:w="0" w:type="dxa"/>
            <w:bottom w:w="0" w:type="dxa"/>
          </w:tblCellMar>
        </w:tblPrEx>
        <w:tc>
          <w:tcPr>
            <w:tcW w:w="1761" w:type="dxa"/>
          </w:tcPr>
          <w:p w:rsidR="00000000" w:rsidRDefault="00E503CB">
            <w:r>
              <w:rPr>
                <w:i/>
                <w:iCs/>
              </w:rPr>
              <w:t>km</w:t>
            </w:r>
            <w:r>
              <w:t xml:space="preserve"> </w:t>
            </w:r>
          </w:p>
        </w:tc>
        <w:tc>
          <w:tcPr>
            <w:tcW w:w="6561" w:type="dxa"/>
          </w:tcPr>
          <w:p w:rsidR="00000000" w:rsidRDefault="00E503CB">
            <w:r>
              <w:t xml:space="preserve">Расстояние в километрах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761" w:type="dxa"/>
          </w:tcPr>
          <w:p w:rsidR="00000000" w:rsidRDefault="00E503CB">
            <w:r>
              <w:rPr>
                <w:i/>
                <w:iCs/>
              </w:rPr>
              <w:t>kmDen</w:t>
            </w:r>
            <w:r>
              <w:t xml:space="preserve"> </w:t>
            </w:r>
          </w:p>
        </w:tc>
        <w:tc>
          <w:tcPr>
            <w:tcW w:w="6561" w:type="dxa"/>
          </w:tcPr>
          <w:p w:rsidR="00000000" w:rsidRDefault="00E503CB">
            <w:r>
              <w:t xml:space="preserve">Скорость в километрах в день </w:t>
            </w:r>
          </w:p>
        </w:tc>
      </w:tr>
    </w:tbl>
    <w:p w:rsidR="00000000" w:rsidRDefault="00E503CB">
      <w:pPr>
        <w:pStyle w:val="Heading5"/>
        <w:ind w:left="360"/>
        <w:jc w:val="both"/>
      </w:pPr>
      <w:r>
        <w:t>Возвращает</w:t>
      </w:r>
    </w:p>
    <w:p w:rsidR="00000000" w:rsidRDefault="00E503CB">
      <w:pPr>
        <w:pStyle w:val="BodyText"/>
        <w:adjustRightInd/>
        <w:ind w:left="720"/>
        <w:jc w:val="left"/>
        <w:rPr>
          <w:sz w:val="20"/>
          <w:szCs w:val="20"/>
        </w:rPr>
      </w:pPr>
      <w:r>
        <w:rPr>
          <w:sz w:val="20"/>
          <w:szCs w:val="20"/>
        </w:rPr>
        <w:t>Количество дней (округляется вверх)</w:t>
      </w:r>
    </w:p>
    <w:p w:rsidR="00000000" w:rsidRDefault="00E503CB">
      <w:pPr>
        <w:pStyle w:val="BodyText"/>
        <w:adjustRightInd/>
        <w:ind w:left="360"/>
      </w:pPr>
      <w:r>
        <w:t>Реализует формулу: ceil(расстояние / скорость) При скорости &lt;= 0 в</w:t>
      </w:r>
      <w:r>
        <w:t>озвращает 999999 (бесконечность)</w:t>
      </w:r>
    </w:p>
    <w:p w:rsidR="00000000" w:rsidRDefault="00E503CB">
      <w:pPr>
        <w:pStyle w:val="Heading5"/>
        <w:ind w:left="360"/>
        <w:jc w:val="both"/>
      </w:pPr>
      <w:r>
        <w:t>Пример:</w:t>
      </w:r>
    </w:p>
    <w:p w:rsidR="00000000" w:rsidRDefault="00E503CB">
      <w:pPr>
        <w:pStyle w:val="DescContinue2"/>
      </w:pPr>
    </w:p>
    <w:p w:rsidR="00000000" w:rsidRDefault="00E503CB">
      <w:pPr>
        <w:pStyle w:val="CodeExample2"/>
      </w:pPr>
      <w:r>
        <w:t xml:space="preserve">skolkoDney(500, 450);  </w:t>
      </w:r>
      <w:r>
        <w:rPr>
          <w:color w:val="800000"/>
        </w:rPr>
        <w:t>// возвращает 2</w:t>
      </w:r>
    </w:p>
    <w:p w:rsidR="00000000" w:rsidRDefault="00E503CB">
      <w:pPr>
        <w:pStyle w:val="CodeExample2"/>
      </w:pPr>
      <w:r>
        <w:t xml:space="preserve">skolkoDney(450, 450);  </w:t>
      </w:r>
      <w:r>
        <w:rPr>
          <w:color w:val="800000"/>
        </w:rPr>
        <w:t>// возвращает 1</w:t>
      </w:r>
    </w:p>
    <w:p w:rsidR="00000000" w:rsidRDefault="00E503CB">
      <w:pPr>
        <w:pStyle w:val="CodeExample2"/>
      </w:pPr>
      <w:r>
        <w:t xml:space="preserve">skolkoDney(100, 450);  </w:t>
      </w:r>
      <w:r>
        <w:rPr>
          <w:color w:val="800000"/>
        </w:rPr>
        <w:t>// возвращает 1</w:t>
      </w:r>
    </w:p>
    <w:p w:rsidR="00000000" w:rsidRDefault="00E503CB">
      <w:pPr>
        <w:pStyle w:val="DescContinue2"/>
      </w:pPr>
      <w:r>
        <w:t xml:space="preserve"> </w:t>
      </w:r>
    </w:p>
    <w:p w:rsidR="00000000" w:rsidRDefault="00E503CB">
      <w:pPr>
        <w:pStyle w:val="ListContinue1"/>
      </w:pPr>
      <w:r>
        <w:t xml:space="preserve">См. определение в файле </w:t>
      </w:r>
      <w:r>
        <w:rPr>
          <w:b/>
          <w:bCs/>
        </w:rPr>
        <w:t>VremyaMachinery.cpp</w:t>
      </w:r>
      <w:r>
        <w:t xml:space="preserve"> строка </w:t>
      </w:r>
      <w:r>
        <w:rPr>
          <w:b/>
          <w:bCs/>
        </w:rPr>
        <w:t>25</w:t>
      </w:r>
    </w:p>
    <w:p w:rsidR="00000000" w:rsidRDefault="00E503CB">
      <w:pPr>
        <w:pStyle w:val="ListContinue1"/>
      </w:pPr>
      <w:r>
        <w:t xml:space="preserve">Используется в </w:t>
      </w:r>
      <w:r>
        <w:rPr>
          <w:b/>
          <w:bCs/>
        </w:rPr>
        <w:t>Holder::peresmotretPosylki</w:t>
      </w:r>
      <w:r>
        <w:rPr>
          <w:b/>
          <w:bCs/>
        </w:rPr>
        <w:t>()</w:t>
      </w:r>
      <w:r>
        <w:t>.</w:t>
      </w:r>
    </w:p>
    <w:p w:rsidR="00000000" w:rsidRDefault="00E503CB">
      <w:pPr>
        <w:widowControl w:val="0"/>
        <w:adjustRightInd w:val="0"/>
        <w:rPr>
          <w:sz w:val="24"/>
          <w:szCs w:val="24"/>
        </w:rPr>
        <w:sectPr w:rsidR="00000000">
          <w:pgSz w:w="11900" w:h="16840"/>
          <w:pgMar w:top="1440" w:right="1800" w:bottom="1440" w:left="1800" w:header="720" w:footer="720" w:gutter="0"/>
          <w:cols w:space="720"/>
          <w:noEndnote/>
        </w:sectPr>
      </w:pPr>
    </w:p>
    <w:p w:rsidR="00000000" w:rsidRDefault="00E503CB">
      <w:pPr>
        <w:pStyle w:val="Heading1"/>
      </w:pPr>
      <w:r>
        <w:t>Классы</w:t>
      </w:r>
      <w:r>
        <w:fldChar w:fldCharType="begin"/>
      </w:r>
      <w:r>
        <w:instrText>tc "Классы"</w:instrText>
      </w:r>
      <w:r>
        <w:fldChar w:fldCharType="end"/>
      </w:r>
    </w:p>
    <w:p w:rsidR="00000000" w:rsidRDefault="00E503CB">
      <w:pPr>
        <w:pStyle w:val="Heading2"/>
      </w:pPr>
      <w:r>
        <w:t>Класс Holder</w:t>
      </w:r>
    </w:p>
    <w:p w:rsidR="00000000" w:rsidRDefault="00E503CB">
      <w:pPr>
        <w:widowControl w:val="0"/>
        <w:adjustRightInd w:val="0"/>
        <w:rPr>
          <w:sz w:val="24"/>
          <w:szCs w:val="24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tc </w:instrText>
      </w:r>
      <w:r>
        <w:rPr>
          <w:sz w:val="24"/>
          <w:szCs w:val="24"/>
        </w:rPr>
        <w:instrText xml:space="preserve"> \l 2 </w:instrText>
      </w:r>
      <w:r>
        <w:rPr>
          <w:sz w:val="24"/>
          <w:szCs w:val="24"/>
        </w:rPr>
        <w:instrText>"</w:instrText>
      </w:r>
      <w:r>
        <w:rPr>
          <w:sz w:val="24"/>
          <w:szCs w:val="24"/>
        </w:rPr>
        <w:instrText>Holder"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>xe "Holder"</w:instrText>
      </w:r>
      <w:r>
        <w:rPr>
          <w:sz w:val="24"/>
          <w:szCs w:val="24"/>
        </w:rPr>
        <w:fldChar w:fldCharType="end"/>
      </w:r>
      <w:bookmarkStart w:id="5" w:name="AAAAAAAABF"/>
      <w:bookmarkEnd w:id="5"/>
    </w:p>
    <w:p w:rsidR="00000000" w:rsidRDefault="00E503CB">
      <w:pPr>
        <w:widowControl w:val="0"/>
        <w:adjustRightInd w:val="0"/>
        <w:rPr>
          <w:sz w:val="24"/>
          <w:szCs w:val="24"/>
        </w:rPr>
      </w:pPr>
      <w:r>
        <w:t xml:space="preserve">Главный класс управления данными </w:t>
      </w:r>
    </w:p>
    <w:p w:rsidR="00000000" w:rsidRDefault="00E503CB">
      <w:pPr>
        <w:widowControl w:val="0"/>
        <w:adjustRightInd w:val="0"/>
        <w:rPr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#include &lt;BazaDannih.h&gt;</w:t>
      </w:r>
    </w:p>
    <w:p w:rsidR="00000000" w:rsidRDefault="00E503CB">
      <w:pPr>
        <w:pStyle w:val="Heading3"/>
      </w:pPr>
      <w:r>
        <w:t>Открытые члены</w:t>
      </w:r>
    </w:p>
    <w:p w:rsidR="00000000" w:rsidRDefault="00E503CB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void </w:t>
      </w:r>
      <w:r>
        <w:rPr>
          <w:b/>
          <w:bCs/>
        </w:rPr>
        <w:t>dobavitOtdel</w:t>
      </w:r>
      <w:r>
        <w:t xml:space="preserve"> (</w:t>
      </w:r>
      <w:r>
        <w:rPr>
          <w:b/>
          <w:bCs/>
        </w:rPr>
        <w:t>Otdel</w:t>
      </w:r>
      <w:r>
        <w:t xml:space="preserve"> o)</w:t>
      </w:r>
    </w:p>
    <w:p w:rsidR="00000000" w:rsidRDefault="00E503CB">
      <w:pPr>
        <w:pStyle w:val="ListContinue1"/>
        <w:rPr>
          <w:i/>
          <w:iCs/>
        </w:rPr>
      </w:pPr>
      <w:r>
        <w:rPr>
          <w:i/>
          <w:iCs/>
        </w:rPr>
        <w:t xml:space="preserve">Добавить новое отделение </w:t>
      </w:r>
    </w:p>
    <w:p w:rsidR="00000000" w:rsidRDefault="00E503CB">
      <w:pPr>
        <w:pStyle w:val="ListContinue1"/>
      </w:pPr>
    </w:p>
    <w:p w:rsidR="00000000" w:rsidRDefault="00E503CB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bool </w:t>
      </w:r>
      <w:r>
        <w:rPr>
          <w:b/>
          <w:bCs/>
        </w:rPr>
        <w:t>udalitOtdel</w:t>
      </w:r>
      <w:r>
        <w:t xml:space="preserve"> (int id)</w:t>
      </w:r>
    </w:p>
    <w:p w:rsidR="00000000" w:rsidRDefault="00E503CB">
      <w:pPr>
        <w:pStyle w:val="ListContinue1"/>
        <w:rPr>
          <w:i/>
          <w:iCs/>
        </w:rPr>
      </w:pPr>
      <w:r>
        <w:rPr>
          <w:i/>
          <w:iCs/>
        </w:rPr>
        <w:t xml:space="preserve">Удалить отделение по ID. </w:t>
      </w:r>
    </w:p>
    <w:p w:rsidR="00000000" w:rsidRDefault="00E503CB">
      <w:pPr>
        <w:pStyle w:val="ListContinue1"/>
      </w:pPr>
    </w:p>
    <w:p w:rsidR="00000000" w:rsidRDefault="00E503CB">
      <w:pPr>
        <w:pStyle w:val="ListBullet0"/>
        <w:numPr>
          <w:ilvl w:val="0"/>
          <w:numId w:val="5"/>
        </w:numPr>
        <w:tabs>
          <w:tab w:val="num" w:pos="360"/>
        </w:tabs>
      </w:pPr>
      <w:r>
        <w:rPr>
          <w:b/>
          <w:bCs/>
        </w:rPr>
        <w:t>Otdel</w:t>
      </w:r>
      <w:r>
        <w:t xml:space="preserve"> * </w:t>
      </w:r>
      <w:r>
        <w:rPr>
          <w:b/>
          <w:bCs/>
        </w:rPr>
        <w:t>naytiOtdel</w:t>
      </w:r>
      <w:r>
        <w:t xml:space="preserve"> (int id)</w:t>
      </w:r>
    </w:p>
    <w:p w:rsidR="00000000" w:rsidRDefault="00E503CB">
      <w:pPr>
        <w:pStyle w:val="ListContinue1"/>
        <w:rPr>
          <w:i/>
          <w:iCs/>
        </w:rPr>
      </w:pPr>
      <w:r>
        <w:rPr>
          <w:i/>
          <w:iCs/>
        </w:rPr>
        <w:t xml:space="preserve">Найти отделение по ID. </w:t>
      </w:r>
    </w:p>
    <w:p w:rsidR="00000000" w:rsidRDefault="00E503CB">
      <w:pPr>
        <w:pStyle w:val="ListContinue1"/>
      </w:pPr>
    </w:p>
    <w:p w:rsidR="00000000" w:rsidRDefault="00E503CB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vector&lt; </w:t>
      </w:r>
      <w:r>
        <w:rPr>
          <w:b/>
          <w:bCs/>
        </w:rPr>
        <w:t>Otdel</w:t>
      </w:r>
      <w:r>
        <w:t xml:space="preserve"> &gt; </w:t>
      </w:r>
      <w:r>
        <w:rPr>
          <w:b/>
          <w:bCs/>
        </w:rPr>
        <w:t>poluchitVse</w:t>
      </w:r>
      <w:r>
        <w:t xml:space="preserve"> ()</w:t>
      </w:r>
    </w:p>
    <w:p w:rsidR="00000000" w:rsidRDefault="00E503CB">
      <w:pPr>
        <w:pStyle w:val="ListContinue1"/>
        <w:rPr>
          <w:i/>
          <w:iCs/>
        </w:rPr>
      </w:pPr>
      <w:r>
        <w:rPr>
          <w:i/>
          <w:iCs/>
        </w:rPr>
        <w:t xml:space="preserve">Получить все отделения </w:t>
      </w:r>
    </w:p>
    <w:p w:rsidR="00000000" w:rsidRDefault="00E503CB">
      <w:pPr>
        <w:pStyle w:val="ListContinue1"/>
      </w:pPr>
    </w:p>
    <w:p w:rsidR="00000000" w:rsidRDefault="00E503CB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void </w:t>
      </w:r>
      <w:r>
        <w:rPr>
          <w:b/>
          <w:bCs/>
        </w:rPr>
        <w:t>dobavitPosylku</w:t>
      </w:r>
      <w:r>
        <w:t xml:space="preserve"> (</w:t>
      </w:r>
      <w:r>
        <w:rPr>
          <w:b/>
          <w:bCs/>
        </w:rPr>
        <w:t>Posylka</w:t>
      </w:r>
      <w:r>
        <w:t xml:space="preserve"> p)</w:t>
      </w:r>
    </w:p>
    <w:p w:rsidR="00000000" w:rsidRDefault="00E503CB">
      <w:pPr>
        <w:pStyle w:val="ListContinue1"/>
        <w:rPr>
          <w:i/>
          <w:iCs/>
        </w:rPr>
      </w:pPr>
      <w:r>
        <w:rPr>
          <w:i/>
          <w:iCs/>
        </w:rPr>
        <w:t xml:space="preserve">Добавить новую посылку </w:t>
      </w:r>
    </w:p>
    <w:p w:rsidR="00000000" w:rsidRDefault="00E503CB">
      <w:pPr>
        <w:pStyle w:val="ListContinue1"/>
      </w:pPr>
    </w:p>
    <w:p w:rsidR="00000000" w:rsidRDefault="00E503CB">
      <w:pPr>
        <w:pStyle w:val="ListBullet0"/>
        <w:numPr>
          <w:ilvl w:val="0"/>
          <w:numId w:val="5"/>
        </w:numPr>
        <w:tabs>
          <w:tab w:val="num" w:pos="360"/>
        </w:tabs>
      </w:pPr>
      <w:r>
        <w:rPr>
          <w:b/>
          <w:bCs/>
        </w:rPr>
        <w:t>Posylka</w:t>
      </w:r>
      <w:r>
        <w:t xml:space="preserve"> * </w:t>
      </w:r>
      <w:r>
        <w:rPr>
          <w:b/>
          <w:bCs/>
        </w:rPr>
        <w:t>naytiPosylku</w:t>
      </w:r>
      <w:r>
        <w:t xml:space="preserve"> (string tr)</w:t>
      </w:r>
    </w:p>
    <w:p w:rsidR="00000000" w:rsidRDefault="00E503CB">
      <w:pPr>
        <w:pStyle w:val="ListContinue1"/>
        <w:rPr>
          <w:i/>
          <w:iCs/>
        </w:rPr>
      </w:pPr>
      <w:r>
        <w:rPr>
          <w:i/>
          <w:iCs/>
        </w:rPr>
        <w:t>Найти посылку по т</w:t>
      </w:r>
      <w:r>
        <w:rPr>
          <w:i/>
          <w:iCs/>
        </w:rPr>
        <w:t xml:space="preserve">рек-номеру </w:t>
      </w:r>
    </w:p>
    <w:p w:rsidR="00000000" w:rsidRDefault="00E503CB">
      <w:pPr>
        <w:pStyle w:val="ListContinue1"/>
      </w:pPr>
    </w:p>
    <w:p w:rsidR="00000000" w:rsidRDefault="00E503CB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bool </w:t>
      </w:r>
      <w:r>
        <w:rPr>
          <w:b/>
          <w:bCs/>
        </w:rPr>
        <w:t>vydat</w:t>
      </w:r>
      <w:r>
        <w:t xml:space="preserve"> (string tr, string fio)</w:t>
      </w:r>
    </w:p>
    <w:p w:rsidR="00000000" w:rsidRDefault="00E503CB">
      <w:pPr>
        <w:pStyle w:val="ListContinue1"/>
        <w:rPr>
          <w:i/>
          <w:iCs/>
        </w:rPr>
      </w:pPr>
      <w:r>
        <w:rPr>
          <w:i/>
          <w:iCs/>
        </w:rPr>
        <w:t xml:space="preserve">Выдать посылку получателю </w:t>
      </w:r>
    </w:p>
    <w:p w:rsidR="00000000" w:rsidRDefault="00E503CB">
      <w:pPr>
        <w:pStyle w:val="ListContinue1"/>
      </w:pPr>
    </w:p>
    <w:p w:rsidR="00000000" w:rsidRDefault="00E503CB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void </w:t>
      </w:r>
      <w:r>
        <w:rPr>
          <w:b/>
          <w:bCs/>
        </w:rPr>
        <w:t>proknutVremya</w:t>
      </w:r>
      <w:r>
        <w:t xml:space="preserve"> (int dney, double speed)</w:t>
      </w:r>
    </w:p>
    <w:p w:rsidR="00000000" w:rsidRDefault="00E503CB">
      <w:pPr>
        <w:pStyle w:val="ListContinue1"/>
        <w:rPr>
          <w:i/>
          <w:iCs/>
        </w:rPr>
      </w:pPr>
      <w:r>
        <w:rPr>
          <w:i/>
          <w:iCs/>
        </w:rPr>
        <w:t xml:space="preserve">Проматнуть время вперёд </w:t>
      </w:r>
    </w:p>
    <w:p w:rsidR="00000000" w:rsidRDefault="00E503CB">
      <w:pPr>
        <w:pStyle w:val="ListContinue1"/>
      </w:pPr>
    </w:p>
    <w:p w:rsidR="00000000" w:rsidRDefault="00E503CB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vector&lt; pair&lt; string, int &gt; &gt; </w:t>
      </w:r>
      <w:r>
        <w:rPr>
          <w:b/>
          <w:bCs/>
        </w:rPr>
        <w:t>chtoEdetVOtdel</w:t>
      </w:r>
      <w:r>
        <w:t xml:space="preserve"> (int id)</w:t>
      </w:r>
    </w:p>
    <w:p w:rsidR="00000000" w:rsidRDefault="00E503CB">
      <w:pPr>
        <w:pStyle w:val="ListContinue1"/>
        <w:rPr>
          <w:i/>
          <w:iCs/>
        </w:rPr>
      </w:pPr>
      <w:r>
        <w:rPr>
          <w:i/>
          <w:iCs/>
        </w:rPr>
        <w:t>Получить список посылок, которые едут в указанное отделе</w:t>
      </w:r>
      <w:r>
        <w:rPr>
          <w:i/>
          <w:iCs/>
        </w:rPr>
        <w:t xml:space="preserve">ние </w:t>
      </w:r>
    </w:p>
    <w:p w:rsidR="00000000" w:rsidRDefault="00E503CB">
      <w:pPr>
        <w:pStyle w:val="ListContinue1"/>
      </w:pPr>
    </w:p>
    <w:p w:rsidR="00000000" w:rsidRDefault="00E503CB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bool </w:t>
      </w:r>
      <w:r>
        <w:rPr>
          <w:b/>
          <w:bCs/>
        </w:rPr>
        <w:t>zagruzit</w:t>
      </w:r>
      <w:r>
        <w:t xml:space="preserve"> (string file)</w:t>
      </w:r>
    </w:p>
    <w:p w:rsidR="00000000" w:rsidRDefault="00E503CB">
      <w:pPr>
        <w:pStyle w:val="ListContinue1"/>
        <w:rPr>
          <w:i/>
          <w:iCs/>
        </w:rPr>
      </w:pPr>
      <w:r>
        <w:rPr>
          <w:i/>
          <w:iCs/>
        </w:rPr>
        <w:t xml:space="preserve">Загрузить данные из файлов </w:t>
      </w:r>
    </w:p>
    <w:p w:rsidR="00000000" w:rsidRDefault="00E503CB">
      <w:pPr>
        <w:pStyle w:val="ListContinue1"/>
      </w:pPr>
    </w:p>
    <w:p w:rsidR="00000000" w:rsidRDefault="00E503CB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bool </w:t>
      </w:r>
      <w:r>
        <w:rPr>
          <w:b/>
          <w:bCs/>
        </w:rPr>
        <w:t>sohranit</w:t>
      </w:r>
      <w:r>
        <w:t xml:space="preserve"> (string file)</w:t>
      </w:r>
    </w:p>
    <w:p w:rsidR="00000000" w:rsidRDefault="00E503CB">
      <w:pPr>
        <w:pStyle w:val="ListContinue1"/>
        <w:rPr>
          <w:i/>
          <w:iCs/>
        </w:rPr>
      </w:pPr>
      <w:r>
        <w:rPr>
          <w:i/>
          <w:iCs/>
        </w:rPr>
        <w:t xml:space="preserve">Сохранить данные в файлы </w:t>
      </w:r>
    </w:p>
    <w:p w:rsidR="00000000" w:rsidRDefault="00E503CB">
      <w:pPr>
        <w:pStyle w:val="ListContinue1"/>
      </w:pPr>
    </w:p>
    <w:p w:rsidR="00000000" w:rsidRDefault="00E503CB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bool </w:t>
      </w:r>
      <w:r>
        <w:rPr>
          <w:b/>
          <w:bCs/>
        </w:rPr>
        <w:t>proveritDublikatOtdela</w:t>
      </w:r>
      <w:r>
        <w:t xml:space="preserve"> (int id)</w:t>
      </w:r>
    </w:p>
    <w:p w:rsidR="00000000" w:rsidRDefault="00E503CB">
      <w:pPr>
        <w:pStyle w:val="ListContinue1"/>
        <w:rPr>
          <w:i/>
          <w:iCs/>
        </w:rPr>
      </w:pPr>
      <w:r>
        <w:rPr>
          <w:i/>
          <w:iCs/>
        </w:rPr>
        <w:t xml:space="preserve">Проверить существует ли отделение с таким ID. </w:t>
      </w:r>
    </w:p>
    <w:p w:rsidR="00000000" w:rsidRDefault="00E503CB">
      <w:pPr>
        <w:pStyle w:val="ListContinue1"/>
      </w:pPr>
    </w:p>
    <w:p w:rsidR="00000000" w:rsidRDefault="00E503CB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bool </w:t>
      </w:r>
      <w:r>
        <w:rPr>
          <w:b/>
          <w:bCs/>
        </w:rPr>
        <w:t>proveritSuschestvuetOtdel</w:t>
      </w:r>
      <w:r>
        <w:t xml:space="preserve"> (int id)</w:t>
      </w:r>
    </w:p>
    <w:p w:rsidR="00000000" w:rsidRDefault="00E503CB">
      <w:pPr>
        <w:pStyle w:val="ListContinue1"/>
        <w:rPr>
          <w:i/>
          <w:iCs/>
        </w:rPr>
      </w:pPr>
      <w:r>
        <w:rPr>
          <w:i/>
          <w:iCs/>
        </w:rPr>
        <w:t>Проверить сущ</w:t>
      </w:r>
      <w:r>
        <w:rPr>
          <w:i/>
          <w:iCs/>
        </w:rPr>
        <w:t xml:space="preserve">ествует ли отделение с таким ID. </w:t>
      </w:r>
    </w:p>
    <w:p w:rsidR="00000000" w:rsidRDefault="00E503CB">
      <w:pPr>
        <w:pStyle w:val="ListContinue1"/>
      </w:pPr>
    </w:p>
    <w:p w:rsidR="00000000" w:rsidRDefault="00E503CB">
      <w:pPr>
        <w:pStyle w:val="Heading3"/>
      </w:pPr>
      <w:r>
        <w:t>Закрытые члены</w:t>
      </w:r>
    </w:p>
    <w:p w:rsidR="00000000" w:rsidRDefault="00E503CB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double </w:t>
      </w:r>
      <w:r>
        <w:rPr>
          <w:b/>
          <w:bCs/>
        </w:rPr>
        <w:t>rasstoyanie</w:t>
      </w:r>
      <w:r>
        <w:t xml:space="preserve"> (int a, int b)</w:t>
      </w:r>
    </w:p>
    <w:p w:rsidR="00000000" w:rsidRDefault="00E503CB">
      <w:pPr>
        <w:pStyle w:val="ListContinue1"/>
        <w:rPr>
          <w:i/>
          <w:iCs/>
        </w:rPr>
      </w:pPr>
      <w:r>
        <w:rPr>
          <w:i/>
          <w:iCs/>
        </w:rPr>
        <w:t xml:space="preserve">Рассчитать расстояние между двумя отделениями </w:t>
      </w:r>
    </w:p>
    <w:p w:rsidR="00000000" w:rsidRDefault="00E503CB">
      <w:pPr>
        <w:pStyle w:val="ListContinue1"/>
      </w:pPr>
    </w:p>
    <w:p w:rsidR="00000000" w:rsidRDefault="00E503CB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void </w:t>
      </w:r>
      <w:r>
        <w:rPr>
          <w:b/>
          <w:bCs/>
        </w:rPr>
        <w:t>peresmotretPosylki</w:t>
      </w:r>
      <w:r>
        <w:t xml:space="preserve"> (int dney, double sk)</w:t>
      </w:r>
    </w:p>
    <w:p w:rsidR="00000000" w:rsidRDefault="00E503CB">
      <w:pPr>
        <w:pStyle w:val="ListContinue1"/>
        <w:rPr>
          <w:i/>
          <w:iCs/>
        </w:rPr>
      </w:pPr>
      <w:r>
        <w:rPr>
          <w:i/>
          <w:iCs/>
        </w:rPr>
        <w:t xml:space="preserve">Пересчитать положение посылок после прокрутки времени </w:t>
      </w:r>
    </w:p>
    <w:p w:rsidR="00000000" w:rsidRDefault="00E503CB">
      <w:pPr>
        <w:pStyle w:val="ListContinue1"/>
      </w:pPr>
    </w:p>
    <w:p w:rsidR="00000000" w:rsidRDefault="00E503CB">
      <w:pPr>
        <w:pStyle w:val="Heading3"/>
      </w:pPr>
      <w:r>
        <w:t>Закрытые данные</w:t>
      </w:r>
    </w:p>
    <w:p w:rsidR="00000000" w:rsidRDefault="00E503CB">
      <w:pPr>
        <w:pStyle w:val="ListBullet0"/>
        <w:numPr>
          <w:ilvl w:val="0"/>
          <w:numId w:val="5"/>
        </w:numPr>
        <w:tabs>
          <w:tab w:val="num" w:pos="360"/>
        </w:tabs>
      </w:pPr>
      <w:r>
        <w:t>vector</w:t>
      </w:r>
      <w:r>
        <w:t xml:space="preserve">&lt; </w:t>
      </w:r>
      <w:r>
        <w:rPr>
          <w:b/>
          <w:bCs/>
        </w:rPr>
        <w:t>Otdel</w:t>
      </w:r>
      <w:r>
        <w:t xml:space="preserve"> &gt; </w:t>
      </w:r>
      <w:r>
        <w:rPr>
          <w:b/>
          <w:bCs/>
        </w:rPr>
        <w:t>otdeli</w:t>
      </w:r>
    </w:p>
    <w:p w:rsidR="00000000" w:rsidRDefault="00E503CB">
      <w:pPr>
        <w:pStyle w:val="ListContinue1"/>
        <w:rPr>
          <w:i/>
          <w:iCs/>
        </w:rPr>
      </w:pPr>
      <w:r>
        <w:rPr>
          <w:i/>
          <w:iCs/>
        </w:rPr>
        <w:t xml:space="preserve">Список всех отделений </w:t>
      </w:r>
    </w:p>
    <w:p w:rsidR="00000000" w:rsidRDefault="00E503CB">
      <w:pPr>
        <w:pStyle w:val="ListContinue1"/>
      </w:pPr>
    </w:p>
    <w:p w:rsidR="00000000" w:rsidRDefault="00E503CB">
      <w:pPr>
        <w:pStyle w:val="ListBullet0"/>
        <w:numPr>
          <w:ilvl w:val="0"/>
          <w:numId w:val="5"/>
        </w:numPr>
        <w:tabs>
          <w:tab w:val="num" w:pos="360"/>
        </w:tabs>
      </w:pPr>
      <w:r>
        <w:t xml:space="preserve">vector&lt; </w:t>
      </w:r>
      <w:r>
        <w:rPr>
          <w:b/>
          <w:bCs/>
        </w:rPr>
        <w:t>Posylka</w:t>
      </w:r>
      <w:r>
        <w:t xml:space="preserve"> &gt; </w:t>
      </w:r>
      <w:r>
        <w:rPr>
          <w:b/>
          <w:bCs/>
        </w:rPr>
        <w:t>vsePosylki</w:t>
      </w:r>
    </w:p>
    <w:p w:rsidR="00000000" w:rsidRDefault="00E503CB">
      <w:pPr>
        <w:pStyle w:val="ListContinue1"/>
        <w:rPr>
          <w:i/>
          <w:iCs/>
        </w:rPr>
      </w:pPr>
      <w:r>
        <w:rPr>
          <w:i/>
          <w:iCs/>
        </w:rPr>
        <w:t xml:space="preserve">Список всех активных посылок </w:t>
      </w:r>
    </w:p>
    <w:p w:rsidR="00000000" w:rsidRDefault="00E503CB">
      <w:pPr>
        <w:pStyle w:val="ListContinue1"/>
      </w:pPr>
    </w:p>
    <w:p w:rsidR="00000000" w:rsidRDefault="00E503CB">
      <w:pPr>
        <w:pBdr>
          <w:bottom w:val="single" w:sz="2" w:space="1" w:color="auto"/>
        </w:pBdr>
        <w:rPr>
          <w:sz w:val="24"/>
          <w:szCs w:val="24"/>
        </w:rPr>
      </w:pPr>
    </w:p>
    <w:p w:rsidR="00000000" w:rsidRDefault="00E503CB">
      <w:pPr>
        <w:pStyle w:val="Heading3"/>
      </w:pPr>
      <w:r>
        <w:t>Подробное описание</w:t>
      </w:r>
    </w:p>
    <w:p w:rsidR="00000000" w:rsidRDefault="00E503CB">
      <w:pPr>
        <w:pStyle w:val="BodyText"/>
      </w:pPr>
      <w:r>
        <w:t xml:space="preserve">Главный класс управления данными </w:t>
      </w:r>
    </w:p>
    <w:p w:rsidR="00000000" w:rsidRDefault="00E503CB">
      <w:pPr>
        <w:pStyle w:val="BodyText"/>
      </w:pPr>
      <w:r>
        <w:t>Хранит все отделения и все посылки, обеспечивает их взаимодействие. Реализует загрузку и сохранение в</w:t>
      </w:r>
      <w:r>
        <w:t xml:space="preserve"> файлы. </w:t>
      </w:r>
    </w:p>
    <w:p w:rsidR="00000000" w:rsidRDefault="00E503CB">
      <w:pPr>
        <w:pStyle w:val="BodyText"/>
      </w:pPr>
      <w:r>
        <w:t xml:space="preserve">См. определение в файле </w:t>
      </w:r>
      <w:r>
        <w:rPr>
          <w:b/>
          <w:bCs/>
        </w:rPr>
        <w:t>BazaDannih.h</w:t>
      </w:r>
      <w:r>
        <w:t xml:space="preserve"> строка </w:t>
      </w:r>
      <w:r>
        <w:rPr>
          <w:b/>
          <w:bCs/>
        </w:rPr>
        <w:t>17</w:t>
      </w:r>
    </w:p>
    <w:p w:rsidR="00000000" w:rsidRDefault="00E503CB">
      <w:pPr>
        <w:pBdr>
          <w:bottom w:val="single" w:sz="2" w:space="1" w:color="auto"/>
        </w:pBdr>
        <w:rPr>
          <w:sz w:val="24"/>
          <w:szCs w:val="24"/>
        </w:rPr>
      </w:pPr>
    </w:p>
    <w:p w:rsidR="00000000" w:rsidRDefault="00E503CB">
      <w:pPr>
        <w:pStyle w:val="Heading3"/>
      </w:pPr>
      <w:bookmarkStart w:id="6" w:name="AAAAAAAABG"/>
      <w:bookmarkEnd w:id="6"/>
      <w:r>
        <w:t>Методы</w:t>
      </w:r>
    </w:p>
    <w:p w:rsidR="00000000" w:rsidRDefault="00E503CB">
      <w:pPr>
        <w:pStyle w:val="Heading4"/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>xe "chtoEdetVOtdel:Holder"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>xe "Holder:chtoEdetVOtdel"</w:instrText>
      </w:r>
      <w:r>
        <w:rPr>
          <w:sz w:val="24"/>
          <w:szCs w:val="24"/>
        </w:rPr>
        <w:fldChar w:fldCharType="end"/>
      </w:r>
      <w:r>
        <w:t>vector&lt; pair&lt; string, int &gt; &gt; Holder::chtoEdetVOtdel (int id)</w:t>
      </w:r>
    </w:p>
    <w:p w:rsidR="00000000" w:rsidRDefault="00E503CB">
      <w:pPr>
        <w:pStyle w:val="ListContinue1"/>
      </w:pPr>
      <w:bookmarkStart w:id="7" w:name="AAAAAAAABH"/>
      <w:bookmarkEnd w:id="7"/>
    </w:p>
    <w:p w:rsidR="00000000" w:rsidRDefault="00E503CB">
      <w:pPr>
        <w:pStyle w:val="ListContinue1"/>
      </w:pPr>
      <w:r>
        <w:t xml:space="preserve">Получить список посылок, которые </w:t>
      </w:r>
      <w:r>
        <w:t xml:space="preserve">едут в указанное отделение </w:t>
      </w:r>
    </w:p>
    <w:p w:rsidR="00000000" w:rsidRDefault="00E503CB">
      <w:pPr>
        <w:pStyle w:val="BodyText"/>
        <w:adjustRightInd/>
        <w:ind w:left="360"/>
      </w:pPr>
    </w:p>
    <w:p w:rsidR="00000000" w:rsidRDefault="00E503CB">
      <w:pPr>
        <w:pStyle w:val="Heading5"/>
        <w:ind w:left="360"/>
        <w:jc w:val="both"/>
      </w:pPr>
      <w:r>
        <w:t>Аргументы</w:t>
      </w:r>
    </w:p>
    <w:tbl>
      <w:tblPr>
        <w:tblW w:w="0" w:type="auto"/>
        <w:tblInd w:w="41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1761"/>
        <w:gridCol w:w="6561"/>
      </w:tblGrid>
      <w:tr w:rsidR="00000000">
        <w:tblPrEx>
          <w:tblCellMar>
            <w:top w:w="0" w:type="dxa"/>
            <w:bottom w:w="0" w:type="dxa"/>
          </w:tblCellMar>
        </w:tblPrEx>
        <w:tc>
          <w:tcPr>
            <w:tcW w:w="1761" w:type="dxa"/>
          </w:tcPr>
          <w:p w:rsidR="00000000" w:rsidRDefault="00E503CB">
            <w:r>
              <w:rPr>
                <w:i/>
                <w:iCs/>
              </w:rPr>
              <w:t>id</w:t>
            </w:r>
            <w:r>
              <w:t xml:space="preserve"> </w:t>
            </w:r>
          </w:p>
        </w:tc>
        <w:tc>
          <w:tcPr>
            <w:tcW w:w="6561" w:type="dxa"/>
          </w:tcPr>
          <w:p w:rsidR="00000000" w:rsidRDefault="00E503CB">
            <w:r>
              <w:t xml:space="preserve">ID отделения назначения </w:t>
            </w:r>
          </w:p>
        </w:tc>
      </w:tr>
    </w:tbl>
    <w:p w:rsidR="00000000" w:rsidRDefault="00E503CB">
      <w:pPr>
        <w:pStyle w:val="Heading5"/>
        <w:ind w:left="360"/>
        <w:jc w:val="both"/>
      </w:pPr>
      <w:r>
        <w:t>Возвращает</w:t>
      </w:r>
    </w:p>
    <w:p w:rsidR="00000000" w:rsidRDefault="00E503CB">
      <w:pPr>
        <w:pStyle w:val="BodyText"/>
        <w:adjustRightInd/>
        <w:ind w:left="720"/>
        <w:jc w:val="left"/>
        <w:rPr>
          <w:sz w:val="20"/>
          <w:szCs w:val="20"/>
        </w:rPr>
      </w:pPr>
      <w:r>
        <w:rPr>
          <w:sz w:val="20"/>
          <w:szCs w:val="20"/>
        </w:rPr>
        <w:t>Вектор пар (трек-номер, осталось дней)</w:t>
      </w:r>
    </w:p>
    <w:p w:rsidR="00000000" w:rsidRDefault="00E503CB">
      <w:pPr>
        <w:pStyle w:val="Heading5"/>
        <w:ind w:left="360"/>
        <w:jc w:val="both"/>
      </w:pPr>
      <w:r>
        <w:t>Аргументы</w:t>
      </w:r>
    </w:p>
    <w:tbl>
      <w:tblPr>
        <w:tblW w:w="0" w:type="auto"/>
        <w:tblInd w:w="41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1761"/>
        <w:gridCol w:w="6561"/>
      </w:tblGrid>
      <w:tr w:rsidR="00000000">
        <w:tblPrEx>
          <w:tblCellMar>
            <w:top w:w="0" w:type="dxa"/>
            <w:bottom w:w="0" w:type="dxa"/>
          </w:tblCellMar>
        </w:tblPrEx>
        <w:tc>
          <w:tcPr>
            <w:tcW w:w="1761" w:type="dxa"/>
          </w:tcPr>
          <w:p w:rsidR="00000000" w:rsidRDefault="00E503CB">
            <w:r>
              <w:rPr>
                <w:i/>
                <w:iCs/>
              </w:rPr>
              <w:t>id</w:t>
            </w:r>
            <w:r>
              <w:t xml:space="preserve"> </w:t>
            </w:r>
          </w:p>
        </w:tc>
        <w:tc>
          <w:tcPr>
            <w:tcW w:w="6561" w:type="dxa"/>
          </w:tcPr>
          <w:p w:rsidR="00000000" w:rsidRDefault="00E503CB">
            <w:r>
              <w:t xml:space="preserve">ID отделения назначения </w:t>
            </w:r>
          </w:p>
        </w:tc>
      </w:tr>
    </w:tbl>
    <w:p w:rsidR="00000000" w:rsidRDefault="00E503CB">
      <w:pPr>
        <w:pStyle w:val="Heading5"/>
        <w:ind w:left="360"/>
        <w:jc w:val="both"/>
      </w:pPr>
      <w:r>
        <w:t>Возвращает</w:t>
      </w:r>
    </w:p>
    <w:p w:rsidR="00000000" w:rsidRDefault="00E503CB">
      <w:pPr>
        <w:pStyle w:val="BodyText"/>
        <w:adjustRightInd/>
        <w:ind w:left="720"/>
        <w:jc w:val="left"/>
        <w:rPr>
          <w:sz w:val="20"/>
          <w:szCs w:val="20"/>
        </w:rPr>
      </w:pPr>
      <w:r>
        <w:rPr>
          <w:sz w:val="20"/>
          <w:szCs w:val="20"/>
        </w:rPr>
        <w:t>Вектор пар (трек-номер, осталось дней до прибытия)</w:t>
      </w:r>
    </w:p>
    <w:p w:rsidR="00000000" w:rsidRDefault="00E503CB">
      <w:pPr>
        <w:pStyle w:val="BodyText"/>
        <w:adjustRightInd/>
        <w:ind w:left="360"/>
      </w:pPr>
      <w:r>
        <w:t xml:space="preserve">Ищет посылки, удовлетворяющие всем </w:t>
      </w:r>
      <w:r>
        <w:t>условиям:</w:t>
      </w:r>
    </w:p>
    <w:p w:rsidR="00000000" w:rsidRDefault="00E503CB">
      <w:pPr>
        <w:widowControl w:val="0"/>
        <w:numPr>
          <w:ilvl w:val="1"/>
          <w:numId w:val="5"/>
        </w:numPr>
        <w:tabs>
          <w:tab w:val="left" w:pos="720"/>
        </w:tabs>
        <w:adjustRightInd w:val="0"/>
        <w:rPr>
          <w:rFonts w:eastAsia="Times New Roman"/>
          <w:kern w:val="1"/>
          <w:szCs w:val="24"/>
          <w:lang w:eastAsia="zh-CN" w:bidi="hi-IN"/>
        </w:rPr>
      </w:pPr>
      <w:r>
        <w:rPr>
          <w:rFonts w:eastAsia="Times New Roman"/>
          <w:kern w:val="1"/>
          <w:szCs w:val="24"/>
          <w:lang w:eastAsia="zh-CN" w:bidi="hi-IN"/>
        </w:rPr>
        <w:t>пункт назначения совпадает с id (p.getKuda() == id)</w:t>
      </w:r>
    </w:p>
    <w:p w:rsidR="00000000" w:rsidRDefault="00E503CB">
      <w:pPr>
        <w:widowControl w:val="0"/>
        <w:numPr>
          <w:ilvl w:val="1"/>
          <w:numId w:val="5"/>
        </w:numPr>
        <w:tabs>
          <w:tab w:val="left" w:pos="720"/>
        </w:tabs>
        <w:adjustRightInd w:val="0"/>
        <w:rPr>
          <w:rFonts w:eastAsia="Times New Roman"/>
          <w:kern w:val="1"/>
          <w:szCs w:val="24"/>
          <w:lang w:eastAsia="zh-CN" w:bidi="hi-IN"/>
        </w:rPr>
      </w:pPr>
      <w:r>
        <w:rPr>
          <w:rFonts w:eastAsia="Times New Roman"/>
          <w:kern w:val="1"/>
          <w:szCs w:val="24"/>
          <w:lang w:eastAsia="zh-CN" w:bidi="hi-IN"/>
        </w:rPr>
        <w:t>текущее положение не равно пункту назначения (p.getGde() != id)</w:t>
      </w:r>
    </w:p>
    <w:p w:rsidR="00000000" w:rsidRDefault="00E503CB">
      <w:pPr>
        <w:widowControl w:val="0"/>
        <w:numPr>
          <w:ilvl w:val="1"/>
          <w:numId w:val="5"/>
        </w:numPr>
        <w:tabs>
          <w:tab w:val="left" w:pos="720"/>
        </w:tabs>
        <w:adjustRightInd w:val="0"/>
        <w:rPr>
          <w:rFonts w:eastAsia="Times New Roman"/>
          <w:kern w:val="1"/>
          <w:szCs w:val="24"/>
          <w:lang w:eastAsia="zh-CN" w:bidi="hi-IN"/>
        </w:rPr>
      </w:pPr>
      <w:r>
        <w:rPr>
          <w:rFonts w:eastAsia="Times New Roman"/>
          <w:kern w:val="1"/>
          <w:szCs w:val="24"/>
          <w:lang w:eastAsia="zh-CN" w:bidi="hi-IN"/>
        </w:rPr>
        <w:t>количество оставшихся дней больше 0 (p.getDney() &gt; 0)</w:t>
      </w:r>
    </w:p>
    <w:p w:rsidR="00000000" w:rsidRDefault="00E503CB">
      <w:pPr>
        <w:pStyle w:val="Heading5"/>
        <w:ind w:left="360"/>
        <w:jc w:val="both"/>
        <w:rPr>
          <w:rFonts w:hAnsi="Times New Roman" w:cs="Times New Roman"/>
          <w:bCs w:val="0"/>
          <w:szCs w:val="22"/>
        </w:rPr>
      </w:pPr>
      <w:r>
        <w:rPr>
          <w:rFonts w:hAnsi="Times New Roman" w:cs="Times New Roman"/>
          <w:bCs w:val="0"/>
          <w:szCs w:val="22"/>
        </w:rPr>
        <w:t>Пример</w:t>
      </w:r>
      <w:r>
        <w:rPr>
          <w:rFonts w:hAnsi="Times New Roman" w:cs="Times New Roman"/>
          <w:bCs w:val="0"/>
          <w:szCs w:val="22"/>
        </w:rPr>
        <w:t>:</w:t>
      </w:r>
    </w:p>
    <w:p w:rsidR="00000000" w:rsidRDefault="00E503CB">
      <w:pPr>
        <w:pStyle w:val="DescContinue2"/>
        <w:rPr>
          <w:szCs w:val="24"/>
        </w:rPr>
      </w:pPr>
    </w:p>
    <w:p w:rsidR="00000000" w:rsidRDefault="00E503CB">
      <w:pPr>
        <w:pStyle w:val="CodeExample2"/>
        <w:rPr>
          <w:rFonts w:cs="Times New Roman"/>
          <w:szCs w:val="24"/>
        </w:rPr>
      </w:pPr>
      <w:r>
        <w:rPr>
          <w:rFonts w:cs="Times New Roman"/>
          <w:szCs w:val="24"/>
        </w:rPr>
        <w:t>vector&lt;pair&lt;string, int&gt;&gt; edut = chtoEdetVOtdel(2);</w:t>
      </w:r>
    </w:p>
    <w:p w:rsidR="00000000" w:rsidRDefault="00E503CB">
      <w:pPr>
        <w:pStyle w:val="CodeExample2"/>
        <w:rPr>
          <w:rFonts w:cs="Times New Roman"/>
          <w:szCs w:val="24"/>
        </w:rPr>
      </w:pPr>
      <w:r>
        <w:rPr>
          <w:rFonts w:cs="Times New Roman"/>
          <w:color w:val="008000"/>
          <w:szCs w:val="24"/>
        </w:rPr>
        <w:t>for</w:t>
      </w:r>
      <w:r>
        <w:rPr>
          <w:rFonts w:cs="Times New Roman"/>
          <w:szCs w:val="24"/>
        </w:rPr>
        <w:t xml:space="preserve"> (</w:t>
      </w:r>
      <w:r>
        <w:rPr>
          <w:rFonts w:cs="Times New Roman"/>
          <w:color w:val="008000"/>
          <w:szCs w:val="24"/>
        </w:rPr>
        <w:t>auto</w:t>
      </w:r>
      <w:r>
        <w:rPr>
          <w:rFonts w:cs="Times New Roman"/>
          <w:szCs w:val="24"/>
        </w:rPr>
        <w:t>&amp; p : edut) {</w:t>
      </w:r>
    </w:p>
    <w:p w:rsidR="00000000" w:rsidRDefault="00E503CB">
      <w:pPr>
        <w:pStyle w:val="CodeExample2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    cout &lt;&lt; p.first &lt;&lt; </w:t>
      </w:r>
      <w:r>
        <w:rPr>
          <w:rFonts w:cs="Times New Roman"/>
          <w:color w:val="002080"/>
          <w:szCs w:val="24"/>
        </w:rPr>
        <w:t>" будет через "</w:t>
      </w:r>
      <w:r>
        <w:rPr>
          <w:rFonts w:cs="Times New Roman"/>
          <w:szCs w:val="24"/>
        </w:rPr>
        <w:t xml:space="preserve"> &lt;&lt; p.second &lt;&lt; </w:t>
      </w:r>
      <w:r>
        <w:rPr>
          <w:rFonts w:cs="Times New Roman"/>
          <w:color w:val="002080"/>
          <w:szCs w:val="24"/>
        </w:rPr>
        <w:t>" дн.\n"</w:t>
      </w:r>
      <w:r>
        <w:rPr>
          <w:rFonts w:cs="Times New Roman"/>
          <w:szCs w:val="24"/>
        </w:rPr>
        <w:t>;</w:t>
      </w:r>
    </w:p>
    <w:p w:rsidR="00000000" w:rsidRDefault="00E503CB">
      <w:pPr>
        <w:pStyle w:val="CodeExample2"/>
        <w:rPr>
          <w:rFonts w:cs="Times New Roman"/>
          <w:szCs w:val="24"/>
        </w:rPr>
      </w:pPr>
      <w:r>
        <w:rPr>
          <w:rFonts w:cs="Times New Roman"/>
          <w:szCs w:val="24"/>
        </w:rPr>
        <w:t>}</w:t>
      </w:r>
    </w:p>
    <w:p w:rsidR="00000000" w:rsidRDefault="00E503CB">
      <w:pPr>
        <w:pStyle w:val="DescContinue2"/>
        <w:rPr>
          <w:szCs w:val="24"/>
        </w:rPr>
      </w:pPr>
      <w:r>
        <w:rPr>
          <w:szCs w:val="24"/>
        </w:rPr>
        <w:t xml:space="preserve"> </w:t>
      </w:r>
    </w:p>
    <w:p w:rsidR="00000000" w:rsidRDefault="00E503CB">
      <w:pPr>
        <w:pStyle w:val="ListContinue1"/>
      </w:pPr>
      <w:r>
        <w:t xml:space="preserve">См. определение в файле </w:t>
      </w:r>
      <w:r>
        <w:rPr>
          <w:b/>
        </w:rPr>
        <w:t>BazaDannih.cpp</w:t>
      </w:r>
      <w:r>
        <w:t xml:space="preserve"> строка </w:t>
      </w:r>
      <w:r>
        <w:rPr>
          <w:b/>
        </w:rPr>
        <w:t>395</w:t>
      </w:r>
    </w:p>
    <w:p w:rsidR="00000000" w:rsidRDefault="00E503CB">
      <w:pPr>
        <w:pStyle w:val="ListContinue1"/>
      </w:pPr>
      <w:r>
        <w:t xml:space="preserve">Перекрестные ссылки </w:t>
      </w:r>
      <w:r>
        <w:rPr>
          <w:b/>
        </w:rPr>
        <w:t>Posylka::getDney()</w:t>
      </w:r>
      <w:r>
        <w:t xml:space="preserve">, </w:t>
      </w:r>
      <w:r>
        <w:rPr>
          <w:b/>
        </w:rPr>
        <w:t>Posylka::getGde()</w:t>
      </w:r>
      <w:r>
        <w:t xml:space="preserve">, </w:t>
      </w:r>
      <w:r>
        <w:rPr>
          <w:b/>
        </w:rPr>
        <w:t>Posylka::getKuda()</w:t>
      </w:r>
      <w:r>
        <w:t xml:space="preserve">, </w:t>
      </w:r>
      <w:r>
        <w:rPr>
          <w:b/>
        </w:rPr>
        <w:t>Posylka::getTr()</w:t>
      </w:r>
      <w:r>
        <w:t xml:space="preserve"> и </w:t>
      </w:r>
      <w:r>
        <w:rPr>
          <w:b/>
        </w:rPr>
        <w:t>vsePosylki</w:t>
      </w:r>
      <w:r>
        <w:t>.</w:t>
      </w:r>
    </w:p>
    <w:p w:rsidR="00000000" w:rsidRDefault="00E503CB">
      <w:pPr>
        <w:pStyle w:val="ListContinue1"/>
      </w:pPr>
      <w:r>
        <w:t>Используется в</w:t>
      </w:r>
      <w:r>
        <w:t xml:space="preserve"> </w:t>
      </w:r>
      <w:r>
        <w:rPr>
          <w:b/>
        </w:rPr>
        <w:t>posmotretOtdel()</w:t>
      </w:r>
      <w:r>
        <w:t>.</w:t>
      </w:r>
    </w:p>
    <w:p w:rsidR="00000000" w:rsidRDefault="00E503CB">
      <w:pPr>
        <w:pStyle w:val="Heading4"/>
        <w:rPr>
          <w:rFonts w:cs="Times New Roman"/>
          <w:bCs w:val="0"/>
          <w:szCs w:val="24"/>
        </w:rPr>
      </w:pPr>
      <w:r>
        <w:fldChar w:fldCharType="begin"/>
      </w:r>
      <w:r>
        <w:instrText>xe "dobavitOtdel:Holder"</w:instrText>
      </w:r>
      <w:r>
        <w:fldChar w:fldCharType="end"/>
      </w:r>
      <w:r>
        <w:fldChar w:fldCharType="begin"/>
      </w:r>
      <w:r>
        <w:instrText>xe "Holder:dobavitOtdel"</w:instrText>
      </w:r>
      <w:r>
        <w:fldChar w:fldCharType="end"/>
      </w:r>
      <w:r>
        <w:rPr>
          <w:rFonts w:cs="Times New Roman"/>
          <w:bCs w:val="0"/>
          <w:szCs w:val="24"/>
        </w:rPr>
        <w:t>void Holder::dobavitOtdel (Otdel o)</w:t>
      </w:r>
    </w:p>
    <w:p w:rsidR="00000000" w:rsidRDefault="00E503CB">
      <w:pPr>
        <w:pStyle w:val="ListContinue1"/>
        <w:rPr>
          <w:szCs w:val="24"/>
        </w:rPr>
      </w:pPr>
      <w:bookmarkStart w:id="8" w:name="AAAAAAAABI"/>
      <w:bookmarkEnd w:id="8"/>
    </w:p>
    <w:p w:rsidR="00000000" w:rsidRDefault="00E503CB">
      <w:pPr>
        <w:pStyle w:val="ListContinue1"/>
        <w:rPr>
          <w:szCs w:val="24"/>
        </w:rPr>
      </w:pPr>
      <w:r>
        <w:rPr>
          <w:szCs w:val="24"/>
        </w:rPr>
        <w:t xml:space="preserve">Добавить новое отделение </w:t>
      </w:r>
    </w:p>
    <w:p w:rsidR="00000000" w:rsidRDefault="00E503CB">
      <w:pPr>
        <w:pStyle w:val="BodyText"/>
        <w:adjustRightInd/>
        <w:ind w:left="360"/>
        <w:rPr>
          <w:szCs w:val="24"/>
        </w:rPr>
      </w:pPr>
    </w:p>
    <w:p w:rsidR="00000000" w:rsidRDefault="00E503CB">
      <w:pPr>
        <w:pStyle w:val="Heading5"/>
        <w:ind w:left="360"/>
        <w:jc w:val="both"/>
        <w:rPr>
          <w:rFonts w:cs="Times New Roman"/>
          <w:bCs w:val="0"/>
          <w:szCs w:val="24"/>
        </w:rPr>
      </w:pPr>
      <w:r>
        <w:rPr>
          <w:rFonts w:cs="Times New Roman"/>
          <w:bCs w:val="0"/>
          <w:szCs w:val="24"/>
        </w:rPr>
        <w:t>Аргументы</w:t>
      </w:r>
    </w:p>
    <w:tbl>
      <w:tblPr>
        <w:tblW w:w="0" w:type="auto"/>
        <w:tblInd w:w="41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1761"/>
        <w:gridCol w:w="6561"/>
      </w:tblGrid>
      <w:tr w:rsidR="00000000">
        <w:tblPrEx>
          <w:tblCellMar>
            <w:top w:w="0" w:type="dxa"/>
            <w:bottom w:w="0" w:type="dxa"/>
          </w:tblCellMar>
        </w:tblPrEx>
        <w:tc>
          <w:tcPr>
            <w:tcW w:w="1761" w:type="dxa"/>
          </w:tcPr>
          <w:p w:rsidR="00000000" w:rsidRDefault="00E503CB">
            <w:pPr>
              <w:rPr>
                <w:szCs w:val="24"/>
              </w:rPr>
            </w:pPr>
            <w:r>
              <w:rPr>
                <w:i/>
                <w:szCs w:val="24"/>
              </w:rPr>
              <w:t>o</w:t>
            </w:r>
            <w:r>
              <w:rPr>
                <w:szCs w:val="24"/>
              </w:rPr>
              <w:t xml:space="preserve"> </w:t>
            </w:r>
          </w:p>
        </w:tc>
        <w:tc>
          <w:tcPr>
            <w:tcW w:w="6561" w:type="dxa"/>
          </w:tcPr>
          <w:p w:rsidR="00000000" w:rsidRDefault="00E503CB">
            <w:pPr>
              <w:rPr>
                <w:szCs w:val="24"/>
              </w:rPr>
            </w:pPr>
            <w:r>
              <w:rPr>
                <w:szCs w:val="24"/>
              </w:rPr>
              <w:t>Отделение для добавления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761" w:type="dxa"/>
          </w:tcPr>
          <w:p w:rsidR="00000000" w:rsidRDefault="00E503CB">
            <w:pPr>
              <w:rPr>
                <w:szCs w:val="24"/>
              </w:rPr>
            </w:pPr>
            <w:r>
              <w:rPr>
                <w:i/>
                <w:szCs w:val="24"/>
              </w:rPr>
              <w:t>o</w:t>
            </w:r>
            <w:r>
              <w:rPr>
                <w:szCs w:val="24"/>
              </w:rPr>
              <w:t xml:space="preserve"> </w:t>
            </w:r>
          </w:p>
        </w:tc>
        <w:tc>
          <w:tcPr>
            <w:tcW w:w="6561" w:type="dxa"/>
          </w:tcPr>
          <w:p w:rsidR="00000000" w:rsidRDefault="00E503CB">
            <w:pPr>
              <w:rPr>
                <w:szCs w:val="24"/>
              </w:rPr>
            </w:pPr>
            <w:r>
              <w:rPr>
                <w:szCs w:val="24"/>
              </w:rPr>
              <w:t>Отделение для добавления</w:t>
            </w:r>
          </w:p>
        </w:tc>
      </w:tr>
    </w:tbl>
    <w:p w:rsidR="00000000" w:rsidRDefault="00E503CB">
      <w:pPr>
        <w:pStyle w:val="BodyText"/>
        <w:adjustRightInd/>
        <w:ind w:left="360"/>
        <w:rPr>
          <w:szCs w:val="24"/>
        </w:rPr>
      </w:pPr>
      <w:r>
        <w:rPr>
          <w:szCs w:val="24"/>
        </w:rPr>
        <w:t>Просто добавляет отделение в коне</w:t>
      </w:r>
      <w:r>
        <w:rPr>
          <w:szCs w:val="24"/>
        </w:rPr>
        <w:t xml:space="preserve">ц вектора. </w:t>
      </w:r>
    </w:p>
    <w:p w:rsidR="00000000" w:rsidRDefault="00E503CB">
      <w:pPr>
        <w:pStyle w:val="Heading5"/>
        <w:ind w:left="360"/>
        <w:jc w:val="both"/>
        <w:rPr>
          <w:rFonts w:cs="Times New Roman"/>
          <w:bCs w:val="0"/>
          <w:szCs w:val="24"/>
        </w:rPr>
      </w:pPr>
      <w:r>
        <w:rPr>
          <w:rFonts w:cs="Times New Roman"/>
          <w:bCs w:val="0"/>
          <w:szCs w:val="24"/>
        </w:rPr>
        <w:t>Заметки</w:t>
      </w:r>
    </w:p>
    <w:p w:rsidR="00000000" w:rsidRDefault="00E503CB">
      <w:pPr>
        <w:pStyle w:val="BodyText"/>
        <w:adjustRightInd/>
        <w:ind w:left="720"/>
        <w:jc w:val="left"/>
        <w:rPr>
          <w:sz w:val="20"/>
          <w:szCs w:val="24"/>
        </w:rPr>
      </w:pPr>
      <w:r>
        <w:rPr>
          <w:sz w:val="20"/>
          <w:szCs w:val="24"/>
        </w:rPr>
        <w:t xml:space="preserve">Проверка на дубликаты должна выполняться до вызова этого метода. </w:t>
      </w:r>
    </w:p>
    <w:p w:rsidR="00000000" w:rsidRDefault="00E503CB">
      <w:pPr>
        <w:pStyle w:val="ListContinue1"/>
        <w:rPr>
          <w:szCs w:val="24"/>
        </w:rPr>
      </w:pPr>
      <w:r>
        <w:rPr>
          <w:szCs w:val="24"/>
        </w:rPr>
        <w:t xml:space="preserve">См. определение в файле </w:t>
      </w:r>
      <w:r>
        <w:rPr>
          <w:b/>
          <w:szCs w:val="24"/>
        </w:rPr>
        <w:t>BazaDannih.cpp</w:t>
      </w:r>
      <w:r>
        <w:rPr>
          <w:szCs w:val="24"/>
        </w:rPr>
        <w:t xml:space="preserve"> строка </w:t>
      </w:r>
      <w:r>
        <w:rPr>
          <w:b/>
          <w:szCs w:val="24"/>
        </w:rPr>
        <w:t>113</w:t>
      </w:r>
    </w:p>
    <w:p w:rsidR="00000000" w:rsidRDefault="00E503CB">
      <w:pPr>
        <w:pStyle w:val="ListContinue1"/>
        <w:rPr>
          <w:szCs w:val="24"/>
        </w:rPr>
      </w:pPr>
      <w:r>
        <w:rPr>
          <w:szCs w:val="24"/>
        </w:rPr>
        <w:t xml:space="preserve">Перекрестные ссылки </w:t>
      </w:r>
      <w:r>
        <w:rPr>
          <w:b/>
          <w:szCs w:val="24"/>
        </w:rPr>
        <w:t>otdeli</w:t>
      </w:r>
      <w:r>
        <w:rPr>
          <w:szCs w:val="24"/>
        </w:rPr>
        <w:t>.</w:t>
      </w:r>
    </w:p>
    <w:p w:rsidR="00000000" w:rsidRDefault="00E503CB">
      <w:pPr>
        <w:pStyle w:val="ListContinue1"/>
        <w:rPr>
          <w:szCs w:val="24"/>
        </w:rPr>
      </w:pPr>
      <w:r>
        <w:rPr>
          <w:szCs w:val="24"/>
        </w:rPr>
        <w:t xml:space="preserve">Используется в </w:t>
      </w:r>
      <w:r>
        <w:rPr>
          <w:b/>
          <w:szCs w:val="24"/>
        </w:rPr>
        <w:t>dobavitOtdel()</w:t>
      </w:r>
      <w:r>
        <w:rPr>
          <w:szCs w:val="24"/>
        </w:rPr>
        <w:t xml:space="preserve"> и </w:t>
      </w:r>
      <w:r>
        <w:rPr>
          <w:b/>
          <w:szCs w:val="24"/>
        </w:rPr>
        <w:t>zagruzit()</w:t>
      </w:r>
      <w:r>
        <w:rPr>
          <w:szCs w:val="24"/>
        </w:rPr>
        <w:t>.</w:t>
      </w:r>
    </w:p>
    <w:p w:rsidR="00000000" w:rsidRDefault="00E503CB">
      <w:pPr>
        <w:pStyle w:val="Heading4"/>
        <w:rPr>
          <w:rFonts w:cs="Times New Roman"/>
          <w:bCs w:val="0"/>
          <w:szCs w:val="24"/>
        </w:rPr>
      </w:pPr>
      <w:r>
        <w:rPr>
          <w:rFonts w:cs="Times New Roman"/>
          <w:bCs w:val="0"/>
          <w:szCs w:val="24"/>
        </w:rPr>
        <w:fldChar w:fldCharType="begin"/>
      </w:r>
      <w:r>
        <w:rPr>
          <w:rFonts w:cs="Times New Roman"/>
          <w:bCs w:val="0"/>
          <w:szCs w:val="24"/>
        </w:rPr>
        <w:instrText>xe "dobavitPosylku:Holder"</w:instrText>
      </w:r>
      <w:r>
        <w:rPr>
          <w:rFonts w:cs="Times New Roman"/>
          <w:bCs w:val="0"/>
          <w:szCs w:val="24"/>
        </w:rPr>
        <w:fldChar w:fldCharType="end"/>
      </w:r>
      <w:r>
        <w:rPr>
          <w:rFonts w:cs="Times New Roman"/>
          <w:bCs w:val="0"/>
          <w:szCs w:val="24"/>
        </w:rPr>
        <w:fldChar w:fldCharType="begin"/>
      </w:r>
      <w:r>
        <w:rPr>
          <w:rFonts w:cs="Times New Roman"/>
          <w:bCs w:val="0"/>
          <w:szCs w:val="24"/>
        </w:rPr>
        <w:instrText>xe "Holder:</w:instrText>
      </w:r>
      <w:r>
        <w:rPr>
          <w:rFonts w:cs="Times New Roman"/>
          <w:bCs w:val="0"/>
          <w:szCs w:val="24"/>
        </w:rPr>
        <w:instrText>dobavitPosylku"</w:instrText>
      </w:r>
      <w:r>
        <w:rPr>
          <w:rFonts w:cs="Times New Roman"/>
          <w:bCs w:val="0"/>
          <w:szCs w:val="24"/>
        </w:rPr>
        <w:fldChar w:fldCharType="end"/>
      </w:r>
      <w:r>
        <w:rPr>
          <w:rFonts w:cs="Times New Roman"/>
          <w:bCs w:val="0"/>
          <w:szCs w:val="24"/>
        </w:rPr>
        <w:t>void Holder::dobavitPosylku (Posylka p)</w:t>
      </w:r>
    </w:p>
    <w:p w:rsidR="00000000" w:rsidRDefault="00E503CB">
      <w:pPr>
        <w:pStyle w:val="ListContinue1"/>
        <w:rPr>
          <w:szCs w:val="24"/>
        </w:rPr>
      </w:pPr>
      <w:bookmarkStart w:id="9" w:name="AAAAAAAABJ"/>
      <w:bookmarkEnd w:id="9"/>
    </w:p>
    <w:p w:rsidR="00000000" w:rsidRDefault="00E503CB">
      <w:pPr>
        <w:pStyle w:val="ListContinue1"/>
        <w:rPr>
          <w:szCs w:val="24"/>
        </w:rPr>
      </w:pPr>
      <w:r>
        <w:rPr>
          <w:szCs w:val="24"/>
        </w:rPr>
        <w:t xml:space="preserve">Добавить новую посылку </w:t>
      </w:r>
    </w:p>
    <w:p w:rsidR="00000000" w:rsidRDefault="00E503CB">
      <w:pPr>
        <w:pStyle w:val="BodyText"/>
        <w:adjustRightInd/>
        <w:ind w:left="360"/>
        <w:rPr>
          <w:szCs w:val="24"/>
        </w:rPr>
      </w:pPr>
    </w:p>
    <w:p w:rsidR="00000000" w:rsidRDefault="00E503CB">
      <w:pPr>
        <w:pStyle w:val="Heading5"/>
        <w:ind w:left="360"/>
        <w:jc w:val="both"/>
        <w:rPr>
          <w:rFonts w:cs="Times New Roman"/>
          <w:bCs w:val="0"/>
          <w:szCs w:val="24"/>
        </w:rPr>
      </w:pPr>
      <w:r>
        <w:rPr>
          <w:rFonts w:cs="Times New Roman"/>
          <w:bCs w:val="0"/>
          <w:szCs w:val="24"/>
        </w:rPr>
        <w:t>Аргументы</w:t>
      </w:r>
    </w:p>
    <w:tbl>
      <w:tblPr>
        <w:tblW w:w="0" w:type="auto"/>
        <w:tblInd w:w="41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1761"/>
        <w:gridCol w:w="6561"/>
      </w:tblGrid>
      <w:tr w:rsidR="00000000">
        <w:tblPrEx>
          <w:tblCellMar>
            <w:top w:w="0" w:type="dxa"/>
            <w:bottom w:w="0" w:type="dxa"/>
          </w:tblCellMar>
        </w:tblPrEx>
        <w:tc>
          <w:tcPr>
            <w:tcW w:w="1761" w:type="dxa"/>
          </w:tcPr>
          <w:p w:rsidR="00000000" w:rsidRDefault="00E503CB">
            <w:pPr>
              <w:rPr>
                <w:szCs w:val="24"/>
              </w:rPr>
            </w:pPr>
            <w:r>
              <w:rPr>
                <w:i/>
                <w:szCs w:val="24"/>
              </w:rPr>
              <w:t>p</w:t>
            </w:r>
            <w:r>
              <w:rPr>
                <w:szCs w:val="24"/>
              </w:rPr>
              <w:t xml:space="preserve"> </w:t>
            </w:r>
          </w:p>
        </w:tc>
        <w:tc>
          <w:tcPr>
            <w:tcW w:w="6561" w:type="dxa"/>
          </w:tcPr>
          <w:p w:rsidR="00000000" w:rsidRDefault="00E503CB">
            <w:pPr>
              <w:rPr>
                <w:szCs w:val="24"/>
              </w:rPr>
            </w:pPr>
            <w:r>
              <w:rPr>
                <w:szCs w:val="24"/>
              </w:rPr>
              <w:t>Посылка для добавления</w:t>
            </w:r>
          </w:p>
        </w:tc>
      </w:tr>
    </w:tbl>
    <w:p w:rsidR="00000000" w:rsidRDefault="00E503CB">
      <w:pPr>
        <w:pStyle w:val="BodyText"/>
        <w:adjustRightInd/>
        <w:ind w:left="360"/>
        <w:rPr>
          <w:szCs w:val="24"/>
        </w:rPr>
      </w:pPr>
      <w:r>
        <w:rPr>
          <w:szCs w:val="24"/>
        </w:rPr>
        <w:t>Посылка помещается в отделение отправителя</w:t>
      </w:r>
    </w:p>
    <w:p w:rsidR="00000000" w:rsidRDefault="00E503CB">
      <w:pPr>
        <w:pStyle w:val="Heading5"/>
        <w:ind w:left="360"/>
        <w:jc w:val="both"/>
        <w:rPr>
          <w:rFonts w:cs="Times New Roman"/>
          <w:bCs w:val="0"/>
          <w:szCs w:val="24"/>
        </w:rPr>
      </w:pPr>
      <w:r>
        <w:rPr>
          <w:rFonts w:cs="Times New Roman"/>
          <w:bCs w:val="0"/>
          <w:szCs w:val="24"/>
        </w:rPr>
        <w:t>Аргументы</w:t>
      </w:r>
    </w:p>
    <w:tbl>
      <w:tblPr>
        <w:tblW w:w="0" w:type="auto"/>
        <w:tblInd w:w="41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1761"/>
        <w:gridCol w:w="6561"/>
      </w:tblGrid>
      <w:tr w:rsidR="00000000">
        <w:tblPrEx>
          <w:tblCellMar>
            <w:top w:w="0" w:type="dxa"/>
            <w:bottom w:w="0" w:type="dxa"/>
          </w:tblCellMar>
        </w:tblPrEx>
        <w:tc>
          <w:tcPr>
            <w:tcW w:w="1761" w:type="dxa"/>
          </w:tcPr>
          <w:p w:rsidR="00000000" w:rsidRDefault="00E503CB">
            <w:pPr>
              <w:rPr>
                <w:szCs w:val="24"/>
              </w:rPr>
            </w:pPr>
            <w:r>
              <w:rPr>
                <w:i/>
                <w:szCs w:val="24"/>
              </w:rPr>
              <w:t>p</w:t>
            </w:r>
            <w:r>
              <w:rPr>
                <w:szCs w:val="24"/>
              </w:rPr>
              <w:t xml:space="preserve"> </w:t>
            </w:r>
          </w:p>
        </w:tc>
        <w:tc>
          <w:tcPr>
            <w:tcW w:w="6561" w:type="dxa"/>
          </w:tcPr>
          <w:p w:rsidR="00000000" w:rsidRDefault="00E503CB">
            <w:pPr>
              <w:rPr>
                <w:szCs w:val="24"/>
              </w:rPr>
            </w:pPr>
            <w:r>
              <w:rPr>
                <w:szCs w:val="24"/>
              </w:rPr>
              <w:t>Посылка для добавления</w:t>
            </w:r>
          </w:p>
        </w:tc>
      </w:tr>
    </w:tbl>
    <w:p w:rsidR="00000000" w:rsidRDefault="00E503CB">
      <w:pPr>
        <w:pStyle w:val="BodyText"/>
        <w:adjustRightInd/>
        <w:ind w:left="360"/>
        <w:rPr>
          <w:szCs w:val="24"/>
        </w:rPr>
      </w:pPr>
      <w:r>
        <w:rPr>
          <w:szCs w:val="24"/>
        </w:rPr>
        <w:t>Посылка добавляется в общий список в</w:t>
      </w:r>
      <w:r>
        <w:rPr>
          <w:szCs w:val="24"/>
        </w:rPr>
        <w:t>сех посылок (vsePosylki) и помещается в отделение отправителя. Изначальный статус посылки: "ожидает отправки" (осталось дней = 0).</w:t>
      </w:r>
    </w:p>
    <w:p w:rsidR="00000000" w:rsidRDefault="00E503CB">
      <w:pPr>
        <w:pStyle w:val="Heading5"/>
        <w:ind w:left="360"/>
        <w:jc w:val="both"/>
        <w:rPr>
          <w:rFonts w:cs="Times New Roman"/>
          <w:bCs w:val="0"/>
          <w:szCs w:val="24"/>
        </w:rPr>
      </w:pPr>
      <w:r>
        <w:rPr>
          <w:rFonts w:cs="Times New Roman"/>
          <w:bCs w:val="0"/>
          <w:szCs w:val="24"/>
        </w:rPr>
        <w:t>Заметки</w:t>
      </w:r>
    </w:p>
    <w:p w:rsidR="00000000" w:rsidRDefault="00E503CB">
      <w:pPr>
        <w:pStyle w:val="BodyText"/>
        <w:adjustRightInd/>
        <w:ind w:left="720"/>
        <w:jc w:val="left"/>
        <w:rPr>
          <w:sz w:val="20"/>
          <w:szCs w:val="24"/>
        </w:rPr>
      </w:pPr>
      <w:r>
        <w:rPr>
          <w:sz w:val="20"/>
          <w:szCs w:val="24"/>
        </w:rPr>
        <w:t xml:space="preserve">Проверки на дубликаты и существование отделений должны выполняться до вызова этого метода. </w:t>
      </w:r>
    </w:p>
    <w:p w:rsidR="00000000" w:rsidRDefault="00E503CB">
      <w:pPr>
        <w:pStyle w:val="ListContinue1"/>
        <w:rPr>
          <w:szCs w:val="24"/>
        </w:rPr>
      </w:pPr>
      <w:r>
        <w:rPr>
          <w:szCs w:val="24"/>
        </w:rPr>
        <w:t xml:space="preserve">См. определение в файле </w:t>
      </w:r>
      <w:r>
        <w:rPr>
          <w:b/>
          <w:szCs w:val="24"/>
        </w:rPr>
        <w:t>BazaDannih.cpp</w:t>
      </w:r>
      <w:r>
        <w:rPr>
          <w:szCs w:val="24"/>
        </w:rPr>
        <w:t xml:space="preserve"> строка </w:t>
      </w:r>
      <w:r>
        <w:rPr>
          <w:b/>
          <w:szCs w:val="24"/>
        </w:rPr>
        <w:t>229</w:t>
      </w:r>
    </w:p>
    <w:p w:rsidR="00000000" w:rsidRDefault="00E503CB">
      <w:pPr>
        <w:pStyle w:val="ListContinue1"/>
        <w:rPr>
          <w:szCs w:val="24"/>
        </w:rPr>
      </w:pPr>
      <w:r>
        <w:rPr>
          <w:szCs w:val="24"/>
        </w:rPr>
        <w:t xml:space="preserve">Перекрестные ссылки </w:t>
      </w:r>
      <w:r>
        <w:rPr>
          <w:b/>
          <w:szCs w:val="24"/>
        </w:rPr>
        <w:t>Posylka::getOtkuda()</w:t>
      </w:r>
      <w:r>
        <w:rPr>
          <w:szCs w:val="24"/>
        </w:rPr>
        <w:t xml:space="preserve">, </w:t>
      </w:r>
      <w:r>
        <w:rPr>
          <w:b/>
          <w:szCs w:val="24"/>
        </w:rPr>
        <w:t>naytiOtdel()</w:t>
      </w:r>
      <w:r>
        <w:rPr>
          <w:szCs w:val="24"/>
        </w:rPr>
        <w:t xml:space="preserve">, </w:t>
      </w:r>
      <w:r>
        <w:rPr>
          <w:b/>
          <w:szCs w:val="24"/>
        </w:rPr>
        <w:t>Otdel::polozhit()</w:t>
      </w:r>
      <w:r>
        <w:rPr>
          <w:szCs w:val="24"/>
        </w:rPr>
        <w:t xml:space="preserve"> и </w:t>
      </w:r>
      <w:r>
        <w:rPr>
          <w:b/>
          <w:szCs w:val="24"/>
        </w:rPr>
        <w:t>vsePosylki</w:t>
      </w:r>
      <w:r>
        <w:rPr>
          <w:szCs w:val="24"/>
        </w:rPr>
        <w:t>.</w:t>
      </w:r>
    </w:p>
    <w:p w:rsidR="00000000" w:rsidRDefault="00E503CB">
      <w:pPr>
        <w:pStyle w:val="ListContinue1"/>
        <w:rPr>
          <w:szCs w:val="24"/>
        </w:rPr>
      </w:pPr>
      <w:r>
        <w:rPr>
          <w:szCs w:val="24"/>
        </w:rPr>
        <w:t xml:space="preserve">Используется в </w:t>
      </w:r>
      <w:r>
        <w:rPr>
          <w:b/>
          <w:szCs w:val="24"/>
        </w:rPr>
        <w:t>dobavitPosylku()</w:t>
      </w:r>
      <w:r>
        <w:rPr>
          <w:szCs w:val="24"/>
        </w:rPr>
        <w:t>.</w:t>
      </w:r>
    </w:p>
    <w:p w:rsidR="00000000" w:rsidRDefault="00E503CB">
      <w:pPr>
        <w:pStyle w:val="Heading4"/>
        <w:rPr>
          <w:rFonts w:cs="Times New Roman"/>
          <w:bCs w:val="0"/>
          <w:szCs w:val="24"/>
        </w:rPr>
      </w:pPr>
      <w:r>
        <w:rPr>
          <w:rFonts w:cs="Times New Roman"/>
          <w:bCs w:val="0"/>
          <w:szCs w:val="24"/>
        </w:rPr>
        <w:fldChar w:fldCharType="begin"/>
      </w:r>
      <w:r>
        <w:rPr>
          <w:rFonts w:cs="Times New Roman"/>
          <w:bCs w:val="0"/>
          <w:szCs w:val="24"/>
        </w:rPr>
        <w:instrText>xe "naytiOtdel:Holder"</w:instrText>
      </w:r>
      <w:r>
        <w:rPr>
          <w:rFonts w:cs="Times New Roman"/>
          <w:bCs w:val="0"/>
          <w:szCs w:val="24"/>
        </w:rPr>
        <w:fldChar w:fldCharType="end"/>
      </w:r>
      <w:r>
        <w:rPr>
          <w:rFonts w:cs="Times New Roman"/>
          <w:bCs w:val="0"/>
          <w:szCs w:val="24"/>
        </w:rPr>
        <w:fldChar w:fldCharType="begin"/>
      </w:r>
      <w:r>
        <w:rPr>
          <w:rFonts w:cs="Times New Roman"/>
          <w:bCs w:val="0"/>
          <w:szCs w:val="24"/>
        </w:rPr>
        <w:instrText>xe "Holder:naytiOtdel"</w:instrText>
      </w:r>
      <w:r>
        <w:rPr>
          <w:rFonts w:cs="Times New Roman"/>
          <w:bCs w:val="0"/>
          <w:szCs w:val="24"/>
        </w:rPr>
        <w:fldChar w:fldCharType="end"/>
      </w:r>
      <w:r>
        <w:rPr>
          <w:rFonts w:cs="Times New Roman"/>
          <w:bCs w:val="0"/>
          <w:szCs w:val="24"/>
        </w:rPr>
        <w:t>Otdel * Holder::naytiOtdel (int id)</w:t>
      </w:r>
    </w:p>
    <w:p w:rsidR="00000000" w:rsidRDefault="00E503CB">
      <w:pPr>
        <w:pStyle w:val="ListContinue1"/>
        <w:rPr>
          <w:szCs w:val="24"/>
        </w:rPr>
      </w:pPr>
      <w:bookmarkStart w:id="10" w:name="AAAAAAAABK"/>
      <w:bookmarkEnd w:id="10"/>
    </w:p>
    <w:p w:rsidR="00000000" w:rsidRDefault="00E503CB">
      <w:pPr>
        <w:pStyle w:val="ListContinue1"/>
        <w:rPr>
          <w:szCs w:val="24"/>
        </w:rPr>
      </w:pPr>
      <w:r>
        <w:rPr>
          <w:szCs w:val="24"/>
        </w:rPr>
        <w:t>Найт</w:t>
      </w:r>
      <w:r>
        <w:rPr>
          <w:szCs w:val="24"/>
        </w:rPr>
        <w:t xml:space="preserve">и отделение по ID. </w:t>
      </w:r>
    </w:p>
    <w:p w:rsidR="00000000" w:rsidRDefault="00E503CB">
      <w:pPr>
        <w:pStyle w:val="BodyText"/>
        <w:adjustRightInd/>
        <w:ind w:left="360"/>
        <w:rPr>
          <w:szCs w:val="24"/>
        </w:rPr>
      </w:pPr>
    </w:p>
    <w:p w:rsidR="00000000" w:rsidRDefault="00E503CB">
      <w:pPr>
        <w:pStyle w:val="Heading5"/>
        <w:ind w:left="360"/>
        <w:jc w:val="both"/>
        <w:rPr>
          <w:rFonts w:cs="Times New Roman"/>
          <w:bCs w:val="0"/>
          <w:szCs w:val="24"/>
        </w:rPr>
      </w:pPr>
      <w:r>
        <w:rPr>
          <w:rFonts w:cs="Times New Roman"/>
          <w:bCs w:val="0"/>
          <w:szCs w:val="24"/>
        </w:rPr>
        <w:t>Аргументы</w:t>
      </w:r>
    </w:p>
    <w:tbl>
      <w:tblPr>
        <w:tblW w:w="0" w:type="auto"/>
        <w:tblInd w:w="41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1761"/>
        <w:gridCol w:w="6561"/>
      </w:tblGrid>
      <w:tr w:rsidR="00000000">
        <w:tblPrEx>
          <w:tblCellMar>
            <w:top w:w="0" w:type="dxa"/>
            <w:bottom w:w="0" w:type="dxa"/>
          </w:tblCellMar>
        </w:tblPrEx>
        <w:tc>
          <w:tcPr>
            <w:tcW w:w="1761" w:type="dxa"/>
          </w:tcPr>
          <w:p w:rsidR="00000000" w:rsidRDefault="00E503CB">
            <w:pPr>
              <w:rPr>
                <w:szCs w:val="24"/>
              </w:rPr>
            </w:pPr>
            <w:r>
              <w:rPr>
                <w:i/>
                <w:szCs w:val="24"/>
              </w:rPr>
              <w:t>id</w:t>
            </w:r>
            <w:r>
              <w:rPr>
                <w:szCs w:val="24"/>
              </w:rPr>
              <w:t xml:space="preserve"> </w:t>
            </w:r>
          </w:p>
        </w:tc>
        <w:tc>
          <w:tcPr>
            <w:tcW w:w="6561" w:type="dxa"/>
          </w:tcPr>
          <w:p w:rsidR="00000000" w:rsidRDefault="00E503CB">
            <w:pPr>
              <w:rPr>
                <w:szCs w:val="24"/>
              </w:rPr>
            </w:pPr>
            <w:r>
              <w:rPr>
                <w:szCs w:val="24"/>
              </w:rPr>
              <w:t xml:space="preserve">ID отделения </w:t>
            </w:r>
          </w:p>
        </w:tc>
      </w:tr>
    </w:tbl>
    <w:p w:rsidR="00000000" w:rsidRDefault="00E503CB">
      <w:pPr>
        <w:pStyle w:val="Heading5"/>
        <w:ind w:left="360"/>
        <w:jc w:val="both"/>
        <w:rPr>
          <w:rFonts w:cs="Times New Roman"/>
          <w:bCs w:val="0"/>
          <w:szCs w:val="24"/>
        </w:rPr>
      </w:pPr>
      <w:r>
        <w:rPr>
          <w:rFonts w:cs="Times New Roman"/>
          <w:bCs w:val="0"/>
          <w:szCs w:val="24"/>
        </w:rPr>
        <w:t>Возвращает</w:t>
      </w:r>
    </w:p>
    <w:p w:rsidR="00000000" w:rsidRDefault="00E503CB">
      <w:pPr>
        <w:pStyle w:val="BodyText"/>
        <w:adjustRightInd/>
        <w:ind w:left="720"/>
        <w:jc w:val="left"/>
        <w:rPr>
          <w:sz w:val="20"/>
          <w:szCs w:val="24"/>
        </w:rPr>
      </w:pPr>
      <w:r>
        <w:rPr>
          <w:sz w:val="20"/>
          <w:szCs w:val="24"/>
        </w:rPr>
        <w:t>Указатель на отделение или nullptr</w:t>
      </w:r>
    </w:p>
    <w:p w:rsidR="00000000" w:rsidRDefault="00E503CB">
      <w:pPr>
        <w:pStyle w:val="Heading5"/>
        <w:ind w:left="360"/>
        <w:jc w:val="both"/>
        <w:rPr>
          <w:rFonts w:cs="Times New Roman"/>
          <w:bCs w:val="0"/>
          <w:szCs w:val="24"/>
        </w:rPr>
      </w:pPr>
      <w:r>
        <w:rPr>
          <w:rFonts w:cs="Times New Roman"/>
          <w:bCs w:val="0"/>
          <w:szCs w:val="24"/>
        </w:rPr>
        <w:t>Аргументы</w:t>
      </w:r>
    </w:p>
    <w:tbl>
      <w:tblPr>
        <w:tblW w:w="0" w:type="auto"/>
        <w:tblInd w:w="41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1761"/>
        <w:gridCol w:w="6561"/>
      </w:tblGrid>
      <w:tr w:rsidR="00000000">
        <w:tblPrEx>
          <w:tblCellMar>
            <w:top w:w="0" w:type="dxa"/>
            <w:bottom w:w="0" w:type="dxa"/>
          </w:tblCellMar>
        </w:tblPrEx>
        <w:tc>
          <w:tcPr>
            <w:tcW w:w="1761" w:type="dxa"/>
          </w:tcPr>
          <w:p w:rsidR="00000000" w:rsidRDefault="00E503CB">
            <w:pPr>
              <w:rPr>
                <w:szCs w:val="24"/>
              </w:rPr>
            </w:pPr>
            <w:r>
              <w:rPr>
                <w:i/>
                <w:szCs w:val="24"/>
              </w:rPr>
              <w:t>id</w:t>
            </w:r>
            <w:r>
              <w:rPr>
                <w:szCs w:val="24"/>
              </w:rPr>
              <w:t xml:space="preserve"> </w:t>
            </w:r>
          </w:p>
        </w:tc>
        <w:tc>
          <w:tcPr>
            <w:tcW w:w="6561" w:type="dxa"/>
          </w:tcPr>
          <w:p w:rsidR="00000000" w:rsidRDefault="00E503CB">
            <w:pPr>
              <w:rPr>
                <w:szCs w:val="24"/>
              </w:rPr>
            </w:pPr>
            <w:r>
              <w:rPr>
                <w:szCs w:val="24"/>
              </w:rPr>
              <w:t xml:space="preserve">ID отделения </w:t>
            </w:r>
          </w:p>
        </w:tc>
      </w:tr>
    </w:tbl>
    <w:p w:rsidR="00000000" w:rsidRDefault="00E503CB">
      <w:pPr>
        <w:pStyle w:val="Heading5"/>
        <w:ind w:left="360"/>
        <w:jc w:val="both"/>
        <w:rPr>
          <w:rFonts w:cs="Times New Roman"/>
          <w:bCs w:val="0"/>
          <w:szCs w:val="24"/>
        </w:rPr>
      </w:pPr>
      <w:r>
        <w:rPr>
          <w:rFonts w:cs="Times New Roman"/>
          <w:bCs w:val="0"/>
          <w:szCs w:val="24"/>
        </w:rPr>
        <w:t>Возвращает</w:t>
      </w:r>
    </w:p>
    <w:p w:rsidR="00000000" w:rsidRDefault="00E503CB">
      <w:pPr>
        <w:pStyle w:val="BodyText"/>
        <w:adjustRightInd/>
        <w:ind w:left="720"/>
        <w:jc w:val="left"/>
        <w:rPr>
          <w:sz w:val="20"/>
          <w:szCs w:val="24"/>
        </w:rPr>
      </w:pPr>
      <w:r>
        <w:rPr>
          <w:sz w:val="20"/>
          <w:szCs w:val="24"/>
        </w:rPr>
        <w:t>Указатель на отделение или nullptr если не найдено</w:t>
      </w:r>
    </w:p>
    <w:p w:rsidR="00000000" w:rsidRDefault="00E503CB">
      <w:pPr>
        <w:pStyle w:val="BodyText"/>
        <w:adjustRightInd/>
        <w:ind w:left="360"/>
        <w:rPr>
          <w:szCs w:val="24"/>
        </w:rPr>
      </w:pPr>
      <w:r>
        <w:rPr>
          <w:szCs w:val="24"/>
        </w:rPr>
        <w:t xml:space="preserve">Линейный поиск по вектору отделений. </w:t>
      </w:r>
    </w:p>
    <w:p w:rsidR="00000000" w:rsidRDefault="00E503CB">
      <w:pPr>
        <w:pStyle w:val="Heading5"/>
        <w:ind w:left="360"/>
        <w:jc w:val="both"/>
        <w:rPr>
          <w:rFonts w:cs="Times New Roman"/>
          <w:bCs w:val="0"/>
          <w:szCs w:val="24"/>
        </w:rPr>
      </w:pPr>
      <w:r>
        <w:rPr>
          <w:rFonts w:cs="Times New Roman"/>
          <w:bCs w:val="0"/>
          <w:szCs w:val="24"/>
        </w:rPr>
        <w:t>Заметки</w:t>
      </w:r>
    </w:p>
    <w:p w:rsidR="00000000" w:rsidRDefault="00E503CB">
      <w:pPr>
        <w:pStyle w:val="BodyText"/>
        <w:adjustRightInd/>
        <w:ind w:left="720"/>
        <w:jc w:val="left"/>
        <w:rPr>
          <w:sz w:val="20"/>
          <w:szCs w:val="24"/>
        </w:rPr>
      </w:pPr>
      <w:r>
        <w:rPr>
          <w:sz w:val="20"/>
          <w:szCs w:val="24"/>
        </w:rPr>
        <w:t>Возвращает указатель на</w:t>
      </w:r>
      <w:r>
        <w:rPr>
          <w:sz w:val="20"/>
          <w:szCs w:val="24"/>
        </w:rPr>
        <w:t xml:space="preserve"> элемент внутри вектора. При добавлении/удалении отделений указатель может стать недействительным.</w:t>
      </w:r>
    </w:p>
    <w:p w:rsidR="00000000" w:rsidRDefault="00E503CB">
      <w:pPr>
        <w:pStyle w:val="Heading5"/>
        <w:ind w:left="360"/>
        <w:jc w:val="both"/>
        <w:rPr>
          <w:rFonts w:cs="Times New Roman"/>
          <w:bCs w:val="0"/>
          <w:szCs w:val="24"/>
        </w:rPr>
      </w:pPr>
      <w:r>
        <w:rPr>
          <w:rFonts w:cs="Times New Roman"/>
          <w:bCs w:val="0"/>
          <w:szCs w:val="24"/>
        </w:rPr>
        <w:t>Пример:</w:t>
      </w:r>
    </w:p>
    <w:p w:rsidR="00000000" w:rsidRDefault="00E503CB">
      <w:pPr>
        <w:pStyle w:val="DescContinue2"/>
        <w:rPr>
          <w:szCs w:val="24"/>
        </w:rPr>
      </w:pPr>
    </w:p>
    <w:p w:rsidR="00000000" w:rsidRDefault="00E503CB">
      <w:pPr>
        <w:pStyle w:val="CodeExample2"/>
        <w:rPr>
          <w:rFonts w:cs="Times New Roman"/>
          <w:szCs w:val="24"/>
        </w:rPr>
      </w:pPr>
      <w:r>
        <w:rPr>
          <w:rFonts w:cs="Times New Roman"/>
          <w:szCs w:val="24"/>
        </w:rPr>
        <w:t>Otdel* o = naytiOtdel(5);</w:t>
      </w:r>
    </w:p>
    <w:p w:rsidR="00000000" w:rsidRDefault="00E503CB">
      <w:pPr>
        <w:pStyle w:val="CodeExample2"/>
        <w:rPr>
          <w:rFonts w:cs="Times New Roman"/>
          <w:szCs w:val="24"/>
        </w:rPr>
      </w:pPr>
      <w:r>
        <w:rPr>
          <w:rFonts w:cs="Times New Roman"/>
          <w:color w:val="008000"/>
          <w:szCs w:val="24"/>
        </w:rPr>
        <w:t>if</w:t>
      </w:r>
      <w:r>
        <w:rPr>
          <w:rFonts w:cs="Times New Roman"/>
          <w:szCs w:val="24"/>
        </w:rPr>
        <w:t xml:space="preserve"> (o != </w:t>
      </w:r>
      <w:r>
        <w:rPr>
          <w:rFonts w:cs="Times New Roman"/>
          <w:color w:val="008000"/>
          <w:szCs w:val="24"/>
        </w:rPr>
        <w:t>nullptr</w:t>
      </w:r>
      <w:r>
        <w:rPr>
          <w:rFonts w:cs="Times New Roman"/>
          <w:szCs w:val="24"/>
        </w:rPr>
        <w:t>) {</w:t>
      </w:r>
    </w:p>
    <w:p w:rsidR="00000000" w:rsidRDefault="00E503CB">
      <w:pPr>
        <w:pStyle w:val="CodeExample2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    cout &lt;&lt; o-&gt;getName();</w:t>
      </w:r>
    </w:p>
    <w:p w:rsidR="00000000" w:rsidRDefault="00E503CB">
      <w:pPr>
        <w:pStyle w:val="CodeExample2"/>
        <w:rPr>
          <w:rFonts w:cs="Times New Roman"/>
          <w:szCs w:val="24"/>
        </w:rPr>
      </w:pPr>
      <w:r>
        <w:rPr>
          <w:rFonts w:cs="Times New Roman"/>
          <w:szCs w:val="24"/>
        </w:rPr>
        <w:t>}</w:t>
      </w:r>
    </w:p>
    <w:p w:rsidR="00000000" w:rsidRDefault="00E503CB">
      <w:pPr>
        <w:pStyle w:val="DescContinue2"/>
        <w:rPr>
          <w:szCs w:val="24"/>
        </w:rPr>
      </w:pPr>
      <w:r>
        <w:rPr>
          <w:szCs w:val="24"/>
        </w:rPr>
        <w:t xml:space="preserve"> </w:t>
      </w:r>
    </w:p>
    <w:p w:rsidR="00000000" w:rsidRDefault="00E503CB">
      <w:pPr>
        <w:pStyle w:val="ListContinue1"/>
        <w:rPr>
          <w:szCs w:val="24"/>
        </w:rPr>
      </w:pPr>
      <w:r>
        <w:rPr>
          <w:szCs w:val="24"/>
        </w:rPr>
        <w:t xml:space="preserve">См. определение в файле </w:t>
      </w:r>
      <w:r>
        <w:rPr>
          <w:b/>
          <w:szCs w:val="24"/>
        </w:rPr>
        <w:t>BazaDannih.cpp</w:t>
      </w:r>
      <w:r>
        <w:rPr>
          <w:szCs w:val="24"/>
        </w:rPr>
        <w:t xml:space="preserve"> строка </w:t>
      </w:r>
      <w:r>
        <w:rPr>
          <w:b/>
          <w:szCs w:val="24"/>
        </w:rPr>
        <w:t>201</w:t>
      </w:r>
    </w:p>
    <w:p w:rsidR="00000000" w:rsidRDefault="00E503CB">
      <w:pPr>
        <w:pStyle w:val="ListContinue1"/>
        <w:rPr>
          <w:szCs w:val="24"/>
        </w:rPr>
      </w:pPr>
      <w:r>
        <w:rPr>
          <w:szCs w:val="24"/>
        </w:rPr>
        <w:t xml:space="preserve">Перекрестные ссылки </w:t>
      </w:r>
      <w:r>
        <w:rPr>
          <w:b/>
          <w:szCs w:val="24"/>
        </w:rPr>
        <w:t>ot</w:t>
      </w:r>
      <w:r>
        <w:rPr>
          <w:b/>
          <w:szCs w:val="24"/>
        </w:rPr>
        <w:t>deli</w:t>
      </w:r>
      <w:r>
        <w:rPr>
          <w:szCs w:val="24"/>
        </w:rPr>
        <w:t>.</w:t>
      </w:r>
    </w:p>
    <w:p w:rsidR="00000000" w:rsidRDefault="00E503CB">
      <w:pPr>
        <w:pStyle w:val="ListContinue1"/>
        <w:rPr>
          <w:szCs w:val="24"/>
        </w:rPr>
      </w:pPr>
      <w:r>
        <w:rPr>
          <w:szCs w:val="24"/>
        </w:rPr>
        <w:t xml:space="preserve">Используется в </w:t>
      </w:r>
      <w:r>
        <w:rPr>
          <w:b/>
          <w:szCs w:val="24"/>
        </w:rPr>
        <w:t>dobavitPosylku()</w:t>
      </w:r>
      <w:r>
        <w:rPr>
          <w:szCs w:val="24"/>
        </w:rPr>
        <w:t xml:space="preserve">, </w:t>
      </w:r>
      <w:r>
        <w:rPr>
          <w:b/>
          <w:szCs w:val="24"/>
        </w:rPr>
        <w:t>peresmotretPosylki()</w:t>
      </w:r>
      <w:r>
        <w:rPr>
          <w:szCs w:val="24"/>
        </w:rPr>
        <w:t xml:space="preserve">, </w:t>
      </w:r>
      <w:r>
        <w:rPr>
          <w:b/>
          <w:szCs w:val="24"/>
        </w:rPr>
        <w:t>posmotretOtdel()</w:t>
      </w:r>
      <w:r>
        <w:rPr>
          <w:szCs w:val="24"/>
        </w:rPr>
        <w:t xml:space="preserve">, </w:t>
      </w:r>
      <w:r>
        <w:rPr>
          <w:b/>
          <w:szCs w:val="24"/>
        </w:rPr>
        <w:t>udalitOtdel()</w:t>
      </w:r>
      <w:r>
        <w:rPr>
          <w:szCs w:val="24"/>
        </w:rPr>
        <w:t xml:space="preserve">, </w:t>
      </w:r>
      <w:r>
        <w:rPr>
          <w:b/>
          <w:szCs w:val="24"/>
        </w:rPr>
        <w:t>vydat()</w:t>
      </w:r>
      <w:r>
        <w:rPr>
          <w:szCs w:val="24"/>
        </w:rPr>
        <w:t xml:space="preserve"> и </w:t>
      </w:r>
      <w:r>
        <w:rPr>
          <w:b/>
          <w:szCs w:val="24"/>
        </w:rPr>
        <w:t>zagruzit()</w:t>
      </w:r>
      <w:r>
        <w:rPr>
          <w:szCs w:val="24"/>
        </w:rPr>
        <w:t>.</w:t>
      </w:r>
    </w:p>
    <w:p w:rsidR="00000000" w:rsidRDefault="00E503CB">
      <w:pPr>
        <w:pStyle w:val="Heading4"/>
        <w:rPr>
          <w:rFonts w:cs="Times New Roman"/>
          <w:bCs w:val="0"/>
          <w:szCs w:val="24"/>
        </w:rPr>
      </w:pPr>
      <w:r>
        <w:rPr>
          <w:rFonts w:cs="Times New Roman"/>
          <w:bCs w:val="0"/>
          <w:szCs w:val="24"/>
        </w:rPr>
        <w:fldChar w:fldCharType="begin"/>
      </w:r>
      <w:r>
        <w:rPr>
          <w:rFonts w:cs="Times New Roman"/>
          <w:bCs w:val="0"/>
          <w:szCs w:val="24"/>
        </w:rPr>
        <w:instrText>xe "naytiPosylku:Holder"</w:instrText>
      </w:r>
      <w:r>
        <w:rPr>
          <w:rFonts w:cs="Times New Roman"/>
          <w:bCs w:val="0"/>
          <w:szCs w:val="24"/>
        </w:rPr>
        <w:fldChar w:fldCharType="end"/>
      </w:r>
      <w:r>
        <w:rPr>
          <w:rFonts w:cs="Times New Roman"/>
          <w:bCs w:val="0"/>
          <w:szCs w:val="24"/>
        </w:rPr>
        <w:fldChar w:fldCharType="begin"/>
      </w:r>
      <w:r>
        <w:rPr>
          <w:rFonts w:cs="Times New Roman"/>
          <w:bCs w:val="0"/>
          <w:szCs w:val="24"/>
        </w:rPr>
        <w:instrText>xe "Holder:naytiPosylku"</w:instrText>
      </w:r>
      <w:r>
        <w:rPr>
          <w:rFonts w:cs="Times New Roman"/>
          <w:bCs w:val="0"/>
          <w:szCs w:val="24"/>
        </w:rPr>
        <w:fldChar w:fldCharType="end"/>
      </w:r>
      <w:r>
        <w:rPr>
          <w:rFonts w:cs="Times New Roman"/>
          <w:bCs w:val="0"/>
          <w:szCs w:val="24"/>
        </w:rPr>
        <w:t>Posylka * Holder::naytiPosylku (string tr)</w:t>
      </w:r>
    </w:p>
    <w:p w:rsidR="00000000" w:rsidRDefault="00E503CB">
      <w:pPr>
        <w:pStyle w:val="ListContinue1"/>
        <w:rPr>
          <w:szCs w:val="24"/>
        </w:rPr>
      </w:pPr>
      <w:bookmarkStart w:id="11" w:name="AAAAAAAABL"/>
      <w:bookmarkEnd w:id="11"/>
    </w:p>
    <w:p w:rsidR="00000000" w:rsidRDefault="00E503CB">
      <w:pPr>
        <w:pStyle w:val="ListContinue1"/>
        <w:rPr>
          <w:szCs w:val="24"/>
        </w:rPr>
      </w:pPr>
      <w:r>
        <w:rPr>
          <w:szCs w:val="24"/>
        </w:rPr>
        <w:t>Найти посылку по трек-но</w:t>
      </w:r>
      <w:r>
        <w:rPr>
          <w:szCs w:val="24"/>
        </w:rPr>
        <w:t xml:space="preserve">меру </w:t>
      </w:r>
    </w:p>
    <w:p w:rsidR="00000000" w:rsidRDefault="00E503CB">
      <w:pPr>
        <w:pStyle w:val="BodyText"/>
        <w:adjustRightInd/>
        <w:ind w:left="360"/>
        <w:rPr>
          <w:szCs w:val="24"/>
        </w:rPr>
      </w:pPr>
    </w:p>
    <w:p w:rsidR="00000000" w:rsidRDefault="00E503CB">
      <w:pPr>
        <w:pStyle w:val="Heading5"/>
        <w:ind w:left="360"/>
        <w:jc w:val="both"/>
        <w:rPr>
          <w:rFonts w:cs="Times New Roman"/>
          <w:bCs w:val="0"/>
          <w:szCs w:val="24"/>
        </w:rPr>
      </w:pPr>
      <w:r>
        <w:rPr>
          <w:rFonts w:cs="Times New Roman"/>
          <w:bCs w:val="0"/>
          <w:szCs w:val="24"/>
        </w:rPr>
        <w:t>Аргументы</w:t>
      </w:r>
    </w:p>
    <w:tbl>
      <w:tblPr>
        <w:tblW w:w="0" w:type="auto"/>
        <w:tblInd w:w="41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1761"/>
        <w:gridCol w:w="6561"/>
      </w:tblGrid>
      <w:tr w:rsidR="00000000">
        <w:tblPrEx>
          <w:tblCellMar>
            <w:top w:w="0" w:type="dxa"/>
            <w:bottom w:w="0" w:type="dxa"/>
          </w:tblCellMar>
        </w:tblPrEx>
        <w:tc>
          <w:tcPr>
            <w:tcW w:w="1761" w:type="dxa"/>
          </w:tcPr>
          <w:p w:rsidR="00000000" w:rsidRDefault="00E503CB">
            <w:pPr>
              <w:rPr>
                <w:szCs w:val="24"/>
              </w:rPr>
            </w:pPr>
            <w:r>
              <w:rPr>
                <w:i/>
                <w:szCs w:val="24"/>
              </w:rPr>
              <w:t>tr</w:t>
            </w:r>
            <w:r>
              <w:rPr>
                <w:szCs w:val="24"/>
              </w:rPr>
              <w:t xml:space="preserve"> </w:t>
            </w:r>
          </w:p>
        </w:tc>
        <w:tc>
          <w:tcPr>
            <w:tcW w:w="6561" w:type="dxa"/>
          </w:tcPr>
          <w:p w:rsidR="00000000" w:rsidRDefault="00E503CB">
            <w:pPr>
              <w:rPr>
                <w:szCs w:val="24"/>
              </w:rPr>
            </w:pPr>
            <w:r>
              <w:rPr>
                <w:szCs w:val="24"/>
              </w:rPr>
              <w:t xml:space="preserve">Трек-номер </w:t>
            </w:r>
          </w:p>
        </w:tc>
      </w:tr>
    </w:tbl>
    <w:p w:rsidR="00000000" w:rsidRDefault="00E503CB">
      <w:pPr>
        <w:pStyle w:val="Heading5"/>
        <w:ind w:left="360"/>
        <w:jc w:val="both"/>
        <w:rPr>
          <w:rFonts w:cs="Times New Roman"/>
          <w:bCs w:val="0"/>
          <w:szCs w:val="24"/>
        </w:rPr>
      </w:pPr>
      <w:r>
        <w:rPr>
          <w:rFonts w:cs="Times New Roman"/>
          <w:bCs w:val="0"/>
          <w:szCs w:val="24"/>
        </w:rPr>
        <w:t>Возвращает</w:t>
      </w:r>
    </w:p>
    <w:p w:rsidR="00000000" w:rsidRDefault="00E503CB">
      <w:pPr>
        <w:pStyle w:val="BodyText"/>
        <w:adjustRightInd/>
        <w:ind w:left="720"/>
        <w:jc w:val="left"/>
        <w:rPr>
          <w:sz w:val="20"/>
          <w:szCs w:val="24"/>
        </w:rPr>
      </w:pPr>
      <w:r>
        <w:rPr>
          <w:sz w:val="20"/>
          <w:szCs w:val="24"/>
        </w:rPr>
        <w:t>Указатель на посылку или nullptr</w:t>
      </w:r>
    </w:p>
    <w:p w:rsidR="00000000" w:rsidRDefault="00E503CB">
      <w:pPr>
        <w:pStyle w:val="Heading5"/>
        <w:ind w:left="360"/>
        <w:jc w:val="both"/>
        <w:rPr>
          <w:rFonts w:cs="Times New Roman"/>
          <w:bCs w:val="0"/>
          <w:szCs w:val="24"/>
        </w:rPr>
      </w:pPr>
      <w:r>
        <w:rPr>
          <w:rFonts w:cs="Times New Roman"/>
          <w:bCs w:val="0"/>
          <w:szCs w:val="24"/>
        </w:rPr>
        <w:t>Аргументы</w:t>
      </w:r>
    </w:p>
    <w:tbl>
      <w:tblPr>
        <w:tblW w:w="0" w:type="auto"/>
        <w:tblInd w:w="41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1761"/>
        <w:gridCol w:w="6561"/>
      </w:tblGrid>
      <w:tr w:rsidR="00000000">
        <w:tblPrEx>
          <w:tblCellMar>
            <w:top w:w="0" w:type="dxa"/>
            <w:bottom w:w="0" w:type="dxa"/>
          </w:tblCellMar>
        </w:tblPrEx>
        <w:tc>
          <w:tcPr>
            <w:tcW w:w="1761" w:type="dxa"/>
          </w:tcPr>
          <w:p w:rsidR="00000000" w:rsidRDefault="00E503CB">
            <w:pPr>
              <w:rPr>
                <w:szCs w:val="24"/>
              </w:rPr>
            </w:pPr>
            <w:r>
              <w:rPr>
                <w:i/>
                <w:szCs w:val="24"/>
              </w:rPr>
              <w:t>tr</w:t>
            </w:r>
            <w:r>
              <w:rPr>
                <w:szCs w:val="24"/>
              </w:rPr>
              <w:t xml:space="preserve"> </w:t>
            </w:r>
          </w:p>
        </w:tc>
        <w:tc>
          <w:tcPr>
            <w:tcW w:w="6561" w:type="dxa"/>
          </w:tcPr>
          <w:p w:rsidR="00000000" w:rsidRDefault="00E503CB">
            <w:pPr>
              <w:rPr>
                <w:szCs w:val="24"/>
              </w:rPr>
            </w:pPr>
            <w:r>
              <w:rPr>
                <w:szCs w:val="24"/>
              </w:rPr>
              <w:t xml:space="preserve">Трек-номер </w:t>
            </w:r>
          </w:p>
        </w:tc>
      </w:tr>
    </w:tbl>
    <w:p w:rsidR="00000000" w:rsidRDefault="00E503CB">
      <w:pPr>
        <w:pStyle w:val="Heading5"/>
        <w:ind w:left="360"/>
        <w:jc w:val="both"/>
        <w:rPr>
          <w:rFonts w:cs="Times New Roman"/>
          <w:bCs w:val="0"/>
          <w:szCs w:val="24"/>
        </w:rPr>
      </w:pPr>
      <w:r>
        <w:rPr>
          <w:rFonts w:cs="Times New Roman"/>
          <w:bCs w:val="0"/>
          <w:szCs w:val="24"/>
        </w:rPr>
        <w:t>Возвращает</w:t>
      </w:r>
    </w:p>
    <w:p w:rsidR="00000000" w:rsidRDefault="00E503CB">
      <w:pPr>
        <w:pStyle w:val="BodyText"/>
        <w:adjustRightInd/>
        <w:ind w:left="720"/>
        <w:jc w:val="left"/>
        <w:rPr>
          <w:sz w:val="20"/>
          <w:szCs w:val="24"/>
        </w:rPr>
      </w:pPr>
      <w:r>
        <w:rPr>
          <w:sz w:val="20"/>
          <w:szCs w:val="24"/>
        </w:rPr>
        <w:t>Указатель на посылку или nullptr если не найдена</w:t>
      </w:r>
    </w:p>
    <w:p w:rsidR="00000000" w:rsidRDefault="00E503CB">
      <w:pPr>
        <w:pStyle w:val="BodyText"/>
        <w:adjustRightInd/>
        <w:ind w:left="360"/>
        <w:rPr>
          <w:szCs w:val="24"/>
        </w:rPr>
      </w:pPr>
      <w:r>
        <w:rPr>
          <w:szCs w:val="24"/>
        </w:rPr>
        <w:t xml:space="preserve">Линейный поиск по вектору всех активных посылок. </w:t>
      </w:r>
    </w:p>
    <w:p w:rsidR="00000000" w:rsidRDefault="00E503CB">
      <w:pPr>
        <w:pStyle w:val="Heading5"/>
        <w:ind w:left="360"/>
        <w:jc w:val="both"/>
        <w:rPr>
          <w:rFonts w:cs="Times New Roman"/>
          <w:bCs w:val="0"/>
          <w:szCs w:val="24"/>
        </w:rPr>
      </w:pPr>
      <w:r>
        <w:rPr>
          <w:rFonts w:cs="Times New Roman"/>
          <w:bCs w:val="0"/>
          <w:szCs w:val="24"/>
        </w:rPr>
        <w:t>Заметки</w:t>
      </w:r>
    </w:p>
    <w:p w:rsidR="00000000" w:rsidRDefault="00E503CB">
      <w:pPr>
        <w:pStyle w:val="BodyText"/>
        <w:adjustRightInd/>
        <w:ind w:left="720"/>
        <w:jc w:val="left"/>
        <w:rPr>
          <w:sz w:val="20"/>
          <w:szCs w:val="24"/>
        </w:rPr>
      </w:pPr>
      <w:r>
        <w:rPr>
          <w:sz w:val="20"/>
          <w:szCs w:val="24"/>
        </w:rPr>
        <w:t>Поиск происходит только среди акт</w:t>
      </w:r>
      <w:r>
        <w:rPr>
          <w:sz w:val="20"/>
          <w:szCs w:val="24"/>
        </w:rPr>
        <w:t xml:space="preserve">ивных (не выданных) посылок. </w:t>
      </w:r>
    </w:p>
    <w:p w:rsidR="00000000" w:rsidRDefault="00E503CB">
      <w:pPr>
        <w:pStyle w:val="ListContinue1"/>
        <w:rPr>
          <w:szCs w:val="24"/>
        </w:rPr>
      </w:pPr>
      <w:r>
        <w:rPr>
          <w:szCs w:val="24"/>
        </w:rPr>
        <w:t xml:space="preserve">См. определение в файле </w:t>
      </w:r>
      <w:r>
        <w:rPr>
          <w:b/>
          <w:szCs w:val="24"/>
        </w:rPr>
        <w:t>BazaDannih.cpp</w:t>
      </w:r>
      <w:r>
        <w:rPr>
          <w:szCs w:val="24"/>
        </w:rPr>
        <w:t xml:space="preserve"> строка </w:t>
      </w:r>
      <w:r>
        <w:rPr>
          <w:b/>
          <w:szCs w:val="24"/>
        </w:rPr>
        <w:t>245</w:t>
      </w:r>
    </w:p>
    <w:p w:rsidR="00000000" w:rsidRDefault="00E503CB">
      <w:pPr>
        <w:pStyle w:val="ListContinue1"/>
        <w:rPr>
          <w:szCs w:val="24"/>
        </w:rPr>
      </w:pPr>
      <w:r>
        <w:rPr>
          <w:szCs w:val="24"/>
        </w:rPr>
        <w:t xml:space="preserve">Перекрестные ссылки </w:t>
      </w:r>
      <w:r>
        <w:rPr>
          <w:b/>
          <w:szCs w:val="24"/>
        </w:rPr>
        <w:t>vsePosylki</w:t>
      </w:r>
      <w:r>
        <w:rPr>
          <w:szCs w:val="24"/>
        </w:rPr>
        <w:t>.</w:t>
      </w:r>
    </w:p>
    <w:p w:rsidR="00000000" w:rsidRDefault="00E503CB">
      <w:pPr>
        <w:pStyle w:val="ListContinue1"/>
        <w:rPr>
          <w:szCs w:val="24"/>
        </w:rPr>
      </w:pPr>
      <w:r>
        <w:rPr>
          <w:szCs w:val="24"/>
        </w:rPr>
        <w:t xml:space="preserve">Используется в </w:t>
      </w:r>
      <w:r>
        <w:rPr>
          <w:b/>
          <w:szCs w:val="24"/>
        </w:rPr>
        <w:t>dobavitPosylku()</w:t>
      </w:r>
      <w:r>
        <w:rPr>
          <w:szCs w:val="24"/>
        </w:rPr>
        <w:t xml:space="preserve"> и </w:t>
      </w:r>
      <w:r>
        <w:rPr>
          <w:b/>
          <w:szCs w:val="24"/>
        </w:rPr>
        <w:t>naytiPosylku()</w:t>
      </w:r>
      <w:r>
        <w:rPr>
          <w:szCs w:val="24"/>
        </w:rPr>
        <w:t>.</w:t>
      </w:r>
    </w:p>
    <w:p w:rsidR="00000000" w:rsidRDefault="00E503CB">
      <w:pPr>
        <w:pStyle w:val="Heading4"/>
        <w:rPr>
          <w:rFonts w:cs="Times New Roman"/>
          <w:bCs w:val="0"/>
          <w:szCs w:val="24"/>
        </w:rPr>
      </w:pPr>
      <w:r>
        <w:rPr>
          <w:rFonts w:cs="Times New Roman"/>
          <w:bCs w:val="0"/>
          <w:szCs w:val="24"/>
        </w:rPr>
        <w:fldChar w:fldCharType="begin"/>
      </w:r>
      <w:r>
        <w:rPr>
          <w:rFonts w:cs="Times New Roman"/>
          <w:bCs w:val="0"/>
          <w:szCs w:val="24"/>
        </w:rPr>
        <w:instrText>xe "peresmotretPosylki:Holder"</w:instrText>
      </w:r>
      <w:r>
        <w:rPr>
          <w:rFonts w:cs="Times New Roman"/>
          <w:bCs w:val="0"/>
          <w:szCs w:val="24"/>
        </w:rPr>
        <w:fldChar w:fldCharType="end"/>
      </w:r>
      <w:r>
        <w:rPr>
          <w:rFonts w:cs="Times New Roman"/>
          <w:bCs w:val="0"/>
          <w:szCs w:val="24"/>
        </w:rPr>
        <w:fldChar w:fldCharType="begin"/>
      </w:r>
      <w:r>
        <w:rPr>
          <w:rFonts w:cs="Times New Roman"/>
          <w:bCs w:val="0"/>
          <w:szCs w:val="24"/>
        </w:rPr>
        <w:instrText>xe "Holder:peresmotretPosylki"</w:instrText>
      </w:r>
      <w:r>
        <w:rPr>
          <w:rFonts w:cs="Times New Roman"/>
          <w:bCs w:val="0"/>
          <w:szCs w:val="24"/>
        </w:rPr>
        <w:fldChar w:fldCharType="end"/>
      </w:r>
      <w:r>
        <w:rPr>
          <w:rFonts w:cs="Times New Roman"/>
          <w:bCs w:val="0"/>
          <w:szCs w:val="24"/>
        </w:rPr>
        <w:t>void Holder::peresmotretPosylki (int dney, double sk)</w:t>
      </w:r>
      <w:r>
        <w:rPr>
          <w:rFonts w:ascii="Courier New" w:hAnsi="Courier New" w:cs="Times New Roman"/>
          <w:bCs w:val="0"/>
          <w:szCs w:val="24"/>
        </w:rPr>
        <w:t>[private]</w:t>
      </w:r>
    </w:p>
    <w:p w:rsidR="00000000" w:rsidRDefault="00E503CB">
      <w:pPr>
        <w:pStyle w:val="ListContinue1"/>
        <w:rPr>
          <w:szCs w:val="24"/>
        </w:rPr>
      </w:pPr>
      <w:bookmarkStart w:id="12" w:name="AAAAAAAABM"/>
      <w:bookmarkEnd w:id="12"/>
    </w:p>
    <w:p w:rsidR="00000000" w:rsidRDefault="00E503CB">
      <w:pPr>
        <w:pStyle w:val="ListContinue1"/>
        <w:rPr>
          <w:szCs w:val="24"/>
        </w:rPr>
      </w:pPr>
      <w:r>
        <w:rPr>
          <w:szCs w:val="24"/>
        </w:rPr>
        <w:t xml:space="preserve">Пересчитать положение посылок после прокрутки времени </w:t>
      </w:r>
    </w:p>
    <w:p w:rsidR="00000000" w:rsidRDefault="00E503CB">
      <w:pPr>
        <w:pStyle w:val="BodyText"/>
        <w:adjustRightInd/>
        <w:ind w:left="360"/>
        <w:rPr>
          <w:szCs w:val="24"/>
        </w:rPr>
      </w:pPr>
    </w:p>
    <w:p w:rsidR="00000000" w:rsidRDefault="00E503CB">
      <w:pPr>
        <w:pStyle w:val="Heading5"/>
        <w:ind w:left="360"/>
        <w:jc w:val="both"/>
        <w:rPr>
          <w:rFonts w:cs="Times New Roman"/>
          <w:bCs w:val="0"/>
          <w:szCs w:val="24"/>
        </w:rPr>
      </w:pPr>
      <w:r>
        <w:rPr>
          <w:rFonts w:cs="Times New Roman"/>
          <w:bCs w:val="0"/>
          <w:szCs w:val="24"/>
        </w:rPr>
        <w:t>Аргументы</w:t>
      </w:r>
    </w:p>
    <w:tbl>
      <w:tblPr>
        <w:tblW w:w="0" w:type="auto"/>
        <w:tblInd w:w="41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1761"/>
        <w:gridCol w:w="6561"/>
      </w:tblGrid>
      <w:tr w:rsidR="00000000">
        <w:tblPrEx>
          <w:tblCellMar>
            <w:top w:w="0" w:type="dxa"/>
            <w:bottom w:w="0" w:type="dxa"/>
          </w:tblCellMar>
        </w:tblPrEx>
        <w:tc>
          <w:tcPr>
            <w:tcW w:w="1761" w:type="dxa"/>
          </w:tcPr>
          <w:p w:rsidR="00000000" w:rsidRDefault="00E503CB">
            <w:pPr>
              <w:rPr>
                <w:szCs w:val="24"/>
              </w:rPr>
            </w:pPr>
            <w:r>
              <w:rPr>
                <w:i/>
                <w:szCs w:val="24"/>
              </w:rPr>
              <w:t>dney</w:t>
            </w:r>
            <w:r>
              <w:rPr>
                <w:szCs w:val="24"/>
              </w:rPr>
              <w:t xml:space="preserve"> </w:t>
            </w:r>
          </w:p>
        </w:tc>
        <w:tc>
          <w:tcPr>
            <w:tcW w:w="6561" w:type="dxa"/>
          </w:tcPr>
          <w:p w:rsidR="00000000" w:rsidRDefault="00E503CB">
            <w:pPr>
              <w:rPr>
                <w:szCs w:val="24"/>
              </w:rPr>
            </w:pPr>
            <w:r>
              <w:rPr>
                <w:szCs w:val="24"/>
              </w:rPr>
              <w:t xml:space="preserve">Количество прошедших дней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761" w:type="dxa"/>
          </w:tcPr>
          <w:p w:rsidR="00000000" w:rsidRDefault="00E503CB">
            <w:pPr>
              <w:rPr>
                <w:szCs w:val="24"/>
              </w:rPr>
            </w:pPr>
            <w:r>
              <w:rPr>
                <w:i/>
                <w:szCs w:val="24"/>
              </w:rPr>
              <w:t>sk</w:t>
            </w:r>
            <w:r>
              <w:rPr>
                <w:szCs w:val="24"/>
              </w:rPr>
              <w:t xml:space="preserve"> </w:t>
            </w:r>
          </w:p>
        </w:tc>
        <w:tc>
          <w:tcPr>
            <w:tcW w:w="6561" w:type="dxa"/>
          </w:tcPr>
          <w:p w:rsidR="00000000" w:rsidRDefault="00E503CB">
            <w:pPr>
              <w:rPr>
                <w:szCs w:val="24"/>
              </w:rPr>
            </w:pPr>
            <w:r>
              <w:rPr>
                <w:szCs w:val="24"/>
              </w:rPr>
              <w:t>Скорость доставки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761" w:type="dxa"/>
          </w:tcPr>
          <w:p w:rsidR="00000000" w:rsidRDefault="00E503CB">
            <w:pPr>
              <w:rPr>
                <w:szCs w:val="24"/>
              </w:rPr>
            </w:pPr>
            <w:r>
              <w:rPr>
                <w:i/>
                <w:szCs w:val="24"/>
              </w:rPr>
              <w:t>dney</w:t>
            </w:r>
            <w:r>
              <w:rPr>
                <w:szCs w:val="24"/>
              </w:rPr>
              <w:t xml:space="preserve"> </w:t>
            </w:r>
          </w:p>
        </w:tc>
        <w:tc>
          <w:tcPr>
            <w:tcW w:w="6561" w:type="dxa"/>
          </w:tcPr>
          <w:p w:rsidR="00000000" w:rsidRDefault="00E503CB">
            <w:pPr>
              <w:rPr>
                <w:szCs w:val="24"/>
              </w:rPr>
            </w:pPr>
            <w:r>
              <w:rPr>
                <w:szCs w:val="24"/>
              </w:rPr>
              <w:t xml:space="preserve">Количество прошедших дней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761" w:type="dxa"/>
          </w:tcPr>
          <w:p w:rsidR="00000000" w:rsidRDefault="00E503CB">
            <w:pPr>
              <w:rPr>
                <w:szCs w:val="24"/>
              </w:rPr>
            </w:pPr>
            <w:r>
              <w:rPr>
                <w:i/>
                <w:szCs w:val="24"/>
              </w:rPr>
              <w:t>sk</w:t>
            </w:r>
            <w:r>
              <w:rPr>
                <w:szCs w:val="24"/>
              </w:rPr>
              <w:t xml:space="preserve"> </w:t>
            </w:r>
          </w:p>
        </w:tc>
        <w:tc>
          <w:tcPr>
            <w:tcW w:w="6561" w:type="dxa"/>
          </w:tcPr>
          <w:p w:rsidR="00000000" w:rsidRDefault="00E503CB">
            <w:pPr>
              <w:rPr>
                <w:szCs w:val="24"/>
              </w:rPr>
            </w:pPr>
            <w:r>
              <w:rPr>
                <w:szCs w:val="24"/>
              </w:rPr>
              <w:t>Скорость до</w:t>
            </w:r>
            <w:r>
              <w:rPr>
                <w:szCs w:val="24"/>
              </w:rPr>
              <w:t>ставки в км/день</w:t>
            </w:r>
          </w:p>
        </w:tc>
      </w:tr>
    </w:tbl>
    <w:p w:rsidR="00000000" w:rsidRDefault="00E503CB">
      <w:pPr>
        <w:pStyle w:val="BodyText"/>
        <w:adjustRightInd/>
        <w:ind w:left="360"/>
        <w:rPr>
          <w:szCs w:val="24"/>
        </w:rPr>
      </w:pPr>
      <w:r>
        <w:rPr>
          <w:szCs w:val="24"/>
        </w:rPr>
        <w:t xml:space="preserve">Внутренний метод, вызываемый из </w:t>
      </w:r>
      <w:r>
        <w:rPr>
          <w:b/>
          <w:szCs w:val="24"/>
        </w:rPr>
        <w:t>proknutVremya()</w:t>
      </w:r>
      <w:r>
        <w:rPr>
          <w:szCs w:val="24"/>
        </w:rPr>
        <w:t>. Для каждой посылки выполняется логика:</w:t>
      </w:r>
    </w:p>
    <w:p w:rsidR="00000000" w:rsidRDefault="00E503CB">
      <w:pPr>
        <w:widowControl w:val="0"/>
        <w:numPr>
          <w:ilvl w:val="1"/>
          <w:numId w:val="5"/>
        </w:numPr>
        <w:tabs>
          <w:tab w:val="left" w:pos="720"/>
        </w:tabs>
        <w:adjustRightInd w:val="0"/>
        <w:rPr>
          <w:rFonts w:eastAsia="Times New Roman"/>
          <w:kern w:val="1"/>
          <w:szCs w:val="24"/>
          <w:lang w:eastAsia="zh-CN" w:bidi="hi-IN"/>
        </w:rPr>
      </w:pPr>
      <w:r>
        <w:rPr>
          <w:rFonts w:eastAsia="Times New Roman"/>
          <w:kern w:val="1"/>
          <w:szCs w:val="24"/>
          <w:lang w:eastAsia="zh-CN" w:bidi="hi-IN"/>
        </w:rPr>
        <w:t>если уже доставлена (getGde() == getKuda()) - пропускаем</w:t>
      </w:r>
    </w:p>
    <w:p w:rsidR="00000000" w:rsidRDefault="00E503CB">
      <w:pPr>
        <w:widowControl w:val="0"/>
        <w:numPr>
          <w:ilvl w:val="1"/>
          <w:numId w:val="5"/>
        </w:numPr>
        <w:tabs>
          <w:tab w:val="left" w:pos="720"/>
        </w:tabs>
        <w:adjustRightInd w:val="0"/>
        <w:rPr>
          <w:rFonts w:eastAsia="Times New Roman"/>
          <w:kern w:val="1"/>
          <w:szCs w:val="24"/>
          <w:lang w:eastAsia="zh-CN" w:bidi="hi-IN"/>
        </w:rPr>
      </w:pPr>
      <w:r>
        <w:rPr>
          <w:rFonts w:eastAsia="Times New Roman"/>
          <w:kern w:val="1"/>
          <w:szCs w:val="24"/>
          <w:lang w:eastAsia="zh-CN" w:bidi="hi-IN"/>
        </w:rPr>
        <w:t>если в пути (getDney() &gt; 0) - уменьшаем оставшиеся дни</w:t>
      </w:r>
    </w:p>
    <w:p w:rsidR="00000000" w:rsidRDefault="00E503CB">
      <w:pPr>
        <w:widowControl w:val="0"/>
        <w:numPr>
          <w:ilvl w:val="1"/>
          <w:numId w:val="5"/>
        </w:numPr>
        <w:tabs>
          <w:tab w:val="left" w:pos="720"/>
        </w:tabs>
        <w:adjustRightInd w:val="0"/>
        <w:rPr>
          <w:rFonts w:eastAsia="Times New Roman"/>
          <w:kern w:val="1"/>
          <w:szCs w:val="24"/>
          <w:lang w:eastAsia="zh-CN" w:bidi="hi-IN"/>
        </w:rPr>
      </w:pPr>
      <w:r>
        <w:rPr>
          <w:rFonts w:eastAsia="Times New Roman"/>
          <w:kern w:val="1"/>
          <w:szCs w:val="24"/>
          <w:lang w:eastAsia="zh-CN" w:bidi="hi-IN"/>
        </w:rPr>
        <w:t>если ожидает отправки</w:t>
      </w:r>
      <w:r>
        <w:rPr>
          <w:rFonts w:eastAsia="Times New Roman"/>
          <w:kern w:val="1"/>
          <w:szCs w:val="24"/>
          <w:lang w:eastAsia="zh-CN" w:bidi="hi-IN"/>
        </w:rPr>
        <w:t xml:space="preserve"> (getDney() == 0) - начинаем путь: рассчитываем расстояние, вычисляем нужное количество дней, устанавливаем статус "в пути"</w:t>
      </w:r>
    </w:p>
    <w:p w:rsidR="00000000" w:rsidRDefault="00E503CB">
      <w:pPr>
        <w:pStyle w:val="BodyText"/>
        <w:adjustRightInd/>
        <w:ind w:left="360"/>
        <w:rPr>
          <w:szCs w:val="24"/>
        </w:rPr>
      </w:pPr>
      <w:r>
        <w:rPr>
          <w:szCs w:val="24"/>
        </w:rPr>
        <w:t>После обновления статусов:</w:t>
      </w:r>
    </w:p>
    <w:p w:rsidR="00000000" w:rsidRDefault="00E503CB">
      <w:pPr>
        <w:widowControl w:val="0"/>
        <w:numPr>
          <w:ilvl w:val="1"/>
          <w:numId w:val="5"/>
        </w:numPr>
        <w:tabs>
          <w:tab w:val="left" w:pos="720"/>
        </w:tabs>
        <w:adjustRightInd w:val="0"/>
        <w:rPr>
          <w:rFonts w:eastAsia="Times New Roman"/>
          <w:kern w:val="1"/>
          <w:szCs w:val="24"/>
          <w:lang w:eastAsia="zh-CN" w:bidi="hi-IN"/>
        </w:rPr>
      </w:pPr>
      <w:r>
        <w:rPr>
          <w:rFonts w:eastAsia="Times New Roman"/>
          <w:kern w:val="1"/>
          <w:szCs w:val="24"/>
          <w:lang w:eastAsia="zh-CN" w:bidi="hi-IN"/>
        </w:rPr>
        <w:t>очищаем все отделения</w:t>
      </w:r>
    </w:p>
    <w:p w:rsidR="00000000" w:rsidRDefault="00E503CB">
      <w:pPr>
        <w:widowControl w:val="0"/>
        <w:numPr>
          <w:ilvl w:val="1"/>
          <w:numId w:val="5"/>
        </w:numPr>
        <w:tabs>
          <w:tab w:val="left" w:pos="720"/>
        </w:tabs>
        <w:adjustRightInd w:val="0"/>
        <w:rPr>
          <w:rFonts w:eastAsia="Times New Roman"/>
          <w:kern w:val="1"/>
          <w:szCs w:val="24"/>
          <w:lang w:eastAsia="zh-CN" w:bidi="hi-IN"/>
        </w:rPr>
      </w:pPr>
      <w:r>
        <w:rPr>
          <w:rFonts w:eastAsia="Times New Roman"/>
          <w:kern w:val="1"/>
          <w:szCs w:val="24"/>
          <w:lang w:eastAsia="zh-CN" w:bidi="hi-IN"/>
        </w:rPr>
        <w:t>перераспределяем посылки по отделениям (посылки в пути не принадлежат ни одному</w:t>
      </w:r>
      <w:r>
        <w:rPr>
          <w:rFonts w:eastAsia="Times New Roman"/>
          <w:kern w:val="1"/>
          <w:szCs w:val="24"/>
          <w:lang w:eastAsia="zh-CN" w:bidi="hi-IN"/>
        </w:rPr>
        <w:t xml:space="preserve"> отделению) </w:t>
      </w:r>
    </w:p>
    <w:p w:rsidR="00000000" w:rsidRDefault="00E503CB">
      <w:pPr>
        <w:pStyle w:val="ListContinue1"/>
        <w:rPr>
          <w:szCs w:val="24"/>
        </w:rPr>
      </w:pPr>
      <w:r>
        <w:rPr>
          <w:szCs w:val="24"/>
        </w:rPr>
        <w:t xml:space="preserve">См. определение в файле </w:t>
      </w:r>
      <w:r>
        <w:rPr>
          <w:b/>
          <w:szCs w:val="24"/>
        </w:rPr>
        <w:t>BazaDannih.cpp</w:t>
      </w:r>
      <w:r>
        <w:rPr>
          <w:szCs w:val="24"/>
        </w:rPr>
        <w:t xml:space="preserve"> строка </w:t>
      </w:r>
      <w:r>
        <w:rPr>
          <w:b/>
          <w:szCs w:val="24"/>
        </w:rPr>
        <w:t>321</w:t>
      </w:r>
    </w:p>
    <w:p w:rsidR="00000000" w:rsidRDefault="00E503CB">
      <w:pPr>
        <w:pStyle w:val="ListContinue1"/>
        <w:rPr>
          <w:szCs w:val="24"/>
        </w:rPr>
      </w:pPr>
      <w:r>
        <w:rPr>
          <w:szCs w:val="24"/>
        </w:rPr>
        <w:t xml:space="preserve">Перекрестные ссылки </w:t>
      </w:r>
      <w:r>
        <w:rPr>
          <w:b/>
          <w:szCs w:val="24"/>
        </w:rPr>
        <w:t>Posylka::getDney()</w:t>
      </w:r>
      <w:r>
        <w:rPr>
          <w:szCs w:val="24"/>
        </w:rPr>
        <w:t xml:space="preserve">, </w:t>
      </w:r>
      <w:r>
        <w:rPr>
          <w:b/>
          <w:szCs w:val="24"/>
        </w:rPr>
        <w:t>Posylka::getGde()</w:t>
      </w:r>
      <w:r>
        <w:rPr>
          <w:szCs w:val="24"/>
        </w:rPr>
        <w:t xml:space="preserve">, </w:t>
      </w:r>
      <w:r>
        <w:rPr>
          <w:b/>
          <w:szCs w:val="24"/>
        </w:rPr>
        <w:t>Posylka::getKuda()</w:t>
      </w:r>
      <w:r>
        <w:rPr>
          <w:szCs w:val="24"/>
        </w:rPr>
        <w:t xml:space="preserve">, </w:t>
      </w:r>
      <w:r>
        <w:rPr>
          <w:b/>
          <w:szCs w:val="24"/>
        </w:rPr>
        <w:t>naytiOtdel()</w:t>
      </w:r>
      <w:r>
        <w:rPr>
          <w:szCs w:val="24"/>
        </w:rPr>
        <w:t xml:space="preserve">, </w:t>
      </w:r>
      <w:r>
        <w:rPr>
          <w:b/>
          <w:szCs w:val="24"/>
        </w:rPr>
        <w:t>otdeli</w:t>
      </w:r>
      <w:r>
        <w:rPr>
          <w:szCs w:val="24"/>
        </w:rPr>
        <w:t xml:space="preserve">, </w:t>
      </w:r>
      <w:r>
        <w:rPr>
          <w:b/>
          <w:szCs w:val="24"/>
        </w:rPr>
        <w:t>Otdel::polozhit()</w:t>
      </w:r>
      <w:r>
        <w:rPr>
          <w:szCs w:val="24"/>
        </w:rPr>
        <w:t xml:space="preserve">, </w:t>
      </w:r>
      <w:r>
        <w:rPr>
          <w:b/>
          <w:szCs w:val="24"/>
        </w:rPr>
        <w:t>Posylka::proshloDney()</w:t>
      </w:r>
      <w:r>
        <w:rPr>
          <w:szCs w:val="24"/>
        </w:rPr>
        <w:t xml:space="preserve">, </w:t>
      </w:r>
      <w:r>
        <w:rPr>
          <w:b/>
          <w:szCs w:val="24"/>
        </w:rPr>
        <w:t>rasstoyanie()</w:t>
      </w:r>
      <w:r>
        <w:rPr>
          <w:szCs w:val="24"/>
        </w:rPr>
        <w:t xml:space="preserve">, </w:t>
      </w:r>
      <w:r>
        <w:rPr>
          <w:b/>
          <w:szCs w:val="24"/>
        </w:rPr>
        <w:t>Posylka::setDney()</w:t>
      </w:r>
      <w:r>
        <w:rPr>
          <w:szCs w:val="24"/>
        </w:rPr>
        <w:t xml:space="preserve">, </w:t>
      </w:r>
      <w:r>
        <w:rPr>
          <w:b/>
          <w:szCs w:val="24"/>
        </w:rPr>
        <w:t>VremyaMachinery::skolkoDney()</w:t>
      </w:r>
      <w:r>
        <w:rPr>
          <w:szCs w:val="24"/>
        </w:rPr>
        <w:t xml:space="preserve"> и </w:t>
      </w:r>
      <w:r>
        <w:rPr>
          <w:b/>
          <w:szCs w:val="24"/>
        </w:rPr>
        <w:t>vsePosylki</w:t>
      </w:r>
      <w:r>
        <w:rPr>
          <w:szCs w:val="24"/>
        </w:rPr>
        <w:t>.</w:t>
      </w:r>
    </w:p>
    <w:p w:rsidR="00000000" w:rsidRDefault="00E503CB">
      <w:pPr>
        <w:pStyle w:val="ListContinue1"/>
        <w:rPr>
          <w:szCs w:val="24"/>
        </w:rPr>
      </w:pPr>
      <w:r>
        <w:rPr>
          <w:szCs w:val="24"/>
        </w:rPr>
        <w:t xml:space="preserve">Используется в </w:t>
      </w:r>
      <w:r>
        <w:rPr>
          <w:b/>
          <w:szCs w:val="24"/>
        </w:rPr>
        <w:t>proknutVremya()</w:t>
      </w:r>
      <w:r>
        <w:rPr>
          <w:szCs w:val="24"/>
        </w:rPr>
        <w:t>.</w:t>
      </w:r>
    </w:p>
    <w:p w:rsidR="00000000" w:rsidRDefault="00E503CB">
      <w:pPr>
        <w:pStyle w:val="Heading4"/>
        <w:rPr>
          <w:rFonts w:hAnsi="Times New Roman" w:cs="Times New Roman"/>
          <w:bCs w:val="0"/>
          <w:szCs w:val="24"/>
        </w:rPr>
      </w:pPr>
      <w:r>
        <w:rPr>
          <w:rFonts w:cs="Times New Roman"/>
          <w:bCs w:val="0"/>
          <w:szCs w:val="24"/>
        </w:rPr>
        <w:fldChar w:fldCharType="begin"/>
      </w:r>
      <w:r>
        <w:rPr>
          <w:rFonts w:cs="Times New Roman"/>
          <w:bCs w:val="0"/>
          <w:szCs w:val="24"/>
        </w:rPr>
        <w:instrText>xe "poluchitVse:Holder"</w:instrText>
      </w:r>
      <w:r>
        <w:rPr>
          <w:rFonts w:cs="Times New Roman"/>
          <w:bCs w:val="0"/>
          <w:szCs w:val="24"/>
        </w:rPr>
        <w:fldChar w:fldCharType="end"/>
      </w:r>
      <w:r>
        <w:rPr>
          <w:rFonts w:cs="Times New Roman"/>
          <w:bCs w:val="0"/>
          <w:szCs w:val="24"/>
        </w:rPr>
        <w:fldChar w:fldCharType="begin"/>
      </w:r>
      <w:r>
        <w:rPr>
          <w:rFonts w:cs="Times New Roman"/>
          <w:bCs w:val="0"/>
          <w:szCs w:val="24"/>
        </w:rPr>
        <w:instrText>xe "Holder:poluchitVse"</w:instrText>
      </w:r>
      <w:r>
        <w:rPr>
          <w:rFonts w:cs="Times New Roman"/>
          <w:bCs w:val="0"/>
          <w:szCs w:val="24"/>
        </w:rPr>
        <w:fldChar w:fldCharType="end"/>
      </w:r>
      <w:r>
        <w:rPr>
          <w:rFonts w:hAnsi="Times New Roman" w:cs="Times New Roman"/>
          <w:bCs w:val="0"/>
          <w:szCs w:val="24"/>
        </w:rPr>
        <w:t>vector&lt; Otdel &gt; Holder::poluchitVse ()</w:t>
      </w:r>
    </w:p>
    <w:p w:rsidR="00000000" w:rsidRDefault="00E503CB">
      <w:pPr>
        <w:pStyle w:val="ListContinue1"/>
        <w:rPr>
          <w:szCs w:val="24"/>
        </w:rPr>
      </w:pPr>
      <w:bookmarkStart w:id="13" w:name="AAAAAAAABN"/>
      <w:bookmarkEnd w:id="13"/>
    </w:p>
    <w:p w:rsidR="00000000" w:rsidRDefault="00E503CB">
      <w:pPr>
        <w:pStyle w:val="ListContinue1"/>
        <w:rPr>
          <w:szCs w:val="24"/>
        </w:rPr>
      </w:pPr>
      <w:r>
        <w:rPr>
          <w:szCs w:val="24"/>
        </w:rPr>
        <w:t xml:space="preserve">Получить все отделения </w:t>
      </w:r>
    </w:p>
    <w:p w:rsidR="00000000" w:rsidRDefault="00E503CB">
      <w:pPr>
        <w:pStyle w:val="BodyText"/>
        <w:adjustRightInd/>
        <w:ind w:left="360"/>
        <w:rPr>
          <w:szCs w:val="24"/>
        </w:rPr>
      </w:pPr>
    </w:p>
    <w:p w:rsidR="00000000" w:rsidRDefault="00E503CB">
      <w:pPr>
        <w:pStyle w:val="Heading5"/>
        <w:ind w:left="360"/>
        <w:jc w:val="both"/>
        <w:rPr>
          <w:rFonts w:cs="Times New Roman"/>
          <w:bCs w:val="0"/>
          <w:szCs w:val="24"/>
        </w:rPr>
      </w:pPr>
      <w:r>
        <w:rPr>
          <w:rFonts w:cs="Times New Roman"/>
          <w:bCs w:val="0"/>
          <w:szCs w:val="24"/>
        </w:rPr>
        <w:t>Возвращает</w:t>
      </w:r>
    </w:p>
    <w:p w:rsidR="00000000" w:rsidRDefault="00E503CB">
      <w:pPr>
        <w:pStyle w:val="BodyText"/>
        <w:adjustRightInd/>
        <w:ind w:left="720"/>
        <w:jc w:val="left"/>
        <w:rPr>
          <w:sz w:val="20"/>
          <w:szCs w:val="24"/>
        </w:rPr>
      </w:pPr>
      <w:r>
        <w:rPr>
          <w:sz w:val="20"/>
          <w:szCs w:val="24"/>
        </w:rPr>
        <w:t>Вектор всех отделений</w:t>
      </w:r>
    </w:p>
    <w:p w:rsidR="00000000" w:rsidRDefault="00E503CB">
      <w:pPr>
        <w:pStyle w:val="BodyText"/>
        <w:adjustRightInd/>
        <w:ind w:left="720"/>
        <w:jc w:val="left"/>
        <w:rPr>
          <w:sz w:val="20"/>
          <w:szCs w:val="24"/>
        </w:rPr>
      </w:pPr>
      <w:r>
        <w:rPr>
          <w:sz w:val="20"/>
          <w:szCs w:val="24"/>
        </w:rPr>
        <w:t xml:space="preserve">Вектор всех </w:t>
      </w:r>
      <w:r>
        <w:rPr>
          <w:sz w:val="20"/>
          <w:szCs w:val="24"/>
        </w:rPr>
        <w:t xml:space="preserve">отделений (копия) </w:t>
      </w:r>
    </w:p>
    <w:p w:rsidR="00000000" w:rsidRDefault="00E503CB">
      <w:pPr>
        <w:pStyle w:val="ListContinue1"/>
        <w:rPr>
          <w:szCs w:val="24"/>
        </w:rPr>
      </w:pPr>
      <w:r>
        <w:rPr>
          <w:szCs w:val="24"/>
        </w:rPr>
        <w:t xml:space="preserve">См. определение в файле </w:t>
      </w:r>
      <w:r>
        <w:rPr>
          <w:b/>
          <w:szCs w:val="24"/>
        </w:rPr>
        <w:t>BazaDannih.cpp</w:t>
      </w:r>
      <w:r>
        <w:rPr>
          <w:szCs w:val="24"/>
        </w:rPr>
        <w:t xml:space="preserve"> строка </w:t>
      </w:r>
      <w:r>
        <w:rPr>
          <w:b/>
          <w:szCs w:val="24"/>
        </w:rPr>
        <w:t>214</w:t>
      </w:r>
    </w:p>
    <w:p w:rsidR="00000000" w:rsidRDefault="00E503CB">
      <w:pPr>
        <w:pStyle w:val="ListContinue1"/>
        <w:rPr>
          <w:szCs w:val="24"/>
        </w:rPr>
      </w:pPr>
      <w:r>
        <w:rPr>
          <w:szCs w:val="24"/>
        </w:rPr>
        <w:t xml:space="preserve">Перекрестные ссылки </w:t>
      </w:r>
      <w:r>
        <w:rPr>
          <w:b/>
          <w:szCs w:val="24"/>
        </w:rPr>
        <w:t>otdeli</w:t>
      </w:r>
      <w:r>
        <w:rPr>
          <w:szCs w:val="24"/>
        </w:rPr>
        <w:t>.</w:t>
      </w:r>
    </w:p>
    <w:p w:rsidR="00000000" w:rsidRDefault="00E503CB">
      <w:pPr>
        <w:pStyle w:val="Heading4"/>
        <w:rPr>
          <w:rFonts w:cs="Times New Roman"/>
          <w:bCs w:val="0"/>
          <w:szCs w:val="24"/>
        </w:rPr>
      </w:pPr>
      <w:r>
        <w:rPr>
          <w:rFonts w:hAnsi="Times New Roman" w:cs="Times New Roman"/>
          <w:bCs w:val="0"/>
          <w:szCs w:val="24"/>
        </w:rPr>
        <w:fldChar w:fldCharType="begin"/>
      </w:r>
      <w:r>
        <w:rPr>
          <w:rFonts w:hAnsi="Times New Roman" w:cs="Times New Roman"/>
          <w:bCs w:val="0"/>
          <w:szCs w:val="24"/>
        </w:rPr>
        <w:instrText>xe "proknutVremya:Holder"</w:instrText>
      </w:r>
      <w:r>
        <w:rPr>
          <w:rFonts w:hAnsi="Times New Roman" w:cs="Times New Roman"/>
          <w:bCs w:val="0"/>
          <w:szCs w:val="24"/>
        </w:rPr>
        <w:fldChar w:fldCharType="end"/>
      </w:r>
      <w:r>
        <w:rPr>
          <w:rFonts w:hAnsi="Times New Roman" w:cs="Times New Roman"/>
          <w:bCs w:val="0"/>
          <w:szCs w:val="24"/>
        </w:rPr>
        <w:fldChar w:fldCharType="begin"/>
      </w:r>
      <w:r>
        <w:rPr>
          <w:rFonts w:hAnsi="Times New Roman" w:cs="Times New Roman"/>
          <w:bCs w:val="0"/>
          <w:szCs w:val="24"/>
        </w:rPr>
        <w:instrText>xe "Holder:proknutVremya"</w:instrText>
      </w:r>
      <w:r>
        <w:rPr>
          <w:rFonts w:hAnsi="Times New Roman" w:cs="Times New Roman"/>
          <w:bCs w:val="0"/>
          <w:szCs w:val="24"/>
        </w:rPr>
        <w:fldChar w:fldCharType="end"/>
      </w:r>
      <w:r>
        <w:rPr>
          <w:rFonts w:cs="Times New Roman"/>
          <w:bCs w:val="0"/>
          <w:szCs w:val="24"/>
        </w:rPr>
        <w:t>void Holder::proknutVremya (int dney, double speed)</w:t>
      </w:r>
    </w:p>
    <w:p w:rsidR="00000000" w:rsidRDefault="00E503CB">
      <w:pPr>
        <w:pStyle w:val="ListContinue1"/>
        <w:rPr>
          <w:szCs w:val="24"/>
        </w:rPr>
      </w:pPr>
      <w:bookmarkStart w:id="14" w:name="AAAAAAAABO"/>
      <w:bookmarkEnd w:id="14"/>
    </w:p>
    <w:p w:rsidR="00000000" w:rsidRDefault="00E503CB">
      <w:pPr>
        <w:pStyle w:val="ListContinue1"/>
        <w:rPr>
          <w:szCs w:val="24"/>
        </w:rPr>
      </w:pPr>
      <w:r>
        <w:rPr>
          <w:szCs w:val="24"/>
        </w:rPr>
        <w:t xml:space="preserve">Проматнуть время вперёд </w:t>
      </w:r>
    </w:p>
    <w:p w:rsidR="00000000" w:rsidRDefault="00E503CB">
      <w:pPr>
        <w:pStyle w:val="BodyText"/>
        <w:adjustRightInd/>
        <w:ind w:left="360"/>
        <w:rPr>
          <w:szCs w:val="24"/>
        </w:rPr>
      </w:pPr>
    </w:p>
    <w:p w:rsidR="00000000" w:rsidRDefault="00E503CB">
      <w:pPr>
        <w:pStyle w:val="Heading5"/>
        <w:ind w:left="360"/>
        <w:jc w:val="both"/>
        <w:rPr>
          <w:rFonts w:cs="Times New Roman"/>
          <w:bCs w:val="0"/>
          <w:szCs w:val="24"/>
        </w:rPr>
      </w:pPr>
      <w:r>
        <w:rPr>
          <w:rFonts w:cs="Times New Roman"/>
          <w:bCs w:val="0"/>
          <w:szCs w:val="24"/>
        </w:rPr>
        <w:t>Аргуме</w:t>
      </w:r>
      <w:r>
        <w:rPr>
          <w:rFonts w:cs="Times New Roman"/>
          <w:bCs w:val="0"/>
          <w:szCs w:val="24"/>
        </w:rPr>
        <w:t>нты</w:t>
      </w:r>
    </w:p>
    <w:tbl>
      <w:tblPr>
        <w:tblW w:w="0" w:type="auto"/>
        <w:tblInd w:w="41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1761"/>
        <w:gridCol w:w="6561"/>
      </w:tblGrid>
      <w:tr w:rsidR="00000000">
        <w:tblPrEx>
          <w:tblCellMar>
            <w:top w:w="0" w:type="dxa"/>
            <w:bottom w:w="0" w:type="dxa"/>
          </w:tblCellMar>
        </w:tblPrEx>
        <w:tc>
          <w:tcPr>
            <w:tcW w:w="1761" w:type="dxa"/>
          </w:tcPr>
          <w:p w:rsidR="00000000" w:rsidRDefault="00E503CB">
            <w:pPr>
              <w:rPr>
                <w:szCs w:val="24"/>
              </w:rPr>
            </w:pPr>
            <w:r>
              <w:rPr>
                <w:i/>
                <w:szCs w:val="24"/>
              </w:rPr>
              <w:t>dney</w:t>
            </w:r>
            <w:r>
              <w:rPr>
                <w:szCs w:val="24"/>
              </w:rPr>
              <w:t xml:space="preserve"> </w:t>
            </w:r>
          </w:p>
        </w:tc>
        <w:tc>
          <w:tcPr>
            <w:tcW w:w="6561" w:type="dxa"/>
          </w:tcPr>
          <w:p w:rsidR="00000000" w:rsidRDefault="00E503CB">
            <w:pPr>
              <w:rPr>
                <w:szCs w:val="24"/>
              </w:rPr>
            </w:pPr>
            <w:r>
              <w:rPr>
                <w:szCs w:val="24"/>
              </w:rPr>
              <w:t xml:space="preserve">Количество дней для прокрутки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761" w:type="dxa"/>
          </w:tcPr>
          <w:p w:rsidR="00000000" w:rsidRDefault="00E503CB">
            <w:pPr>
              <w:rPr>
                <w:szCs w:val="24"/>
              </w:rPr>
            </w:pPr>
            <w:r>
              <w:rPr>
                <w:i/>
                <w:szCs w:val="24"/>
              </w:rPr>
              <w:t>speed</w:t>
            </w:r>
            <w:r>
              <w:rPr>
                <w:szCs w:val="24"/>
              </w:rPr>
              <w:t xml:space="preserve"> </w:t>
            </w:r>
          </w:p>
        </w:tc>
        <w:tc>
          <w:tcPr>
            <w:tcW w:w="6561" w:type="dxa"/>
          </w:tcPr>
          <w:p w:rsidR="00000000" w:rsidRDefault="00E503CB">
            <w:pPr>
              <w:rPr>
                <w:szCs w:val="24"/>
              </w:rPr>
            </w:pPr>
            <w:r>
              <w:rPr>
                <w:szCs w:val="24"/>
              </w:rPr>
              <w:t>Скорость доставки в км/день</w:t>
            </w:r>
          </w:p>
        </w:tc>
      </w:tr>
    </w:tbl>
    <w:p w:rsidR="00000000" w:rsidRDefault="00E503CB">
      <w:pPr>
        <w:pStyle w:val="BodyText"/>
        <w:adjustRightInd/>
        <w:ind w:left="360"/>
        <w:rPr>
          <w:szCs w:val="24"/>
        </w:rPr>
      </w:pPr>
      <w:r>
        <w:rPr>
          <w:szCs w:val="24"/>
        </w:rPr>
        <w:t>Обновляет положение всех посылок в пути</w:t>
      </w:r>
    </w:p>
    <w:p w:rsidR="00000000" w:rsidRDefault="00E503CB">
      <w:pPr>
        <w:pStyle w:val="Heading5"/>
        <w:ind w:left="360"/>
        <w:jc w:val="both"/>
        <w:rPr>
          <w:rFonts w:cs="Times New Roman"/>
          <w:bCs w:val="0"/>
          <w:szCs w:val="24"/>
        </w:rPr>
      </w:pPr>
      <w:r>
        <w:rPr>
          <w:rFonts w:cs="Times New Roman"/>
          <w:bCs w:val="0"/>
          <w:szCs w:val="24"/>
        </w:rPr>
        <w:t>Аргументы</w:t>
      </w:r>
    </w:p>
    <w:tbl>
      <w:tblPr>
        <w:tblW w:w="0" w:type="auto"/>
        <w:tblInd w:w="41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1761"/>
        <w:gridCol w:w="6561"/>
      </w:tblGrid>
      <w:tr w:rsidR="00000000">
        <w:tblPrEx>
          <w:tblCellMar>
            <w:top w:w="0" w:type="dxa"/>
            <w:bottom w:w="0" w:type="dxa"/>
          </w:tblCellMar>
        </w:tblPrEx>
        <w:tc>
          <w:tcPr>
            <w:tcW w:w="1761" w:type="dxa"/>
          </w:tcPr>
          <w:p w:rsidR="00000000" w:rsidRDefault="00E503CB">
            <w:pPr>
              <w:rPr>
                <w:szCs w:val="24"/>
              </w:rPr>
            </w:pPr>
            <w:r>
              <w:rPr>
                <w:i/>
                <w:szCs w:val="24"/>
              </w:rPr>
              <w:t>dney</w:t>
            </w:r>
            <w:r>
              <w:rPr>
                <w:szCs w:val="24"/>
              </w:rPr>
              <w:t xml:space="preserve"> </w:t>
            </w:r>
          </w:p>
        </w:tc>
        <w:tc>
          <w:tcPr>
            <w:tcW w:w="6561" w:type="dxa"/>
          </w:tcPr>
          <w:p w:rsidR="00000000" w:rsidRDefault="00E503CB">
            <w:pPr>
              <w:rPr>
                <w:szCs w:val="24"/>
              </w:rPr>
            </w:pPr>
            <w:r>
              <w:rPr>
                <w:szCs w:val="24"/>
              </w:rPr>
              <w:t xml:space="preserve">Количество дней для прокрутки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761" w:type="dxa"/>
          </w:tcPr>
          <w:p w:rsidR="00000000" w:rsidRDefault="00E503CB">
            <w:pPr>
              <w:rPr>
                <w:szCs w:val="24"/>
              </w:rPr>
            </w:pPr>
            <w:r>
              <w:rPr>
                <w:i/>
                <w:szCs w:val="24"/>
              </w:rPr>
              <w:t>speed</w:t>
            </w:r>
            <w:r>
              <w:rPr>
                <w:szCs w:val="24"/>
              </w:rPr>
              <w:t xml:space="preserve"> </w:t>
            </w:r>
          </w:p>
        </w:tc>
        <w:tc>
          <w:tcPr>
            <w:tcW w:w="6561" w:type="dxa"/>
          </w:tcPr>
          <w:p w:rsidR="00000000" w:rsidRDefault="00E503CB">
            <w:pPr>
              <w:rPr>
                <w:szCs w:val="24"/>
              </w:rPr>
            </w:pPr>
            <w:r>
              <w:rPr>
                <w:szCs w:val="24"/>
              </w:rPr>
              <w:t>Скорость доставки в км/день</w:t>
            </w:r>
          </w:p>
        </w:tc>
      </w:tr>
    </w:tbl>
    <w:p w:rsidR="00000000" w:rsidRDefault="00E503CB">
      <w:pPr>
        <w:pStyle w:val="BodyText"/>
        <w:adjustRightInd/>
        <w:ind w:left="360"/>
        <w:rPr>
          <w:szCs w:val="24"/>
        </w:rPr>
      </w:pPr>
      <w:r>
        <w:rPr>
          <w:szCs w:val="24"/>
        </w:rPr>
        <w:t xml:space="preserve">Публичный метод, который вызывает внутреннюю функцию </w:t>
      </w:r>
      <w:r>
        <w:rPr>
          <w:b/>
          <w:szCs w:val="24"/>
        </w:rPr>
        <w:t>peresmotretPosylki()</w:t>
      </w:r>
      <w:r>
        <w:rPr>
          <w:szCs w:val="24"/>
        </w:rPr>
        <w:t xml:space="preserve"> для обновления состояния всех посылок.</w:t>
      </w:r>
    </w:p>
    <w:p w:rsidR="00000000" w:rsidRDefault="00E503CB">
      <w:pPr>
        <w:pStyle w:val="Heading5"/>
        <w:ind w:left="360"/>
        <w:jc w:val="both"/>
        <w:rPr>
          <w:rFonts w:cs="Times New Roman"/>
          <w:bCs w:val="0"/>
          <w:szCs w:val="24"/>
        </w:rPr>
      </w:pPr>
      <w:r>
        <w:rPr>
          <w:rFonts w:cs="Times New Roman"/>
          <w:bCs w:val="0"/>
          <w:szCs w:val="24"/>
        </w:rPr>
        <w:t>Пример:</w:t>
      </w:r>
    </w:p>
    <w:p w:rsidR="00000000" w:rsidRDefault="00E503CB">
      <w:pPr>
        <w:pStyle w:val="DescContinue2"/>
        <w:rPr>
          <w:szCs w:val="24"/>
        </w:rPr>
      </w:pPr>
    </w:p>
    <w:p w:rsidR="00000000" w:rsidRDefault="00E503CB">
      <w:pPr>
        <w:pStyle w:val="CodeExample2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proknutVremya(3, 450.0); </w:t>
      </w:r>
      <w:r>
        <w:rPr>
          <w:rFonts w:cs="Times New Roman"/>
          <w:color w:val="800000"/>
          <w:szCs w:val="24"/>
        </w:rPr>
        <w:t>// прошло 3 дня при скорости 450 км/день</w:t>
      </w:r>
    </w:p>
    <w:p w:rsidR="00000000" w:rsidRDefault="00E503CB">
      <w:pPr>
        <w:pStyle w:val="DescContinue2"/>
        <w:rPr>
          <w:szCs w:val="24"/>
        </w:rPr>
      </w:pPr>
      <w:r>
        <w:rPr>
          <w:szCs w:val="24"/>
        </w:rPr>
        <w:t xml:space="preserve"> </w:t>
      </w:r>
    </w:p>
    <w:p w:rsidR="00000000" w:rsidRDefault="00E503CB">
      <w:pPr>
        <w:pStyle w:val="ListContinue1"/>
        <w:rPr>
          <w:szCs w:val="24"/>
        </w:rPr>
      </w:pPr>
      <w:r>
        <w:rPr>
          <w:szCs w:val="24"/>
        </w:rPr>
        <w:t xml:space="preserve">См. определение в файле </w:t>
      </w:r>
      <w:r>
        <w:rPr>
          <w:b/>
          <w:szCs w:val="24"/>
        </w:rPr>
        <w:t>BazaDannih.cpp</w:t>
      </w:r>
      <w:r>
        <w:rPr>
          <w:szCs w:val="24"/>
        </w:rPr>
        <w:t xml:space="preserve"> строка </w:t>
      </w:r>
      <w:r>
        <w:rPr>
          <w:b/>
          <w:szCs w:val="24"/>
        </w:rPr>
        <w:t>373</w:t>
      </w:r>
    </w:p>
    <w:p w:rsidR="00000000" w:rsidRDefault="00E503CB">
      <w:pPr>
        <w:pStyle w:val="ListContinue1"/>
        <w:rPr>
          <w:szCs w:val="24"/>
        </w:rPr>
      </w:pPr>
      <w:r>
        <w:rPr>
          <w:szCs w:val="24"/>
        </w:rPr>
        <w:t xml:space="preserve">Перекрестные ссылки </w:t>
      </w:r>
      <w:r>
        <w:rPr>
          <w:b/>
          <w:szCs w:val="24"/>
        </w:rPr>
        <w:t>peresmotretPosylki()</w:t>
      </w:r>
      <w:r>
        <w:rPr>
          <w:szCs w:val="24"/>
        </w:rPr>
        <w:t>.</w:t>
      </w:r>
    </w:p>
    <w:p w:rsidR="00000000" w:rsidRDefault="00E503CB">
      <w:pPr>
        <w:pStyle w:val="ListContinue1"/>
        <w:rPr>
          <w:szCs w:val="24"/>
        </w:rPr>
      </w:pPr>
      <w:r>
        <w:rPr>
          <w:szCs w:val="24"/>
        </w:rPr>
        <w:t xml:space="preserve">Используется в </w:t>
      </w:r>
      <w:r>
        <w:rPr>
          <w:b/>
          <w:szCs w:val="24"/>
        </w:rPr>
        <w:t>prokrutka()</w:t>
      </w:r>
      <w:r>
        <w:rPr>
          <w:szCs w:val="24"/>
        </w:rPr>
        <w:t>.</w:t>
      </w:r>
    </w:p>
    <w:p w:rsidR="00000000" w:rsidRDefault="00E503CB">
      <w:pPr>
        <w:pStyle w:val="Heading4"/>
        <w:rPr>
          <w:rFonts w:cs="Times New Roman"/>
          <w:bCs w:val="0"/>
          <w:szCs w:val="24"/>
        </w:rPr>
      </w:pPr>
      <w:r>
        <w:rPr>
          <w:rFonts w:cs="Times New Roman"/>
          <w:bCs w:val="0"/>
          <w:szCs w:val="24"/>
        </w:rPr>
        <w:fldChar w:fldCharType="begin"/>
      </w:r>
      <w:r>
        <w:rPr>
          <w:rFonts w:cs="Times New Roman"/>
          <w:bCs w:val="0"/>
          <w:szCs w:val="24"/>
        </w:rPr>
        <w:instrText>xe "proveritDublikatOtdela:Holder"</w:instrText>
      </w:r>
      <w:r>
        <w:rPr>
          <w:rFonts w:cs="Times New Roman"/>
          <w:bCs w:val="0"/>
          <w:szCs w:val="24"/>
        </w:rPr>
        <w:fldChar w:fldCharType="end"/>
      </w:r>
      <w:r>
        <w:rPr>
          <w:rFonts w:cs="Times New Roman"/>
          <w:bCs w:val="0"/>
          <w:szCs w:val="24"/>
        </w:rPr>
        <w:fldChar w:fldCharType="begin"/>
      </w:r>
      <w:r>
        <w:rPr>
          <w:rFonts w:cs="Times New Roman"/>
          <w:bCs w:val="0"/>
          <w:szCs w:val="24"/>
        </w:rPr>
        <w:instrText>xe "Holder:proveritDublikatOtdela"</w:instrText>
      </w:r>
      <w:r>
        <w:rPr>
          <w:rFonts w:cs="Times New Roman"/>
          <w:bCs w:val="0"/>
          <w:szCs w:val="24"/>
        </w:rPr>
        <w:fldChar w:fldCharType="end"/>
      </w:r>
      <w:r>
        <w:rPr>
          <w:rFonts w:cs="Times New Roman"/>
          <w:bCs w:val="0"/>
          <w:szCs w:val="24"/>
        </w:rPr>
        <w:t>bool Holder::proveritDublikatOtdela (int id)</w:t>
      </w:r>
    </w:p>
    <w:p w:rsidR="00000000" w:rsidRDefault="00E503CB">
      <w:pPr>
        <w:pStyle w:val="ListContinue1"/>
        <w:rPr>
          <w:szCs w:val="24"/>
        </w:rPr>
      </w:pPr>
      <w:bookmarkStart w:id="15" w:name="AAAAAAAABP"/>
      <w:bookmarkEnd w:id="15"/>
    </w:p>
    <w:p w:rsidR="00000000" w:rsidRDefault="00E503CB">
      <w:pPr>
        <w:pStyle w:val="ListContinue1"/>
        <w:rPr>
          <w:szCs w:val="24"/>
        </w:rPr>
      </w:pPr>
      <w:r>
        <w:rPr>
          <w:szCs w:val="24"/>
        </w:rPr>
        <w:t xml:space="preserve">Проверить существует ли отделение с таким ID. </w:t>
      </w:r>
    </w:p>
    <w:p w:rsidR="00000000" w:rsidRDefault="00E503CB">
      <w:pPr>
        <w:pStyle w:val="BodyText"/>
        <w:adjustRightInd/>
        <w:ind w:left="360"/>
        <w:rPr>
          <w:szCs w:val="24"/>
        </w:rPr>
      </w:pPr>
      <w:r>
        <w:rPr>
          <w:szCs w:val="24"/>
        </w:rPr>
        <w:t>Проверить существует ли отделение с таким ID (для предотвращения дубли</w:t>
      </w:r>
      <w:r>
        <w:rPr>
          <w:szCs w:val="24"/>
        </w:rPr>
        <w:t>катов).</w:t>
      </w:r>
    </w:p>
    <w:p w:rsidR="00000000" w:rsidRDefault="00E503CB">
      <w:pPr>
        <w:pStyle w:val="Heading5"/>
        <w:ind w:left="360"/>
        <w:jc w:val="both"/>
        <w:rPr>
          <w:rFonts w:cs="Times New Roman"/>
          <w:bCs w:val="0"/>
          <w:szCs w:val="24"/>
        </w:rPr>
      </w:pPr>
      <w:r>
        <w:rPr>
          <w:rFonts w:cs="Times New Roman"/>
          <w:bCs w:val="0"/>
          <w:szCs w:val="24"/>
        </w:rPr>
        <w:t>Аргументы</w:t>
      </w:r>
    </w:p>
    <w:tbl>
      <w:tblPr>
        <w:tblW w:w="0" w:type="auto"/>
        <w:tblInd w:w="41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1761"/>
        <w:gridCol w:w="6561"/>
      </w:tblGrid>
      <w:tr w:rsidR="00000000">
        <w:tblPrEx>
          <w:tblCellMar>
            <w:top w:w="0" w:type="dxa"/>
            <w:bottom w:w="0" w:type="dxa"/>
          </w:tblCellMar>
        </w:tblPrEx>
        <w:tc>
          <w:tcPr>
            <w:tcW w:w="1761" w:type="dxa"/>
          </w:tcPr>
          <w:p w:rsidR="00000000" w:rsidRDefault="00E503CB">
            <w:pPr>
              <w:rPr>
                <w:szCs w:val="24"/>
              </w:rPr>
            </w:pPr>
            <w:r>
              <w:rPr>
                <w:i/>
                <w:szCs w:val="24"/>
              </w:rPr>
              <w:t>id</w:t>
            </w:r>
            <w:r>
              <w:rPr>
                <w:szCs w:val="24"/>
              </w:rPr>
              <w:t xml:space="preserve"> </w:t>
            </w:r>
          </w:p>
        </w:tc>
        <w:tc>
          <w:tcPr>
            <w:tcW w:w="6561" w:type="dxa"/>
          </w:tcPr>
          <w:p w:rsidR="00000000" w:rsidRDefault="00E503CB">
            <w:pPr>
              <w:rPr>
                <w:szCs w:val="24"/>
              </w:rPr>
            </w:pPr>
            <w:r>
              <w:rPr>
                <w:szCs w:val="24"/>
              </w:rPr>
              <w:t xml:space="preserve">ID для проверки </w:t>
            </w:r>
          </w:p>
        </w:tc>
      </w:tr>
    </w:tbl>
    <w:p w:rsidR="00000000" w:rsidRDefault="00E503CB">
      <w:pPr>
        <w:pStyle w:val="Heading5"/>
        <w:ind w:left="360"/>
        <w:jc w:val="both"/>
        <w:rPr>
          <w:rFonts w:cs="Times New Roman"/>
          <w:bCs w:val="0"/>
          <w:szCs w:val="24"/>
        </w:rPr>
      </w:pPr>
      <w:r>
        <w:rPr>
          <w:rFonts w:cs="Times New Roman"/>
          <w:bCs w:val="0"/>
          <w:szCs w:val="24"/>
        </w:rPr>
        <w:t>Возвращает</w:t>
      </w:r>
    </w:p>
    <w:p w:rsidR="00000000" w:rsidRDefault="00E503CB">
      <w:pPr>
        <w:pStyle w:val="BodyText"/>
        <w:adjustRightInd/>
        <w:ind w:left="720"/>
        <w:jc w:val="left"/>
        <w:rPr>
          <w:sz w:val="20"/>
          <w:szCs w:val="24"/>
        </w:rPr>
      </w:pPr>
      <w:r>
        <w:rPr>
          <w:sz w:val="20"/>
          <w:szCs w:val="24"/>
        </w:rPr>
        <w:t>true если существует, false если нет</w:t>
      </w:r>
    </w:p>
    <w:p w:rsidR="00000000" w:rsidRDefault="00E503CB">
      <w:pPr>
        <w:pStyle w:val="Heading5"/>
        <w:ind w:left="360"/>
        <w:jc w:val="both"/>
        <w:rPr>
          <w:rFonts w:cs="Times New Roman"/>
          <w:bCs w:val="0"/>
          <w:szCs w:val="24"/>
        </w:rPr>
      </w:pPr>
      <w:r>
        <w:rPr>
          <w:rFonts w:cs="Times New Roman"/>
          <w:bCs w:val="0"/>
          <w:szCs w:val="24"/>
        </w:rPr>
        <w:t>Аргументы</w:t>
      </w:r>
    </w:p>
    <w:tbl>
      <w:tblPr>
        <w:tblW w:w="0" w:type="auto"/>
        <w:tblInd w:w="41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1761"/>
        <w:gridCol w:w="6561"/>
      </w:tblGrid>
      <w:tr w:rsidR="00000000">
        <w:tblPrEx>
          <w:tblCellMar>
            <w:top w:w="0" w:type="dxa"/>
            <w:bottom w:w="0" w:type="dxa"/>
          </w:tblCellMar>
        </w:tblPrEx>
        <w:tc>
          <w:tcPr>
            <w:tcW w:w="1761" w:type="dxa"/>
          </w:tcPr>
          <w:p w:rsidR="00000000" w:rsidRDefault="00E503CB">
            <w:pPr>
              <w:rPr>
                <w:szCs w:val="24"/>
              </w:rPr>
            </w:pPr>
            <w:r>
              <w:rPr>
                <w:i/>
                <w:szCs w:val="24"/>
              </w:rPr>
              <w:t>id</w:t>
            </w:r>
            <w:r>
              <w:rPr>
                <w:szCs w:val="24"/>
              </w:rPr>
              <w:t xml:space="preserve"> </w:t>
            </w:r>
          </w:p>
        </w:tc>
        <w:tc>
          <w:tcPr>
            <w:tcW w:w="6561" w:type="dxa"/>
          </w:tcPr>
          <w:p w:rsidR="00000000" w:rsidRDefault="00E503CB">
            <w:pPr>
              <w:rPr>
                <w:szCs w:val="24"/>
              </w:rPr>
            </w:pPr>
            <w:r>
              <w:rPr>
                <w:szCs w:val="24"/>
              </w:rPr>
              <w:t xml:space="preserve">ID для проверки </w:t>
            </w:r>
          </w:p>
        </w:tc>
      </w:tr>
    </w:tbl>
    <w:p w:rsidR="00000000" w:rsidRDefault="00E503CB">
      <w:pPr>
        <w:pStyle w:val="Heading5"/>
        <w:ind w:left="360"/>
        <w:jc w:val="both"/>
        <w:rPr>
          <w:rFonts w:cs="Times New Roman"/>
          <w:bCs w:val="0"/>
          <w:szCs w:val="24"/>
        </w:rPr>
      </w:pPr>
      <w:r>
        <w:rPr>
          <w:rFonts w:cs="Times New Roman"/>
          <w:bCs w:val="0"/>
          <w:szCs w:val="24"/>
        </w:rPr>
        <w:t>Возвращает</w:t>
      </w:r>
    </w:p>
    <w:p w:rsidR="00000000" w:rsidRDefault="00E503CB">
      <w:pPr>
        <w:pStyle w:val="BodyText"/>
        <w:adjustRightInd/>
        <w:ind w:left="720"/>
        <w:jc w:val="left"/>
        <w:rPr>
          <w:sz w:val="20"/>
          <w:szCs w:val="24"/>
        </w:rPr>
      </w:pPr>
      <w:r>
        <w:rPr>
          <w:sz w:val="20"/>
          <w:szCs w:val="24"/>
        </w:rPr>
        <w:t>true если отделение уже существует, false если нет</w:t>
      </w:r>
    </w:p>
    <w:p w:rsidR="00000000" w:rsidRDefault="00E503CB">
      <w:pPr>
        <w:pStyle w:val="BodyText"/>
        <w:adjustRightInd/>
        <w:ind w:left="360"/>
        <w:rPr>
          <w:szCs w:val="24"/>
        </w:rPr>
      </w:pPr>
      <w:r>
        <w:rPr>
          <w:szCs w:val="24"/>
        </w:rPr>
        <w:t xml:space="preserve">При обнаружении дубликата выводит сообщение об ошибке. Используется перед </w:t>
      </w:r>
      <w:r>
        <w:rPr>
          <w:szCs w:val="24"/>
        </w:rPr>
        <w:t>добавлением нового отделения.</w:t>
      </w:r>
    </w:p>
    <w:p w:rsidR="00000000" w:rsidRDefault="00E503CB">
      <w:pPr>
        <w:pStyle w:val="Heading5"/>
        <w:ind w:left="360"/>
        <w:jc w:val="both"/>
        <w:rPr>
          <w:rFonts w:cs="Times New Roman"/>
          <w:bCs w:val="0"/>
          <w:szCs w:val="24"/>
        </w:rPr>
      </w:pPr>
      <w:r>
        <w:rPr>
          <w:rFonts w:cs="Times New Roman"/>
          <w:bCs w:val="0"/>
          <w:szCs w:val="24"/>
        </w:rPr>
        <w:t>Пример:</w:t>
      </w:r>
    </w:p>
    <w:p w:rsidR="00000000" w:rsidRDefault="00E503CB">
      <w:pPr>
        <w:pStyle w:val="DescContinue2"/>
        <w:rPr>
          <w:szCs w:val="24"/>
        </w:rPr>
      </w:pPr>
    </w:p>
    <w:p w:rsidR="00000000" w:rsidRDefault="00E503CB">
      <w:pPr>
        <w:pStyle w:val="CodeExample2"/>
        <w:rPr>
          <w:rFonts w:cs="Times New Roman"/>
          <w:szCs w:val="24"/>
        </w:rPr>
      </w:pPr>
      <w:r>
        <w:rPr>
          <w:rFonts w:cs="Times New Roman"/>
          <w:color w:val="008000"/>
          <w:szCs w:val="24"/>
        </w:rPr>
        <w:t>if</w:t>
      </w:r>
      <w:r>
        <w:rPr>
          <w:rFonts w:cs="Times New Roman"/>
          <w:szCs w:val="24"/>
        </w:rPr>
        <w:t xml:space="preserve"> (proveritDublikatOtdela(5)) {</w:t>
      </w:r>
    </w:p>
    <w:p w:rsidR="00000000" w:rsidRDefault="00E503CB">
      <w:pPr>
        <w:pStyle w:val="CodeExample2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    </w:t>
      </w:r>
      <w:r>
        <w:rPr>
          <w:rFonts w:cs="Times New Roman"/>
          <w:color w:val="008000"/>
          <w:szCs w:val="24"/>
        </w:rPr>
        <w:t>return</w:t>
      </w:r>
      <w:r>
        <w:rPr>
          <w:rFonts w:cs="Times New Roman"/>
          <w:szCs w:val="24"/>
        </w:rPr>
        <w:t xml:space="preserve">; </w:t>
      </w:r>
      <w:r>
        <w:rPr>
          <w:rFonts w:cs="Times New Roman"/>
          <w:color w:val="800000"/>
          <w:szCs w:val="24"/>
        </w:rPr>
        <w:t>// отделение с ID 5 уже есть</w:t>
      </w:r>
    </w:p>
    <w:p w:rsidR="00000000" w:rsidRDefault="00E503CB">
      <w:pPr>
        <w:pStyle w:val="CodeExample2"/>
        <w:rPr>
          <w:rFonts w:cs="Times New Roman"/>
          <w:szCs w:val="24"/>
        </w:rPr>
      </w:pPr>
      <w:r>
        <w:rPr>
          <w:rFonts w:cs="Times New Roman"/>
          <w:szCs w:val="24"/>
        </w:rPr>
        <w:t>}</w:t>
      </w:r>
    </w:p>
    <w:p w:rsidR="00000000" w:rsidRDefault="00E503CB">
      <w:pPr>
        <w:pStyle w:val="DescContinue2"/>
        <w:rPr>
          <w:szCs w:val="24"/>
        </w:rPr>
      </w:pPr>
      <w:r>
        <w:rPr>
          <w:szCs w:val="24"/>
        </w:rPr>
        <w:t xml:space="preserve"> </w:t>
      </w:r>
    </w:p>
    <w:p w:rsidR="00000000" w:rsidRDefault="00E503CB">
      <w:pPr>
        <w:pStyle w:val="ListContinue1"/>
        <w:rPr>
          <w:szCs w:val="24"/>
        </w:rPr>
      </w:pPr>
      <w:r>
        <w:rPr>
          <w:szCs w:val="24"/>
        </w:rPr>
        <w:t xml:space="preserve">См. определение в файле </w:t>
      </w:r>
      <w:r>
        <w:rPr>
          <w:b/>
          <w:szCs w:val="24"/>
        </w:rPr>
        <w:t>BazaDannih.cpp</w:t>
      </w:r>
      <w:r>
        <w:rPr>
          <w:szCs w:val="24"/>
        </w:rPr>
        <w:t xml:space="preserve"> строка </w:t>
      </w:r>
      <w:r>
        <w:rPr>
          <w:b/>
          <w:szCs w:val="24"/>
        </w:rPr>
        <w:t>70</w:t>
      </w:r>
    </w:p>
    <w:p w:rsidR="00000000" w:rsidRDefault="00E503CB">
      <w:pPr>
        <w:pStyle w:val="ListContinue1"/>
        <w:rPr>
          <w:szCs w:val="24"/>
        </w:rPr>
      </w:pPr>
      <w:r>
        <w:rPr>
          <w:szCs w:val="24"/>
        </w:rPr>
        <w:t xml:space="preserve">Перекрестные ссылки </w:t>
      </w:r>
      <w:r>
        <w:rPr>
          <w:b/>
          <w:szCs w:val="24"/>
        </w:rPr>
        <w:t>otdeli</w:t>
      </w:r>
      <w:r>
        <w:rPr>
          <w:szCs w:val="24"/>
        </w:rPr>
        <w:t>.</w:t>
      </w:r>
    </w:p>
    <w:p w:rsidR="00000000" w:rsidRDefault="00E503CB">
      <w:pPr>
        <w:pStyle w:val="ListContinue1"/>
        <w:rPr>
          <w:szCs w:val="24"/>
        </w:rPr>
      </w:pPr>
      <w:r>
        <w:rPr>
          <w:szCs w:val="24"/>
        </w:rPr>
        <w:t xml:space="preserve">Используется в </w:t>
      </w:r>
      <w:r>
        <w:rPr>
          <w:b/>
          <w:szCs w:val="24"/>
        </w:rPr>
        <w:t>dobavitOtdel()</w:t>
      </w:r>
      <w:r>
        <w:rPr>
          <w:szCs w:val="24"/>
        </w:rPr>
        <w:t>.</w:t>
      </w:r>
    </w:p>
    <w:p w:rsidR="00000000" w:rsidRDefault="00E503CB">
      <w:pPr>
        <w:pStyle w:val="Heading4"/>
        <w:rPr>
          <w:rFonts w:cs="Times New Roman"/>
          <w:bCs w:val="0"/>
          <w:szCs w:val="24"/>
        </w:rPr>
      </w:pPr>
      <w:r>
        <w:rPr>
          <w:rFonts w:cs="Times New Roman"/>
          <w:bCs w:val="0"/>
          <w:szCs w:val="24"/>
        </w:rPr>
        <w:fldChar w:fldCharType="begin"/>
      </w:r>
      <w:r>
        <w:rPr>
          <w:rFonts w:cs="Times New Roman"/>
          <w:bCs w:val="0"/>
          <w:szCs w:val="24"/>
        </w:rPr>
        <w:instrText>xe "proveritSuschestvuetOtdel:H</w:instrText>
      </w:r>
      <w:r>
        <w:rPr>
          <w:rFonts w:cs="Times New Roman"/>
          <w:bCs w:val="0"/>
          <w:szCs w:val="24"/>
        </w:rPr>
        <w:instrText>older"</w:instrText>
      </w:r>
      <w:r>
        <w:rPr>
          <w:rFonts w:cs="Times New Roman"/>
          <w:bCs w:val="0"/>
          <w:szCs w:val="24"/>
        </w:rPr>
        <w:fldChar w:fldCharType="end"/>
      </w:r>
      <w:r>
        <w:rPr>
          <w:rFonts w:cs="Times New Roman"/>
          <w:bCs w:val="0"/>
          <w:szCs w:val="24"/>
        </w:rPr>
        <w:fldChar w:fldCharType="begin"/>
      </w:r>
      <w:r>
        <w:rPr>
          <w:rFonts w:cs="Times New Roman"/>
          <w:bCs w:val="0"/>
          <w:szCs w:val="24"/>
        </w:rPr>
        <w:instrText>xe "Holder:proveritSuschestvuetOtdel"</w:instrText>
      </w:r>
      <w:r>
        <w:rPr>
          <w:rFonts w:cs="Times New Roman"/>
          <w:bCs w:val="0"/>
          <w:szCs w:val="24"/>
        </w:rPr>
        <w:fldChar w:fldCharType="end"/>
      </w:r>
      <w:r>
        <w:rPr>
          <w:rFonts w:cs="Times New Roman"/>
          <w:bCs w:val="0"/>
          <w:szCs w:val="24"/>
        </w:rPr>
        <w:t>bool Holder::proveritSuschestvuetOtdel (int id)</w:t>
      </w:r>
    </w:p>
    <w:p w:rsidR="00000000" w:rsidRDefault="00E503CB">
      <w:pPr>
        <w:pStyle w:val="ListContinue1"/>
        <w:rPr>
          <w:szCs w:val="24"/>
        </w:rPr>
      </w:pPr>
      <w:bookmarkStart w:id="16" w:name="AAAAAAAABQ"/>
      <w:bookmarkEnd w:id="16"/>
    </w:p>
    <w:p w:rsidR="00000000" w:rsidRDefault="00E503CB">
      <w:pPr>
        <w:pStyle w:val="ListContinue1"/>
        <w:rPr>
          <w:szCs w:val="24"/>
        </w:rPr>
      </w:pPr>
      <w:r>
        <w:rPr>
          <w:szCs w:val="24"/>
        </w:rPr>
        <w:t xml:space="preserve">Проверить существует ли отделение с таким ID. </w:t>
      </w:r>
    </w:p>
    <w:p w:rsidR="00000000" w:rsidRDefault="00E503CB">
      <w:pPr>
        <w:pStyle w:val="BodyText"/>
        <w:adjustRightInd/>
        <w:ind w:left="360"/>
        <w:rPr>
          <w:szCs w:val="24"/>
        </w:rPr>
      </w:pPr>
    </w:p>
    <w:p w:rsidR="00000000" w:rsidRDefault="00E503CB">
      <w:pPr>
        <w:pStyle w:val="Heading5"/>
        <w:ind w:left="360"/>
        <w:jc w:val="both"/>
        <w:rPr>
          <w:rFonts w:cs="Times New Roman"/>
          <w:bCs w:val="0"/>
          <w:szCs w:val="24"/>
        </w:rPr>
      </w:pPr>
      <w:r>
        <w:rPr>
          <w:rFonts w:cs="Times New Roman"/>
          <w:bCs w:val="0"/>
          <w:szCs w:val="24"/>
        </w:rPr>
        <w:t>Аргументы</w:t>
      </w:r>
    </w:p>
    <w:tbl>
      <w:tblPr>
        <w:tblW w:w="0" w:type="auto"/>
        <w:tblInd w:w="41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1761"/>
        <w:gridCol w:w="6561"/>
      </w:tblGrid>
      <w:tr w:rsidR="00000000">
        <w:tblPrEx>
          <w:tblCellMar>
            <w:top w:w="0" w:type="dxa"/>
            <w:bottom w:w="0" w:type="dxa"/>
          </w:tblCellMar>
        </w:tblPrEx>
        <w:tc>
          <w:tcPr>
            <w:tcW w:w="1761" w:type="dxa"/>
          </w:tcPr>
          <w:p w:rsidR="00000000" w:rsidRDefault="00E503CB">
            <w:pPr>
              <w:rPr>
                <w:szCs w:val="24"/>
              </w:rPr>
            </w:pPr>
            <w:r>
              <w:rPr>
                <w:i/>
                <w:szCs w:val="24"/>
              </w:rPr>
              <w:t>id</w:t>
            </w:r>
            <w:r>
              <w:rPr>
                <w:szCs w:val="24"/>
              </w:rPr>
              <w:t xml:space="preserve"> </w:t>
            </w:r>
          </w:p>
        </w:tc>
        <w:tc>
          <w:tcPr>
            <w:tcW w:w="6561" w:type="dxa"/>
          </w:tcPr>
          <w:p w:rsidR="00000000" w:rsidRDefault="00E503CB">
            <w:pPr>
              <w:rPr>
                <w:szCs w:val="24"/>
              </w:rPr>
            </w:pPr>
            <w:r>
              <w:rPr>
                <w:szCs w:val="24"/>
              </w:rPr>
              <w:t xml:space="preserve">ID для проверки </w:t>
            </w:r>
          </w:p>
        </w:tc>
      </w:tr>
    </w:tbl>
    <w:p w:rsidR="00000000" w:rsidRDefault="00E503CB">
      <w:pPr>
        <w:pStyle w:val="Heading5"/>
        <w:ind w:left="360"/>
        <w:jc w:val="both"/>
        <w:rPr>
          <w:rFonts w:cs="Times New Roman"/>
          <w:bCs w:val="0"/>
          <w:szCs w:val="24"/>
        </w:rPr>
      </w:pPr>
      <w:r>
        <w:rPr>
          <w:rFonts w:cs="Times New Roman"/>
          <w:bCs w:val="0"/>
          <w:szCs w:val="24"/>
        </w:rPr>
        <w:t>Возвращает</w:t>
      </w:r>
    </w:p>
    <w:p w:rsidR="00000000" w:rsidRDefault="00E503CB">
      <w:pPr>
        <w:pStyle w:val="BodyText"/>
        <w:adjustRightInd/>
        <w:ind w:left="720"/>
        <w:jc w:val="left"/>
        <w:rPr>
          <w:sz w:val="20"/>
          <w:szCs w:val="24"/>
        </w:rPr>
      </w:pPr>
      <w:r>
        <w:rPr>
          <w:sz w:val="20"/>
          <w:szCs w:val="24"/>
        </w:rPr>
        <w:t>true если существует, false если нет</w:t>
      </w:r>
    </w:p>
    <w:p w:rsidR="00000000" w:rsidRDefault="00E503CB">
      <w:pPr>
        <w:pStyle w:val="Heading5"/>
        <w:ind w:left="360"/>
        <w:jc w:val="both"/>
        <w:rPr>
          <w:rFonts w:cs="Times New Roman"/>
          <w:bCs w:val="0"/>
          <w:szCs w:val="24"/>
        </w:rPr>
      </w:pPr>
      <w:r>
        <w:rPr>
          <w:rFonts w:cs="Times New Roman"/>
          <w:bCs w:val="0"/>
          <w:szCs w:val="24"/>
        </w:rPr>
        <w:t>Аргументы</w:t>
      </w:r>
    </w:p>
    <w:tbl>
      <w:tblPr>
        <w:tblW w:w="0" w:type="auto"/>
        <w:tblInd w:w="41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1761"/>
        <w:gridCol w:w="6561"/>
      </w:tblGrid>
      <w:tr w:rsidR="00000000">
        <w:tblPrEx>
          <w:tblCellMar>
            <w:top w:w="0" w:type="dxa"/>
            <w:bottom w:w="0" w:type="dxa"/>
          </w:tblCellMar>
        </w:tblPrEx>
        <w:tc>
          <w:tcPr>
            <w:tcW w:w="1761" w:type="dxa"/>
          </w:tcPr>
          <w:p w:rsidR="00000000" w:rsidRDefault="00E503CB">
            <w:pPr>
              <w:rPr>
                <w:szCs w:val="24"/>
              </w:rPr>
            </w:pPr>
            <w:r>
              <w:rPr>
                <w:i/>
                <w:szCs w:val="24"/>
              </w:rPr>
              <w:t>id</w:t>
            </w:r>
            <w:r>
              <w:rPr>
                <w:szCs w:val="24"/>
              </w:rPr>
              <w:t xml:space="preserve"> </w:t>
            </w:r>
          </w:p>
        </w:tc>
        <w:tc>
          <w:tcPr>
            <w:tcW w:w="6561" w:type="dxa"/>
          </w:tcPr>
          <w:p w:rsidR="00000000" w:rsidRDefault="00E503CB">
            <w:pPr>
              <w:rPr>
                <w:szCs w:val="24"/>
              </w:rPr>
            </w:pPr>
            <w:r>
              <w:rPr>
                <w:szCs w:val="24"/>
              </w:rPr>
              <w:t xml:space="preserve">ID для проверки </w:t>
            </w:r>
          </w:p>
        </w:tc>
      </w:tr>
    </w:tbl>
    <w:p w:rsidR="00000000" w:rsidRDefault="00E503CB">
      <w:pPr>
        <w:pStyle w:val="Heading5"/>
        <w:ind w:left="360"/>
        <w:jc w:val="both"/>
        <w:rPr>
          <w:rFonts w:cs="Times New Roman"/>
          <w:bCs w:val="0"/>
          <w:szCs w:val="24"/>
        </w:rPr>
      </w:pPr>
      <w:r>
        <w:rPr>
          <w:rFonts w:cs="Times New Roman"/>
          <w:bCs w:val="0"/>
          <w:szCs w:val="24"/>
        </w:rPr>
        <w:t>Возвращает</w:t>
      </w:r>
    </w:p>
    <w:p w:rsidR="00000000" w:rsidRDefault="00E503CB">
      <w:pPr>
        <w:pStyle w:val="BodyText"/>
        <w:adjustRightInd/>
        <w:ind w:left="720"/>
        <w:jc w:val="left"/>
        <w:rPr>
          <w:sz w:val="20"/>
          <w:szCs w:val="24"/>
        </w:rPr>
      </w:pPr>
      <w:r>
        <w:rPr>
          <w:sz w:val="20"/>
          <w:szCs w:val="24"/>
        </w:rPr>
        <w:t>true если отделение существует, false если нет</w:t>
      </w:r>
    </w:p>
    <w:p w:rsidR="00000000" w:rsidRDefault="00E503CB">
      <w:pPr>
        <w:pStyle w:val="BodyText"/>
        <w:adjustRightInd/>
        <w:ind w:left="360"/>
        <w:rPr>
          <w:szCs w:val="24"/>
        </w:rPr>
      </w:pPr>
      <w:r>
        <w:rPr>
          <w:szCs w:val="24"/>
        </w:rPr>
        <w:t>При отсутствии отделения выводит сообщение об ошибке. Используется при добавлении посылки для проверки существования отделений отправителя и получателя.</w:t>
      </w:r>
    </w:p>
    <w:p w:rsidR="00000000" w:rsidRDefault="00E503CB">
      <w:pPr>
        <w:pStyle w:val="Heading5"/>
        <w:ind w:left="360"/>
        <w:jc w:val="both"/>
        <w:rPr>
          <w:rFonts w:cs="Times New Roman"/>
          <w:bCs w:val="0"/>
          <w:szCs w:val="24"/>
        </w:rPr>
      </w:pPr>
      <w:r>
        <w:rPr>
          <w:rFonts w:cs="Times New Roman"/>
          <w:bCs w:val="0"/>
          <w:szCs w:val="24"/>
        </w:rPr>
        <w:t>Пример:</w:t>
      </w:r>
    </w:p>
    <w:p w:rsidR="00000000" w:rsidRDefault="00E503CB">
      <w:pPr>
        <w:pStyle w:val="DescContinue2"/>
        <w:rPr>
          <w:szCs w:val="24"/>
        </w:rPr>
      </w:pPr>
    </w:p>
    <w:p w:rsidR="00000000" w:rsidRDefault="00E503CB">
      <w:pPr>
        <w:pStyle w:val="CodeExample2"/>
        <w:rPr>
          <w:rFonts w:cs="Times New Roman"/>
          <w:szCs w:val="24"/>
        </w:rPr>
      </w:pPr>
      <w:r>
        <w:rPr>
          <w:rFonts w:cs="Times New Roman"/>
          <w:color w:val="008000"/>
          <w:szCs w:val="24"/>
        </w:rPr>
        <w:t>if</w:t>
      </w:r>
      <w:r>
        <w:rPr>
          <w:rFonts w:cs="Times New Roman"/>
          <w:szCs w:val="24"/>
        </w:rPr>
        <w:t xml:space="preserve"> (!proveritSus</w:t>
      </w:r>
      <w:r>
        <w:rPr>
          <w:rFonts w:cs="Times New Roman"/>
          <w:szCs w:val="24"/>
        </w:rPr>
        <w:t>chestvuetOtdel(otkuda)) {</w:t>
      </w:r>
    </w:p>
    <w:p w:rsidR="00000000" w:rsidRDefault="00E503CB">
      <w:pPr>
        <w:pStyle w:val="CodeExample2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    </w:t>
      </w:r>
      <w:r>
        <w:rPr>
          <w:rFonts w:cs="Times New Roman"/>
          <w:color w:val="008000"/>
          <w:szCs w:val="24"/>
        </w:rPr>
        <w:t>return</w:t>
      </w:r>
      <w:r>
        <w:rPr>
          <w:rFonts w:cs="Times New Roman"/>
          <w:szCs w:val="24"/>
        </w:rPr>
        <w:t xml:space="preserve">; </w:t>
      </w:r>
      <w:r>
        <w:rPr>
          <w:rFonts w:cs="Times New Roman"/>
          <w:color w:val="800000"/>
          <w:szCs w:val="24"/>
        </w:rPr>
        <w:t>// отделение отправителя не найдено</w:t>
      </w:r>
    </w:p>
    <w:p w:rsidR="00000000" w:rsidRDefault="00E503CB">
      <w:pPr>
        <w:pStyle w:val="CodeExample2"/>
        <w:rPr>
          <w:rFonts w:cs="Times New Roman"/>
          <w:szCs w:val="24"/>
        </w:rPr>
      </w:pPr>
      <w:r>
        <w:rPr>
          <w:rFonts w:cs="Times New Roman"/>
          <w:szCs w:val="24"/>
        </w:rPr>
        <w:t>}</w:t>
      </w:r>
    </w:p>
    <w:p w:rsidR="00000000" w:rsidRDefault="00E503CB">
      <w:pPr>
        <w:pStyle w:val="DescContinue2"/>
        <w:rPr>
          <w:szCs w:val="24"/>
        </w:rPr>
      </w:pPr>
      <w:r>
        <w:rPr>
          <w:szCs w:val="24"/>
        </w:rPr>
        <w:t xml:space="preserve"> </w:t>
      </w:r>
    </w:p>
    <w:p w:rsidR="00000000" w:rsidRDefault="00E503CB">
      <w:pPr>
        <w:pStyle w:val="ListContinue1"/>
        <w:rPr>
          <w:szCs w:val="24"/>
        </w:rPr>
      </w:pPr>
      <w:r>
        <w:rPr>
          <w:szCs w:val="24"/>
        </w:rPr>
        <w:t xml:space="preserve">См. определение в файле </w:t>
      </w:r>
      <w:r>
        <w:rPr>
          <w:b/>
          <w:szCs w:val="24"/>
        </w:rPr>
        <w:t>BazaDannih.cpp</w:t>
      </w:r>
      <w:r>
        <w:rPr>
          <w:szCs w:val="24"/>
        </w:rPr>
        <w:t xml:space="preserve"> строка </w:t>
      </w:r>
      <w:r>
        <w:rPr>
          <w:b/>
          <w:szCs w:val="24"/>
        </w:rPr>
        <w:t>96</w:t>
      </w:r>
    </w:p>
    <w:p w:rsidR="00000000" w:rsidRDefault="00E503CB">
      <w:pPr>
        <w:pStyle w:val="ListContinue1"/>
        <w:rPr>
          <w:szCs w:val="24"/>
        </w:rPr>
      </w:pPr>
      <w:r>
        <w:rPr>
          <w:szCs w:val="24"/>
        </w:rPr>
        <w:t xml:space="preserve">Перекрестные ссылки </w:t>
      </w:r>
      <w:r>
        <w:rPr>
          <w:b/>
          <w:szCs w:val="24"/>
        </w:rPr>
        <w:t>otdeli</w:t>
      </w:r>
      <w:r>
        <w:rPr>
          <w:szCs w:val="24"/>
        </w:rPr>
        <w:t>.</w:t>
      </w:r>
    </w:p>
    <w:p w:rsidR="00000000" w:rsidRDefault="00E503CB">
      <w:pPr>
        <w:pStyle w:val="ListContinue1"/>
        <w:rPr>
          <w:szCs w:val="24"/>
        </w:rPr>
      </w:pPr>
      <w:r>
        <w:rPr>
          <w:szCs w:val="24"/>
        </w:rPr>
        <w:t xml:space="preserve">Используется в </w:t>
      </w:r>
      <w:r>
        <w:rPr>
          <w:b/>
          <w:szCs w:val="24"/>
        </w:rPr>
        <w:t>dobavitPosylku()</w:t>
      </w:r>
      <w:r>
        <w:rPr>
          <w:szCs w:val="24"/>
        </w:rPr>
        <w:t>.</w:t>
      </w:r>
    </w:p>
    <w:p w:rsidR="00000000" w:rsidRDefault="00E503CB">
      <w:pPr>
        <w:pStyle w:val="Heading4"/>
        <w:rPr>
          <w:rFonts w:cs="Times New Roman"/>
          <w:bCs w:val="0"/>
          <w:szCs w:val="24"/>
        </w:rPr>
      </w:pPr>
      <w:r>
        <w:rPr>
          <w:rFonts w:cs="Times New Roman"/>
          <w:bCs w:val="0"/>
          <w:szCs w:val="24"/>
        </w:rPr>
        <w:fldChar w:fldCharType="begin"/>
      </w:r>
      <w:r>
        <w:rPr>
          <w:rFonts w:cs="Times New Roman"/>
          <w:bCs w:val="0"/>
          <w:szCs w:val="24"/>
        </w:rPr>
        <w:instrText>xe "rasstoyanie:Holder"</w:instrText>
      </w:r>
      <w:r>
        <w:rPr>
          <w:rFonts w:cs="Times New Roman"/>
          <w:bCs w:val="0"/>
          <w:szCs w:val="24"/>
        </w:rPr>
        <w:fldChar w:fldCharType="end"/>
      </w:r>
      <w:r>
        <w:rPr>
          <w:rFonts w:cs="Times New Roman"/>
          <w:bCs w:val="0"/>
          <w:szCs w:val="24"/>
        </w:rPr>
        <w:fldChar w:fldCharType="begin"/>
      </w:r>
      <w:r>
        <w:rPr>
          <w:rFonts w:cs="Times New Roman"/>
          <w:bCs w:val="0"/>
          <w:szCs w:val="24"/>
        </w:rPr>
        <w:instrText>xe "Holder:rasstoyanie"</w:instrText>
      </w:r>
      <w:r>
        <w:rPr>
          <w:rFonts w:cs="Times New Roman"/>
          <w:bCs w:val="0"/>
          <w:szCs w:val="24"/>
        </w:rPr>
        <w:fldChar w:fldCharType="end"/>
      </w:r>
      <w:r>
        <w:rPr>
          <w:rFonts w:cs="Times New Roman"/>
          <w:bCs w:val="0"/>
          <w:szCs w:val="24"/>
        </w:rPr>
        <w:t>double Holder::rasstoyanie (int a, int b)</w:t>
      </w:r>
      <w:r>
        <w:rPr>
          <w:rFonts w:ascii="Courier New" w:hAnsi="Courier New" w:cs="Times New Roman"/>
          <w:bCs w:val="0"/>
          <w:szCs w:val="24"/>
        </w:rPr>
        <w:t>[private]</w:t>
      </w:r>
    </w:p>
    <w:p w:rsidR="00000000" w:rsidRDefault="00E503CB">
      <w:pPr>
        <w:pStyle w:val="ListContinue1"/>
        <w:rPr>
          <w:szCs w:val="24"/>
        </w:rPr>
      </w:pPr>
      <w:bookmarkStart w:id="17" w:name="AAAAAAAABR"/>
      <w:bookmarkEnd w:id="17"/>
    </w:p>
    <w:p w:rsidR="00000000" w:rsidRDefault="00E503CB">
      <w:pPr>
        <w:pStyle w:val="ListContinue1"/>
        <w:rPr>
          <w:szCs w:val="24"/>
        </w:rPr>
      </w:pPr>
      <w:r>
        <w:rPr>
          <w:szCs w:val="24"/>
        </w:rPr>
        <w:t xml:space="preserve">Рассчитать расстояние между двумя отделениями </w:t>
      </w:r>
    </w:p>
    <w:p w:rsidR="00000000" w:rsidRDefault="00E503CB">
      <w:pPr>
        <w:pStyle w:val="BodyText"/>
        <w:adjustRightInd/>
        <w:ind w:left="360"/>
        <w:rPr>
          <w:szCs w:val="24"/>
        </w:rPr>
      </w:pPr>
    </w:p>
    <w:p w:rsidR="00000000" w:rsidRDefault="00E503CB">
      <w:pPr>
        <w:pStyle w:val="Heading5"/>
        <w:ind w:left="360"/>
        <w:jc w:val="both"/>
        <w:rPr>
          <w:rFonts w:cs="Times New Roman"/>
          <w:bCs w:val="0"/>
          <w:szCs w:val="24"/>
        </w:rPr>
      </w:pPr>
      <w:r>
        <w:rPr>
          <w:rFonts w:cs="Times New Roman"/>
          <w:bCs w:val="0"/>
          <w:szCs w:val="24"/>
        </w:rPr>
        <w:t>Аргументы</w:t>
      </w:r>
    </w:p>
    <w:tbl>
      <w:tblPr>
        <w:tblW w:w="0" w:type="auto"/>
        <w:tblInd w:w="41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1761"/>
        <w:gridCol w:w="6561"/>
      </w:tblGrid>
      <w:tr w:rsidR="00000000">
        <w:tblPrEx>
          <w:tblCellMar>
            <w:top w:w="0" w:type="dxa"/>
            <w:bottom w:w="0" w:type="dxa"/>
          </w:tblCellMar>
        </w:tblPrEx>
        <w:tc>
          <w:tcPr>
            <w:tcW w:w="1761" w:type="dxa"/>
          </w:tcPr>
          <w:p w:rsidR="00000000" w:rsidRDefault="00E503CB">
            <w:pPr>
              <w:rPr>
                <w:szCs w:val="24"/>
              </w:rPr>
            </w:pPr>
            <w:r>
              <w:rPr>
                <w:i/>
                <w:szCs w:val="24"/>
              </w:rPr>
              <w:t>a</w:t>
            </w:r>
            <w:r>
              <w:rPr>
                <w:szCs w:val="24"/>
              </w:rPr>
              <w:t xml:space="preserve"> </w:t>
            </w:r>
          </w:p>
        </w:tc>
        <w:tc>
          <w:tcPr>
            <w:tcW w:w="6561" w:type="dxa"/>
          </w:tcPr>
          <w:p w:rsidR="00000000" w:rsidRDefault="00E503CB">
            <w:pPr>
              <w:rPr>
                <w:szCs w:val="24"/>
              </w:rPr>
            </w:pPr>
            <w:r>
              <w:rPr>
                <w:szCs w:val="24"/>
              </w:rPr>
              <w:t xml:space="preserve">ID первого отделения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761" w:type="dxa"/>
          </w:tcPr>
          <w:p w:rsidR="00000000" w:rsidRDefault="00E503CB">
            <w:pPr>
              <w:rPr>
                <w:szCs w:val="24"/>
              </w:rPr>
            </w:pPr>
            <w:r>
              <w:rPr>
                <w:i/>
                <w:szCs w:val="24"/>
              </w:rPr>
              <w:t>b</w:t>
            </w:r>
            <w:r>
              <w:rPr>
                <w:szCs w:val="24"/>
              </w:rPr>
              <w:t xml:space="preserve"> </w:t>
            </w:r>
          </w:p>
        </w:tc>
        <w:tc>
          <w:tcPr>
            <w:tcW w:w="6561" w:type="dxa"/>
          </w:tcPr>
          <w:p w:rsidR="00000000" w:rsidRDefault="00E503CB">
            <w:pPr>
              <w:rPr>
                <w:szCs w:val="24"/>
              </w:rPr>
            </w:pPr>
            <w:r>
              <w:rPr>
                <w:szCs w:val="24"/>
              </w:rPr>
              <w:t xml:space="preserve">ID второго отделения </w:t>
            </w:r>
          </w:p>
        </w:tc>
      </w:tr>
    </w:tbl>
    <w:p w:rsidR="00000000" w:rsidRDefault="00E503CB">
      <w:pPr>
        <w:pStyle w:val="Heading5"/>
        <w:ind w:left="360"/>
        <w:jc w:val="both"/>
        <w:rPr>
          <w:rFonts w:cs="Times New Roman"/>
          <w:bCs w:val="0"/>
          <w:szCs w:val="24"/>
        </w:rPr>
      </w:pPr>
      <w:r>
        <w:rPr>
          <w:rFonts w:cs="Times New Roman"/>
          <w:bCs w:val="0"/>
          <w:szCs w:val="24"/>
        </w:rPr>
        <w:t>Возвращает</w:t>
      </w:r>
    </w:p>
    <w:p w:rsidR="00000000" w:rsidRDefault="00E503CB">
      <w:pPr>
        <w:pStyle w:val="BodyText"/>
        <w:adjustRightInd/>
        <w:ind w:left="720"/>
        <w:jc w:val="left"/>
        <w:rPr>
          <w:sz w:val="20"/>
          <w:szCs w:val="24"/>
        </w:rPr>
      </w:pPr>
      <w:r>
        <w:rPr>
          <w:sz w:val="20"/>
          <w:szCs w:val="24"/>
        </w:rPr>
        <w:t>Расстояние в километрах</w:t>
      </w:r>
    </w:p>
    <w:p w:rsidR="00000000" w:rsidRDefault="00E503CB">
      <w:pPr>
        <w:pStyle w:val="Heading5"/>
        <w:ind w:left="360"/>
        <w:jc w:val="both"/>
        <w:rPr>
          <w:rFonts w:cs="Times New Roman"/>
          <w:bCs w:val="0"/>
          <w:szCs w:val="24"/>
        </w:rPr>
      </w:pPr>
      <w:r>
        <w:rPr>
          <w:rFonts w:cs="Times New Roman"/>
          <w:bCs w:val="0"/>
          <w:szCs w:val="24"/>
        </w:rPr>
        <w:t>Аргументы</w:t>
      </w:r>
    </w:p>
    <w:tbl>
      <w:tblPr>
        <w:tblW w:w="0" w:type="auto"/>
        <w:tblInd w:w="41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1761"/>
        <w:gridCol w:w="6561"/>
      </w:tblGrid>
      <w:tr w:rsidR="00000000">
        <w:tblPrEx>
          <w:tblCellMar>
            <w:top w:w="0" w:type="dxa"/>
            <w:bottom w:w="0" w:type="dxa"/>
          </w:tblCellMar>
        </w:tblPrEx>
        <w:tc>
          <w:tcPr>
            <w:tcW w:w="1761" w:type="dxa"/>
          </w:tcPr>
          <w:p w:rsidR="00000000" w:rsidRDefault="00E503CB">
            <w:pPr>
              <w:rPr>
                <w:szCs w:val="24"/>
              </w:rPr>
            </w:pPr>
            <w:r>
              <w:rPr>
                <w:i/>
                <w:szCs w:val="24"/>
              </w:rPr>
              <w:t>a</w:t>
            </w:r>
            <w:r>
              <w:rPr>
                <w:szCs w:val="24"/>
              </w:rPr>
              <w:t xml:space="preserve"> </w:t>
            </w:r>
          </w:p>
        </w:tc>
        <w:tc>
          <w:tcPr>
            <w:tcW w:w="6561" w:type="dxa"/>
          </w:tcPr>
          <w:p w:rsidR="00000000" w:rsidRDefault="00E503CB">
            <w:pPr>
              <w:rPr>
                <w:szCs w:val="24"/>
              </w:rPr>
            </w:pPr>
            <w:r>
              <w:rPr>
                <w:szCs w:val="24"/>
              </w:rPr>
              <w:t xml:space="preserve">ID первого отделения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761" w:type="dxa"/>
          </w:tcPr>
          <w:p w:rsidR="00000000" w:rsidRDefault="00E503CB">
            <w:pPr>
              <w:rPr>
                <w:szCs w:val="24"/>
              </w:rPr>
            </w:pPr>
            <w:r>
              <w:rPr>
                <w:i/>
                <w:szCs w:val="24"/>
              </w:rPr>
              <w:t>b</w:t>
            </w:r>
            <w:r>
              <w:rPr>
                <w:szCs w:val="24"/>
              </w:rPr>
              <w:t xml:space="preserve"> </w:t>
            </w:r>
          </w:p>
        </w:tc>
        <w:tc>
          <w:tcPr>
            <w:tcW w:w="6561" w:type="dxa"/>
          </w:tcPr>
          <w:p w:rsidR="00000000" w:rsidRDefault="00E503CB">
            <w:pPr>
              <w:rPr>
                <w:szCs w:val="24"/>
              </w:rPr>
            </w:pPr>
            <w:r>
              <w:rPr>
                <w:szCs w:val="24"/>
              </w:rPr>
              <w:t xml:space="preserve">ID второго отделения </w:t>
            </w:r>
          </w:p>
        </w:tc>
      </w:tr>
    </w:tbl>
    <w:p w:rsidR="00000000" w:rsidRDefault="00E503CB">
      <w:pPr>
        <w:pStyle w:val="Heading5"/>
        <w:ind w:left="360"/>
        <w:jc w:val="both"/>
        <w:rPr>
          <w:rFonts w:cs="Times New Roman"/>
          <w:bCs w:val="0"/>
          <w:szCs w:val="24"/>
        </w:rPr>
      </w:pPr>
      <w:r>
        <w:rPr>
          <w:rFonts w:cs="Times New Roman"/>
          <w:bCs w:val="0"/>
          <w:szCs w:val="24"/>
        </w:rPr>
        <w:t>Возвращает</w:t>
      </w:r>
    </w:p>
    <w:p w:rsidR="00000000" w:rsidRDefault="00E503CB">
      <w:pPr>
        <w:pStyle w:val="BodyText"/>
        <w:adjustRightInd/>
        <w:ind w:left="720"/>
        <w:jc w:val="left"/>
        <w:rPr>
          <w:sz w:val="20"/>
          <w:szCs w:val="24"/>
        </w:rPr>
      </w:pPr>
      <w:r>
        <w:rPr>
          <w:sz w:val="20"/>
          <w:szCs w:val="24"/>
        </w:rPr>
        <w:t>Расстояние в километрах</w:t>
      </w:r>
    </w:p>
    <w:p w:rsidR="00000000" w:rsidRDefault="00E503CB">
      <w:pPr>
        <w:pStyle w:val="BodyText"/>
        <w:adjustRightInd/>
        <w:ind w:left="360"/>
        <w:rPr>
          <w:szCs w:val="24"/>
        </w:rPr>
      </w:pPr>
      <w:r>
        <w:rPr>
          <w:szCs w:val="24"/>
        </w:rPr>
        <w:t xml:space="preserve">Находит отделения по ID, использует их координаты и вызывает функцию rasst() из </w:t>
      </w:r>
      <w:r>
        <w:rPr>
          <w:b/>
          <w:szCs w:val="24"/>
        </w:rPr>
        <w:t>VremyaMachinery</w:t>
      </w:r>
      <w:r>
        <w:rPr>
          <w:szCs w:val="24"/>
        </w:rPr>
        <w:t>. Если хотя бы одно отделение не найдено, возвращает 0.</w:t>
      </w:r>
    </w:p>
    <w:p w:rsidR="00000000" w:rsidRDefault="00E503CB">
      <w:pPr>
        <w:pStyle w:val="Heading5"/>
        <w:ind w:left="360"/>
        <w:jc w:val="both"/>
        <w:rPr>
          <w:rFonts w:cs="Times New Roman"/>
          <w:bCs w:val="0"/>
          <w:szCs w:val="24"/>
        </w:rPr>
      </w:pPr>
      <w:r>
        <w:rPr>
          <w:rFonts w:cs="Times New Roman"/>
          <w:bCs w:val="0"/>
          <w:szCs w:val="24"/>
        </w:rPr>
        <w:t>Пример:</w:t>
      </w:r>
    </w:p>
    <w:p w:rsidR="00000000" w:rsidRDefault="00E503CB">
      <w:pPr>
        <w:pStyle w:val="DescContinue2"/>
        <w:rPr>
          <w:szCs w:val="24"/>
        </w:rPr>
      </w:pPr>
    </w:p>
    <w:p w:rsidR="00000000" w:rsidRDefault="00E503CB">
      <w:pPr>
        <w:pStyle w:val="CodeExample2"/>
        <w:rPr>
          <w:rFonts w:cs="Times New Roman"/>
          <w:szCs w:val="24"/>
        </w:rPr>
      </w:pPr>
      <w:r>
        <w:rPr>
          <w:rFonts w:cs="Times New Roman"/>
          <w:color w:val="800000"/>
          <w:szCs w:val="24"/>
        </w:rPr>
        <w:t>// отделение 1: x=0, y=0</w:t>
      </w:r>
    </w:p>
    <w:p w:rsidR="00000000" w:rsidRDefault="00E503CB">
      <w:pPr>
        <w:pStyle w:val="CodeExample2"/>
        <w:rPr>
          <w:rFonts w:cs="Times New Roman"/>
          <w:szCs w:val="24"/>
        </w:rPr>
      </w:pPr>
      <w:r>
        <w:rPr>
          <w:rFonts w:cs="Times New Roman"/>
          <w:color w:val="800000"/>
          <w:szCs w:val="24"/>
        </w:rPr>
        <w:t xml:space="preserve">// отделение </w:t>
      </w:r>
      <w:r>
        <w:rPr>
          <w:rFonts w:cs="Times New Roman"/>
          <w:color w:val="800000"/>
          <w:szCs w:val="24"/>
        </w:rPr>
        <w:t>2: x=3, y=4</w:t>
      </w:r>
    </w:p>
    <w:p w:rsidR="00000000" w:rsidRDefault="00E503CB">
      <w:pPr>
        <w:pStyle w:val="CodeExample2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rasstoyanie(1, 2); </w:t>
      </w:r>
      <w:r>
        <w:rPr>
          <w:rFonts w:cs="Times New Roman"/>
          <w:color w:val="800000"/>
          <w:szCs w:val="24"/>
        </w:rPr>
        <w:t>// возвращает 5</w:t>
      </w:r>
    </w:p>
    <w:p w:rsidR="00000000" w:rsidRDefault="00E503CB">
      <w:pPr>
        <w:pStyle w:val="DescContinue2"/>
        <w:rPr>
          <w:szCs w:val="24"/>
        </w:rPr>
      </w:pPr>
      <w:r>
        <w:rPr>
          <w:szCs w:val="24"/>
        </w:rPr>
        <w:t xml:space="preserve"> </w:t>
      </w:r>
    </w:p>
    <w:p w:rsidR="00000000" w:rsidRDefault="00E503CB">
      <w:pPr>
        <w:pStyle w:val="ListContinue1"/>
        <w:rPr>
          <w:szCs w:val="24"/>
        </w:rPr>
      </w:pPr>
      <w:r>
        <w:rPr>
          <w:szCs w:val="24"/>
        </w:rPr>
        <w:t xml:space="preserve">См. определение в файле </w:t>
      </w:r>
      <w:r>
        <w:rPr>
          <w:b/>
          <w:szCs w:val="24"/>
        </w:rPr>
        <w:t>BazaDannih.cpp</w:t>
      </w:r>
      <w:r>
        <w:rPr>
          <w:szCs w:val="24"/>
        </w:rPr>
        <w:t xml:space="preserve"> строка </w:t>
      </w:r>
      <w:r>
        <w:rPr>
          <w:b/>
          <w:szCs w:val="24"/>
        </w:rPr>
        <w:t>39</w:t>
      </w:r>
    </w:p>
    <w:p w:rsidR="00000000" w:rsidRDefault="00E503CB">
      <w:pPr>
        <w:pStyle w:val="ListContinue1"/>
        <w:rPr>
          <w:szCs w:val="24"/>
        </w:rPr>
      </w:pPr>
      <w:r>
        <w:rPr>
          <w:szCs w:val="24"/>
        </w:rPr>
        <w:t xml:space="preserve">Перекрестные ссылки </w:t>
      </w:r>
      <w:r>
        <w:rPr>
          <w:b/>
          <w:szCs w:val="24"/>
        </w:rPr>
        <w:t>Otdel::getX()</w:t>
      </w:r>
      <w:r>
        <w:rPr>
          <w:szCs w:val="24"/>
        </w:rPr>
        <w:t xml:space="preserve">, </w:t>
      </w:r>
      <w:r>
        <w:rPr>
          <w:b/>
          <w:szCs w:val="24"/>
        </w:rPr>
        <w:t>Otdel::getY()</w:t>
      </w:r>
      <w:r>
        <w:rPr>
          <w:szCs w:val="24"/>
        </w:rPr>
        <w:t xml:space="preserve"> и </w:t>
      </w:r>
      <w:r>
        <w:rPr>
          <w:b/>
          <w:szCs w:val="24"/>
        </w:rPr>
        <w:t>otdeli</w:t>
      </w:r>
      <w:r>
        <w:rPr>
          <w:szCs w:val="24"/>
        </w:rPr>
        <w:t>.</w:t>
      </w:r>
    </w:p>
    <w:p w:rsidR="00000000" w:rsidRDefault="00E503CB">
      <w:pPr>
        <w:pStyle w:val="ListContinue1"/>
        <w:rPr>
          <w:szCs w:val="24"/>
        </w:rPr>
      </w:pPr>
      <w:r>
        <w:rPr>
          <w:szCs w:val="24"/>
        </w:rPr>
        <w:t xml:space="preserve">Используется в </w:t>
      </w:r>
      <w:r>
        <w:rPr>
          <w:b/>
          <w:szCs w:val="24"/>
        </w:rPr>
        <w:t>peresmotretPosylki()</w:t>
      </w:r>
      <w:r>
        <w:rPr>
          <w:szCs w:val="24"/>
        </w:rPr>
        <w:t>.</w:t>
      </w:r>
    </w:p>
    <w:p w:rsidR="00000000" w:rsidRDefault="00E503CB">
      <w:pPr>
        <w:pStyle w:val="Heading4"/>
        <w:rPr>
          <w:rFonts w:cs="Times New Roman"/>
          <w:bCs w:val="0"/>
          <w:szCs w:val="24"/>
        </w:rPr>
      </w:pPr>
      <w:r>
        <w:rPr>
          <w:rFonts w:cs="Times New Roman"/>
          <w:bCs w:val="0"/>
          <w:szCs w:val="24"/>
        </w:rPr>
        <w:fldChar w:fldCharType="begin"/>
      </w:r>
      <w:r>
        <w:rPr>
          <w:rFonts w:cs="Times New Roman"/>
          <w:bCs w:val="0"/>
          <w:szCs w:val="24"/>
        </w:rPr>
        <w:instrText>xe "sohranit:Holder"</w:instrText>
      </w:r>
      <w:r>
        <w:rPr>
          <w:rFonts w:cs="Times New Roman"/>
          <w:bCs w:val="0"/>
          <w:szCs w:val="24"/>
        </w:rPr>
        <w:fldChar w:fldCharType="end"/>
      </w:r>
      <w:r>
        <w:rPr>
          <w:rFonts w:cs="Times New Roman"/>
          <w:bCs w:val="0"/>
          <w:szCs w:val="24"/>
        </w:rPr>
        <w:fldChar w:fldCharType="begin"/>
      </w:r>
      <w:r>
        <w:rPr>
          <w:rFonts w:cs="Times New Roman"/>
          <w:bCs w:val="0"/>
          <w:szCs w:val="24"/>
        </w:rPr>
        <w:instrText>xe "Holder:sohranit"</w:instrText>
      </w:r>
      <w:r>
        <w:rPr>
          <w:rFonts w:cs="Times New Roman"/>
          <w:bCs w:val="0"/>
          <w:szCs w:val="24"/>
        </w:rPr>
        <w:fldChar w:fldCharType="end"/>
      </w:r>
      <w:r>
        <w:rPr>
          <w:rFonts w:cs="Times New Roman"/>
          <w:bCs w:val="0"/>
          <w:szCs w:val="24"/>
        </w:rPr>
        <w:t>bool Holder::sohra</w:t>
      </w:r>
      <w:r>
        <w:rPr>
          <w:rFonts w:cs="Times New Roman"/>
          <w:bCs w:val="0"/>
          <w:szCs w:val="24"/>
        </w:rPr>
        <w:t>nit (string file)</w:t>
      </w:r>
    </w:p>
    <w:p w:rsidR="00000000" w:rsidRDefault="00E503CB">
      <w:pPr>
        <w:pStyle w:val="ListContinue1"/>
        <w:rPr>
          <w:szCs w:val="24"/>
        </w:rPr>
      </w:pPr>
      <w:bookmarkStart w:id="18" w:name="AAAAAAAABS"/>
      <w:bookmarkEnd w:id="18"/>
    </w:p>
    <w:p w:rsidR="00000000" w:rsidRDefault="00E503CB">
      <w:pPr>
        <w:pStyle w:val="ListContinue1"/>
        <w:rPr>
          <w:szCs w:val="24"/>
        </w:rPr>
      </w:pPr>
      <w:r>
        <w:rPr>
          <w:szCs w:val="24"/>
        </w:rPr>
        <w:t xml:space="preserve">Сохранить данные в файлы </w:t>
      </w:r>
    </w:p>
    <w:p w:rsidR="00000000" w:rsidRDefault="00E503CB">
      <w:pPr>
        <w:pStyle w:val="BodyText"/>
        <w:adjustRightInd/>
        <w:ind w:left="360"/>
        <w:rPr>
          <w:szCs w:val="24"/>
        </w:rPr>
      </w:pPr>
    </w:p>
    <w:p w:rsidR="00000000" w:rsidRDefault="00E503CB">
      <w:pPr>
        <w:pStyle w:val="Heading5"/>
        <w:ind w:left="360"/>
        <w:jc w:val="both"/>
        <w:rPr>
          <w:rFonts w:cs="Times New Roman"/>
          <w:bCs w:val="0"/>
          <w:szCs w:val="24"/>
        </w:rPr>
      </w:pPr>
      <w:r>
        <w:rPr>
          <w:rFonts w:cs="Times New Roman"/>
          <w:bCs w:val="0"/>
          <w:szCs w:val="24"/>
        </w:rPr>
        <w:t>Аргументы</w:t>
      </w:r>
    </w:p>
    <w:tbl>
      <w:tblPr>
        <w:tblW w:w="0" w:type="auto"/>
        <w:tblInd w:w="41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1761"/>
        <w:gridCol w:w="6561"/>
      </w:tblGrid>
      <w:tr w:rsidR="00000000">
        <w:tblPrEx>
          <w:tblCellMar>
            <w:top w:w="0" w:type="dxa"/>
            <w:bottom w:w="0" w:type="dxa"/>
          </w:tblCellMar>
        </w:tblPrEx>
        <w:tc>
          <w:tcPr>
            <w:tcW w:w="1761" w:type="dxa"/>
          </w:tcPr>
          <w:p w:rsidR="00000000" w:rsidRDefault="00E503CB">
            <w:pPr>
              <w:rPr>
                <w:szCs w:val="24"/>
              </w:rPr>
            </w:pPr>
            <w:r>
              <w:rPr>
                <w:i/>
                <w:szCs w:val="24"/>
              </w:rPr>
              <w:t>file</w:t>
            </w:r>
            <w:r>
              <w:rPr>
                <w:szCs w:val="24"/>
              </w:rPr>
              <w:t xml:space="preserve"> </w:t>
            </w:r>
          </w:p>
        </w:tc>
        <w:tc>
          <w:tcPr>
            <w:tcW w:w="6561" w:type="dxa"/>
          </w:tcPr>
          <w:p w:rsidR="00000000" w:rsidRDefault="00E503CB">
            <w:pPr>
              <w:rPr>
                <w:szCs w:val="24"/>
              </w:rPr>
            </w:pPr>
            <w:r>
              <w:rPr>
                <w:szCs w:val="24"/>
              </w:rPr>
              <w:t xml:space="preserve">Путь для сохранения отделений </w:t>
            </w:r>
          </w:p>
        </w:tc>
      </w:tr>
    </w:tbl>
    <w:p w:rsidR="00000000" w:rsidRDefault="00E503CB">
      <w:pPr>
        <w:pStyle w:val="Heading5"/>
        <w:ind w:left="360"/>
        <w:jc w:val="both"/>
        <w:rPr>
          <w:rFonts w:cs="Times New Roman"/>
          <w:bCs w:val="0"/>
          <w:szCs w:val="24"/>
        </w:rPr>
      </w:pPr>
      <w:r>
        <w:rPr>
          <w:rFonts w:cs="Times New Roman"/>
          <w:bCs w:val="0"/>
          <w:szCs w:val="24"/>
        </w:rPr>
        <w:t>Возвращает</w:t>
      </w:r>
    </w:p>
    <w:p w:rsidR="00000000" w:rsidRDefault="00E503CB">
      <w:pPr>
        <w:pStyle w:val="BodyText"/>
        <w:adjustRightInd/>
        <w:ind w:left="720"/>
        <w:jc w:val="left"/>
        <w:rPr>
          <w:sz w:val="20"/>
          <w:szCs w:val="24"/>
        </w:rPr>
      </w:pPr>
      <w:r>
        <w:rPr>
          <w:sz w:val="20"/>
          <w:szCs w:val="24"/>
        </w:rPr>
        <w:t>true если сохранение успешно</w:t>
      </w:r>
    </w:p>
    <w:p w:rsidR="00000000" w:rsidRDefault="00E503CB">
      <w:pPr>
        <w:pStyle w:val="BodyText"/>
        <w:adjustRightInd/>
        <w:ind w:left="360"/>
        <w:rPr>
          <w:szCs w:val="24"/>
        </w:rPr>
      </w:pPr>
      <w:r>
        <w:rPr>
          <w:szCs w:val="24"/>
        </w:rPr>
        <w:t>Отделения сохраняются в file, посылки в parcels.txt</w:t>
      </w:r>
    </w:p>
    <w:p w:rsidR="00000000" w:rsidRDefault="00E503CB">
      <w:pPr>
        <w:pStyle w:val="Heading5"/>
        <w:ind w:left="360"/>
        <w:jc w:val="both"/>
        <w:rPr>
          <w:rFonts w:cs="Times New Roman"/>
          <w:bCs w:val="0"/>
          <w:szCs w:val="24"/>
        </w:rPr>
      </w:pPr>
      <w:r>
        <w:rPr>
          <w:rFonts w:cs="Times New Roman"/>
          <w:bCs w:val="0"/>
          <w:szCs w:val="24"/>
        </w:rPr>
        <w:t>Аргументы</w:t>
      </w:r>
    </w:p>
    <w:tbl>
      <w:tblPr>
        <w:tblW w:w="0" w:type="auto"/>
        <w:tblInd w:w="41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1761"/>
        <w:gridCol w:w="6561"/>
      </w:tblGrid>
      <w:tr w:rsidR="00000000">
        <w:tblPrEx>
          <w:tblCellMar>
            <w:top w:w="0" w:type="dxa"/>
            <w:bottom w:w="0" w:type="dxa"/>
          </w:tblCellMar>
        </w:tblPrEx>
        <w:tc>
          <w:tcPr>
            <w:tcW w:w="1761" w:type="dxa"/>
          </w:tcPr>
          <w:p w:rsidR="00000000" w:rsidRDefault="00E503CB">
            <w:pPr>
              <w:rPr>
                <w:szCs w:val="24"/>
              </w:rPr>
            </w:pPr>
            <w:r>
              <w:rPr>
                <w:i/>
                <w:szCs w:val="24"/>
              </w:rPr>
              <w:t>file</w:t>
            </w:r>
            <w:r>
              <w:rPr>
                <w:szCs w:val="24"/>
              </w:rPr>
              <w:t xml:space="preserve"> </w:t>
            </w:r>
          </w:p>
        </w:tc>
        <w:tc>
          <w:tcPr>
            <w:tcW w:w="6561" w:type="dxa"/>
          </w:tcPr>
          <w:p w:rsidR="00000000" w:rsidRDefault="00E503CB">
            <w:pPr>
              <w:rPr>
                <w:szCs w:val="24"/>
              </w:rPr>
            </w:pPr>
            <w:r>
              <w:rPr>
                <w:szCs w:val="24"/>
              </w:rPr>
              <w:t xml:space="preserve">Путь для сохранения отделений </w:t>
            </w:r>
          </w:p>
        </w:tc>
      </w:tr>
    </w:tbl>
    <w:p w:rsidR="00000000" w:rsidRDefault="00E503CB">
      <w:pPr>
        <w:pStyle w:val="Heading5"/>
        <w:ind w:left="360"/>
        <w:jc w:val="both"/>
        <w:rPr>
          <w:rFonts w:cs="Times New Roman"/>
          <w:bCs w:val="0"/>
          <w:szCs w:val="24"/>
        </w:rPr>
      </w:pPr>
      <w:r>
        <w:rPr>
          <w:rFonts w:cs="Times New Roman"/>
          <w:bCs w:val="0"/>
          <w:szCs w:val="24"/>
        </w:rPr>
        <w:t>Во</w:t>
      </w:r>
      <w:r>
        <w:rPr>
          <w:rFonts w:cs="Times New Roman"/>
          <w:bCs w:val="0"/>
          <w:szCs w:val="24"/>
        </w:rPr>
        <w:t>звращает</w:t>
      </w:r>
    </w:p>
    <w:p w:rsidR="00000000" w:rsidRDefault="00E503CB">
      <w:pPr>
        <w:pStyle w:val="BodyText"/>
        <w:adjustRightInd/>
        <w:ind w:left="720"/>
        <w:jc w:val="left"/>
        <w:rPr>
          <w:sz w:val="20"/>
          <w:szCs w:val="24"/>
        </w:rPr>
      </w:pPr>
      <w:r>
        <w:rPr>
          <w:sz w:val="20"/>
          <w:szCs w:val="24"/>
        </w:rPr>
        <w:t>true если сохранение успешно, false при ошибке</w:t>
      </w:r>
    </w:p>
    <w:p w:rsidR="00000000" w:rsidRDefault="00E503CB">
      <w:pPr>
        <w:pStyle w:val="BodyText"/>
        <w:adjustRightInd/>
        <w:ind w:left="360"/>
        <w:rPr>
          <w:szCs w:val="24"/>
        </w:rPr>
      </w:pPr>
      <w:r>
        <w:rPr>
          <w:szCs w:val="24"/>
        </w:rPr>
        <w:t>Отделения сохраняются в указанный файл в формате: "ID X Y Название"</w:t>
      </w:r>
    </w:p>
    <w:p w:rsidR="00000000" w:rsidRDefault="00E503CB">
      <w:pPr>
        <w:pStyle w:val="BodyText"/>
        <w:adjustRightInd/>
        <w:ind w:left="360"/>
        <w:rPr>
          <w:szCs w:val="24"/>
        </w:rPr>
      </w:pPr>
      <w:r>
        <w:rPr>
          <w:szCs w:val="24"/>
        </w:rPr>
        <w:t>Посылки сохраняются в файл parcels.txt в формате: "трек|отправитель|получатель|вес|откуда|куда|где|дней"</w:t>
      </w:r>
    </w:p>
    <w:p w:rsidR="00000000" w:rsidRDefault="00E503CB">
      <w:pPr>
        <w:pStyle w:val="BodyText"/>
        <w:adjustRightInd/>
        <w:ind w:left="360"/>
        <w:rPr>
          <w:szCs w:val="24"/>
        </w:rPr>
      </w:pPr>
      <w:r>
        <w:rPr>
          <w:szCs w:val="24"/>
        </w:rPr>
        <w:t>Сохраняются только активные</w:t>
      </w:r>
      <w:r>
        <w:rPr>
          <w:szCs w:val="24"/>
        </w:rPr>
        <w:t xml:space="preserve"> (не выданные) посылки.</w:t>
      </w:r>
    </w:p>
    <w:p w:rsidR="00000000" w:rsidRDefault="00E503CB">
      <w:pPr>
        <w:pStyle w:val="Heading5"/>
        <w:ind w:left="360"/>
        <w:jc w:val="both"/>
        <w:rPr>
          <w:rFonts w:cs="Times New Roman"/>
          <w:bCs w:val="0"/>
          <w:szCs w:val="24"/>
        </w:rPr>
      </w:pPr>
      <w:r>
        <w:rPr>
          <w:rFonts w:cs="Times New Roman"/>
          <w:bCs w:val="0"/>
          <w:szCs w:val="24"/>
        </w:rPr>
        <w:t>Пример сохранённых данных:</w:t>
      </w:r>
    </w:p>
    <w:p w:rsidR="00000000" w:rsidRDefault="00E503CB">
      <w:pPr>
        <w:pStyle w:val="DescContinue2"/>
        <w:rPr>
          <w:szCs w:val="24"/>
        </w:rPr>
      </w:pPr>
    </w:p>
    <w:p w:rsidR="00000000" w:rsidRDefault="00E503CB">
      <w:pPr>
        <w:pStyle w:val="CodeExample2"/>
        <w:rPr>
          <w:rFonts w:cs="Times New Roman"/>
          <w:szCs w:val="24"/>
        </w:rPr>
      </w:pPr>
      <w:r>
        <w:rPr>
          <w:rFonts w:cs="Times New Roman"/>
          <w:color w:val="800000"/>
          <w:szCs w:val="24"/>
        </w:rPr>
        <w:t>// offices.txt</w:t>
      </w:r>
    </w:p>
    <w:p w:rsidR="00000000" w:rsidRDefault="00E503CB">
      <w:pPr>
        <w:pStyle w:val="CodeExample2"/>
        <w:rPr>
          <w:rFonts w:cs="Times New Roman"/>
          <w:szCs w:val="24"/>
        </w:rPr>
      </w:pPr>
      <w:r>
        <w:rPr>
          <w:rFonts w:cs="Times New Roman"/>
          <w:szCs w:val="24"/>
        </w:rPr>
        <w:t>1 0 0 Москва</w:t>
      </w:r>
    </w:p>
    <w:p w:rsidR="00000000" w:rsidRDefault="00E503CB">
      <w:pPr>
        <w:pStyle w:val="CodeExample2"/>
        <w:rPr>
          <w:rFonts w:cs="Times New Roman"/>
          <w:szCs w:val="24"/>
        </w:rPr>
      </w:pPr>
      <w:r>
        <w:rPr>
          <w:rFonts w:cs="Times New Roman"/>
          <w:szCs w:val="24"/>
        </w:rPr>
        <w:t>2 500 0 Санкт-Петербург</w:t>
      </w:r>
    </w:p>
    <w:p w:rsidR="00000000" w:rsidRDefault="00E503CB">
      <w:pPr>
        <w:pStyle w:val="CodeExample2"/>
        <w:rPr>
          <w:rFonts w:cs="Times New Roman"/>
          <w:szCs w:val="24"/>
        </w:rPr>
      </w:pPr>
    </w:p>
    <w:p w:rsidR="00000000" w:rsidRDefault="00E503CB">
      <w:pPr>
        <w:pStyle w:val="CodeExample2"/>
        <w:rPr>
          <w:rFonts w:cs="Times New Roman"/>
          <w:szCs w:val="24"/>
        </w:rPr>
      </w:pPr>
      <w:r>
        <w:rPr>
          <w:rFonts w:cs="Times New Roman"/>
          <w:color w:val="800000"/>
          <w:szCs w:val="24"/>
        </w:rPr>
        <w:t>// parcels.txt</w:t>
      </w:r>
    </w:p>
    <w:p w:rsidR="00000000" w:rsidRDefault="00E503CB">
      <w:pPr>
        <w:pStyle w:val="CodeExample2"/>
        <w:rPr>
          <w:rFonts w:cs="Times New Roman"/>
          <w:szCs w:val="24"/>
        </w:rPr>
      </w:pPr>
      <w:r>
        <w:rPr>
          <w:rFonts w:cs="Times New Roman"/>
          <w:szCs w:val="24"/>
        </w:rPr>
        <w:t>TRACK001|Иванов|Петров|2.5|1|2|2|0</w:t>
      </w:r>
    </w:p>
    <w:p w:rsidR="00000000" w:rsidRDefault="00E503CB">
      <w:pPr>
        <w:pStyle w:val="DescContinue2"/>
        <w:rPr>
          <w:szCs w:val="24"/>
        </w:rPr>
      </w:pPr>
      <w:r>
        <w:rPr>
          <w:szCs w:val="24"/>
        </w:rPr>
        <w:t xml:space="preserve"> </w:t>
      </w:r>
    </w:p>
    <w:p w:rsidR="00000000" w:rsidRDefault="00E503CB">
      <w:pPr>
        <w:pStyle w:val="ListContinue1"/>
        <w:rPr>
          <w:szCs w:val="24"/>
        </w:rPr>
      </w:pPr>
      <w:r>
        <w:rPr>
          <w:szCs w:val="24"/>
        </w:rPr>
        <w:t xml:space="preserve">См. определение в файле </w:t>
      </w:r>
      <w:r>
        <w:rPr>
          <w:b/>
          <w:szCs w:val="24"/>
        </w:rPr>
        <w:t>BazaDannih.cpp</w:t>
      </w:r>
      <w:r>
        <w:rPr>
          <w:szCs w:val="24"/>
        </w:rPr>
        <w:t xml:space="preserve"> строка </w:t>
      </w:r>
      <w:r>
        <w:rPr>
          <w:b/>
          <w:szCs w:val="24"/>
        </w:rPr>
        <w:t>529</w:t>
      </w:r>
    </w:p>
    <w:p w:rsidR="00000000" w:rsidRDefault="00E503CB">
      <w:pPr>
        <w:pStyle w:val="ListContinue1"/>
        <w:rPr>
          <w:szCs w:val="24"/>
        </w:rPr>
      </w:pPr>
      <w:r>
        <w:rPr>
          <w:szCs w:val="24"/>
        </w:rPr>
        <w:t xml:space="preserve">Перекрестные ссылки </w:t>
      </w:r>
      <w:r>
        <w:rPr>
          <w:b/>
          <w:szCs w:val="24"/>
        </w:rPr>
        <w:t>otdeli</w:t>
      </w:r>
      <w:r>
        <w:rPr>
          <w:szCs w:val="24"/>
        </w:rPr>
        <w:t xml:space="preserve"> и </w:t>
      </w:r>
      <w:r>
        <w:rPr>
          <w:b/>
          <w:szCs w:val="24"/>
        </w:rPr>
        <w:t>vsePosylki</w:t>
      </w:r>
      <w:r>
        <w:rPr>
          <w:szCs w:val="24"/>
        </w:rPr>
        <w:t>.</w:t>
      </w:r>
    </w:p>
    <w:p w:rsidR="00000000" w:rsidRDefault="00E503CB">
      <w:pPr>
        <w:pStyle w:val="ListContinue1"/>
        <w:rPr>
          <w:szCs w:val="24"/>
        </w:rPr>
      </w:pPr>
      <w:r>
        <w:rPr>
          <w:szCs w:val="24"/>
        </w:rPr>
        <w:t>Использу</w:t>
      </w:r>
      <w:r>
        <w:rPr>
          <w:szCs w:val="24"/>
        </w:rPr>
        <w:t xml:space="preserve">ется в </w:t>
      </w:r>
      <w:r>
        <w:rPr>
          <w:b/>
          <w:szCs w:val="24"/>
        </w:rPr>
        <w:t>main()</w:t>
      </w:r>
      <w:r>
        <w:rPr>
          <w:szCs w:val="24"/>
        </w:rPr>
        <w:t>.</w:t>
      </w:r>
    </w:p>
    <w:p w:rsidR="00000000" w:rsidRDefault="00E503CB">
      <w:pPr>
        <w:pStyle w:val="Heading4"/>
        <w:rPr>
          <w:rFonts w:cs="Times New Roman"/>
          <w:bCs w:val="0"/>
          <w:szCs w:val="24"/>
        </w:rPr>
      </w:pPr>
      <w:r>
        <w:rPr>
          <w:rFonts w:cs="Times New Roman"/>
          <w:bCs w:val="0"/>
          <w:szCs w:val="24"/>
        </w:rPr>
        <w:fldChar w:fldCharType="begin"/>
      </w:r>
      <w:r>
        <w:rPr>
          <w:rFonts w:cs="Times New Roman"/>
          <w:bCs w:val="0"/>
          <w:szCs w:val="24"/>
        </w:rPr>
        <w:instrText>xe "udalitOtdel:Holder"</w:instrText>
      </w:r>
      <w:r>
        <w:rPr>
          <w:rFonts w:cs="Times New Roman"/>
          <w:bCs w:val="0"/>
          <w:szCs w:val="24"/>
        </w:rPr>
        <w:fldChar w:fldCharType="end"/>
      </w:r>
      <w:r>
        <w:rPr>
          <w:rFonts w:cs="Times New Roman"/>
          <w:bCs w:val="0"/>
          <w:szCs w:val="24"/>
        </w:rPr>
        <w:fldChar w:fldCharType="begin"/>
      </w:r>
      <w:r>
        <w:rPr>
          <w:rFonts w:cs="Times New Roman"/>
          <w:bCs w:val="0"/>
          <w:szCs w:val="24"/>
        </w:rPr>
        <w:instrText>xe "Holder:udalitOtdel"</w:instrText>
      </w:r>
      <w:r>
        <w:rPr>
          <w:rFonts w:cs="Times New Roman"/>
          <w:bCs w:val="0"/>
          <w:szCs w:val="24"/>
        </w:rPr>
        <w:fldChar w:fldCharType="end"/>
      </w:r>
      <w:r>
        <w:rPr>
          <w:rFonts w:cs="Times New Roman"/>
          <w:bCs w:val="0"/>
          <w:szCs w:val="24"/>
        </w:rPr>
        <w:t>bool Holder::udalitOtdel (int id)</w:t>
      </w:r>
    </w:p>
    <w:p w:rsidR="00000000" w:rsidRDefault="00E503CB">
      <w:pPr>
        <w:pStyle w:val="ListContinue1"/>
        <w:rPr>
          <w:szCs w:val="24"/>
        </w:rPr>
      </w:pPr>
      <w:bookmarkStart w:id="19" w:name="AAAAAAAABT"/>
      <w:bookmarkEnd w:id="19"/>
    </w:p>
    <w:p w:rsidR="00000000" w:rsidRDefault="00E503CB">
      <w:pPr>
        <w:pStyle w:val="ListContinue1"/>
        <w:rPr>
          <w:szCs w:val="24"/>
        </w:rPr>
      </w:pPr>
      <w:r>
        <w:rPr>
          <w:szCs w:val="24"/>
        </w:rPr>
        <w:t xml:space="preserve">Удалить отделение по ID. </w:t>
      </w:r>
    </w:p>
    <w:p w:rsidR="00000000" w:rsidRDefault="00E503CB">
      <w:pPr>
        <w:pStyle w:val="BodyText"/>
        <w:adjustRightInd/>
        <w:ind w:left="360"/>
        <w:rPr>
          <w:szCs w:val="24"/>
        </w:rPr>
      </w:pPr>
    </w:p>
    <w:p w:rsidR="00000000" w:rsidRDefault="00E503CB">
      <w:pPr>
        <w:pStyle w:val="Heading5"/>
        <w:ind w:left="360"/>
        <w:jc w:val="both"/>
        <w:rPr>
          <w:rFonts w:cs="Times New Roman"/>
          <w:bCs w:val="0"/>
          <w:szCs w:val="24"/>
        </w:rPr>
      </w:pPr>
      <w:r>
        <w:rPr>
          <w:rFonts w:cs="Times New Roman"/>
          <w:bCs w:val="0"/>
          <w:szCs w:val="24"/>
        </w:rPr>
        <w:t>Аргументы</w:t>
      </w:r>
    </w:p>
    <w:tbl>
      <w:tblPr>
        <w:tblW w:w="0" w:type="auto"/>
        <w:tblInd w:w="41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1761"/>
        <w:gridCol w:w="6561"/>
      </w:tblGrid>
      <w:tr w:rsidR="00000000">
        <w:tblPrEx>
          <w:tblCellMar>
            <w:top w:w="0" w:type="dxa"/>
            <w:bottom w:w="0" w:type="dxa"/>
          </w:tblCellMar>
        </w:tblPrEx>
        <w:tc>
          <w:tcPr>
            <w:tcW w:w="1761" w:type="dxa"/>
          </w:tcPr>
          <w:p w:rsidR="00000000" w:rsidRDefault="00E503CB">
            <w:pPr>
              <w:rPr>
                <w:szCs w:val="24"/>
              </w:rPr>
            </w:pPr>
            <w:r>
              <w:rPr>
                <w:i/>
                <w:szCs w:val="24"/>
              </w:rPr>
              <w:t>id</w:t>
            </w:r>
            <w:r>
              <w:rPr>
                <w:szCs w:val="24"/>
              </w:rPr>
              <w:t xml:space="preserve"> </w:t>
            </w:r>
          </w:p>
        </w:tc>
        <w:tc>
          <w:tcPr>
            <w:tcW w:w="6561" w:type="dxa"/>
          </w:tcPr>
          <w:p w:rsidR="00000000" w:rsidRDefault="00E503CB">
            <w:pPr>
              <w:rPr>
                <w:szCs w:val="24"/>
              </w:rPr>
            </w:pPr>
            <w:r>
              <w:rPr>
                <w:szCs w:val="24"/>
              </w:rPr>
              <w:t xml:space="preserve">ID удаляемого отделения </w:t>
            </w:r>
          </w:p>
        </w:tc>
      </w:tr>
    </w:tbl>
    <w:p w:rsidR="00000000" w:rsidRDefault="00E503CB">
      <w:pPr>
        <w:pStyle w:val="Heading5"/>
        <w:ind w:left="360"/>
        <w:jc w:val="both"/>
        <w:rPr>
          <w:rFonts w:cs="Times New Roman"/>
          <w:bCs w:val="0"/>
          <w:szCs w:val="24"/>
        </w:rPr>
      </w:pPr>
      <w:r>
        <w:rPr>
          <w:rFonts w:cs="Times New Roman"/>
          <w:bCs w:val="0"/>
          <w:szCs w:val="24"/>
        </w:rPr>
        <w:t>Возвращает</w:t>
      </w:r>
    </w:p>
    <w:p w:rsidR="00000000" w:rsidRDefault="00E503CB">
      <w:pPr>
        <w:pStyle w:val="BodyText"/>
        <w:adjustRightInd/>
        <w:ind w:left="720"/>
        <w:jc w:val="left"/>
        <w:rPr>
          <w:sz w:val="20"/>
          <w:szCs w:val="24"/>
        </w:rPr>
      </w:pPr>
      <w:r>
        <w:rPr>
          <w:sz w:val="20"/>
          <w:szCs w:val="24"/>
        </w:rPr>
        <w:t>true если отделение найдено и удалено</w:t>
      </w:r>
    </w:p>
    <w:p w:rsidR="00000000" w:rsidRDefault="00E503CB">
      <w:pPr>
        <w:pStyle w:val="BodyText"/>
        <w:adjustRightInd/>
        <w:ind w:left="360"/>
        <w:rPr>
          <w:szCs w:val="24"/>
        </w:rPr>
      </w:pPr>
      <w:r>
        <w:rPr>
          <w:szCs w:val="24"/>
        </w:rPr>
        <w:t>Все посылки, которые</w:t>
      </w:r>
      <w:r>
        <w:rPr>
          <w:szCs w:val="24"/>
        </w:rPr>
        <w:t xml:space="preserve"> были в отделении или ехали в него, возвращаются отправителю</w:t>
      </w:r>
    </w:p>
    <w:p w:rsidR="00000000" w:rsidRDefault="00E503CB">
      <w:pPr>
        <w:pStyle w:val="Heading5"/>
        <w:ind w:left="360"/>
        <w:jc w:val="both"/>
        <w:rPr>
          <w:rFonts w:cs="Times New Roman"/>
          <w:bCs w:val="0"/>
          <w:szCs w:val="24"/>
        </w:rPr>
      </w:pPr>
      <w:r>
        <w:rPr>
          <w:rFonts w:cs="Times New Roman"/>
          <w:bCs w:val="0"/>
          <w:szCs w:val="24"/>
        </w:rPr>
        <w:t>Аргументы</w:t>
      </w:r>
    </w:p>
    <w:tbl>
      <w:tblPr>
        <w:tblW w:w="0" w:type="auto"/>
        <w:tblInd w:w="41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1761"/>
        <w:gridCol w:w="6561"/>
      </w:tblGrid>
      <w:tr w:rsidR="00000000">
        <w:tblPrEx>
          <w:tblCellMar>
            <w:top w:w="0" w:type="dxa"/>
            <w:bottom w:w="0" w:type="dxa"/>
          </w:tblCellMar>
        </w:tblPrEx>
        <w:tc>
          <w:tcPr>
            <w:tcW w:w="1761" w:type="dxa"/>
          </w:tcPr>
          <w:p w:rsidR="00000000" w:rsidRDefault="00E503CB">
            <w:pPr>
              <w:rPr>
                <w:szCs w:val="24"/>
              </w:rPr>
            </w:pPr>
            <w:r>
              <w:rPr>
                <w:i/>
                <w:szCs w:val="24"/>
              </w:rPr>
              <w:t>id</w:t>
            </w:r>
            <w:r>
              <w:rPr>
                <w:szCs w:val="24"/>
              </w:rPr>
              <w:t xml:space="preserve"> </w:t>
            </w:r>
          </w:p>
        </w:tc>
        <w:tc>
          <w:tcPr>
            <w:tcW w:w="6561" w:type="dxa"/>
          </w:tcPr>
          <w:p w:rsidR="00000000" w:rsidRDefault="00E503CB">
            <w:pPr>
              <w:rPr>
                <w:szCs w:val="24"/>
              </w:rPr>
            </w:pPr>
            <w:r>
              <w:rPr>
                <w:szCs w:val="24"/>
              </w:rPr>
              <w:t xml:space="preserve">ID удаляемого отделения </w:t>
            </w:r>
          </w:p>
        </w:tc>
      </w:tr>
    </w:tbl>
    <w:p w:rsidR="00000000" w:rsidRDefault="00E503CB">
      <w:pPr>
        <w:pStyle w:val="Heading5"/>
        <w:ind w:left="360"/>
        <w:jc w:val="both"/>
        <w:rPr>
          <w:rFonts w:cs="Times New Roman"/>
          <w:bCs w:val="0"/>
          <w:szCs w:val="24"/>
        </w:rPr>
      </w:pPr>
      <w:r>
        <w:rPr>
          <w:rFonts w:cs="Times New Roman"/>
          <w:bCs w:val="0"/>
          <w:szCs w:val="24"/>
        </w:rPr>
        <w:t>Возвращает</w:t>
      </w:r>
    </w:p>
    <w:p w:rsidR="00000000" w:rsidRDefault="00E503CB">
      <w:pPr>
        <w:pStyle w:val="BodyText"/>
        <w:adjustRightInd/>
        <w:ind w:left="720"/>
        <w:jc w:val="left"/>
        <w:rPr>
          <w:sz w:val="20"/>
          <w:szCs w:val="24"/>
        </w:rPr>
      </w:pPr>
      <w:r>
        <w:rPr>
          <w:sz w:val="20"/>
          <w:szCs w:val="24"/>
        </w:rPr>
        <w:t>true если отделение найдено и удалено, false если не найдено</w:t>
      </w:r>
    </w:p>
    <w:p w:rsidR="00000000" w:rsidRDefault="00E503CB">
      <w:pPr>
        <w:pStyle w:val="BodyText"/>
        <w:adjustRightInd/>
        <w:ind w:left="360"/>
        <w:rPr>
          <w:szCs w:val="24"/>
        </w:rPr>
      </w:pPr>
      <w:r>
        <w:rPr>
          <w:szCs w:val="24"/>
        </w:rPr>
        <w:t>При удалении отделения выполняются следующие шаги:</w:t>
      </w:r>
    </w:p>
    <w:p w:rsidR="00000000" w:rsidRDefault="00E503CB">
      <w:pPr>
        <w:pStyle w:val="ListEnum1"/>
        <w:rPr>
          <w:szCs w:val="24"/>
        </w:rPr>
      </w:pPr>
      <w:r>
        <w:rPr>
          <w:szCs w:val="24"/>
        </w:rPr>
        <w:t>1.</w:t>
      </w:r>
      <w:r>
        <w:rPr>
          <w:szCs w:val="24"/>
        </w:rPr>
        <w:tab/>
        <w:t>Находит отделение по ID</w:t>
      </w:r>
    </w:p>
    <w:p w:rsidR="00000000" w:rsidRDefault="00E503CB">
      <w:pPr>
        <w:pStyle w:val="ListEnum1"/>
        <w:rPr>
          <w:szCs w:val="24"/>
        </w:rPr>
      </w:pPr>
      <w:r>
        <w:rPr>
          <w:szCs w:val="24"/>
        </w:rPr>
        <w:t>2.</w:t>
      </w:r>
      <w:r>
        <w:rPr>
          <w:szCs w:val="24"/>
        </w:rPr>
        <w:tab/>
        <w:t>Во</w:t>
      </w:r>
      <w:r>
        <w:rPr>
          <w:szCs w:val="24"/>
        </w:rPr>
        <w:t>звращает все посылки, лежащие в отделении, обратно отправителям</w:t>
      </w:r>
    </w:p>
    <w:p w:rsidR="00000000" w:rsidRDefault="00E503CB">
      <w:pPr>
        <w:pStyle w:val="ListEnum1"/>
        <w:rPr>
          <w:szCs w:val="24"/>
        </w:rPr>
      </w:pPr>
      <w:r>
        <w:rPr>
          <w:szCs w:val="24"/>
        </w:rPr>
        <w:t>3.</w:t>
      </w:r>
      <w:r>
        <w:rPr>
          <w:szCs w:val="24"/>
        </w:rPr>
        <w:tab/>
        <w:t>Возвращает все посылки, которые ехали в это отделение, обратно отправителям</w:t>
      </w:r>
    </w:p>
    <w:p w:rsidR="00000000" w:rsidRDefault="00E503CB">
      <w:pPr>
        <w:pStyle w:val="ListEnum1"/>
        <w:rPr>
          <w:szCs w:val="24"/>
        </w:rPr>
      </w:pPr>
      <w:r>
        <w:rPr>
          <w:szCs w:val="24"/>
        </w:rPr>
        <w:t>4.</w:t>
      </w:r>
      <w:r>
        <w:rPr>
          <w:szCs w:val="24"/>
        </w:rPr>
        <w:tab/>
        <w:t>Удаляет отделение из списка</w:t>
      </w:r>
    </w:p>
    <w:p w:rsidR="00000000" w:rsidRDefault="00E503CB">
      <w:pPr>
        <w:pStyle w:val="Heading5"/>
        <w:ind w:left="360"/>
        <w:jc w:val="both"/>
        <w:rPr>
          <w:rFonts w:cs="Times New Roman"/>
          <w:bCs w:val="0"/>
          <w:szCs w:val="24"/>
        </w:rPr>
      </w:pPr>
      <w:r>
        <w:rPr>
          <w:rFonts w:cs="Times New Roman"/>
          <w:bCs w:val="0"/>
          <w:szCs w:val="24"/>
        </w:rPr>
        <w:t>Пример:</w:t>
      </w:r>
    </w:p>
    <w:p w:rsidR="00000000" w:rsidRDefault="00E503CB">
      <w:pPr>
        <w:pStyle w:val="DescContinue2"/>
        <w:rPr>
          <w:szCs w:val="24"/>
        </w:rPr>
      </w:pPr>
    </w:p>
    <w:p w:rsidR="00000000" w:rsidRDefault="00E503CB">
      <w:pPr>
        <w:pStyle w:val="CodeExample2"/>
        <w:rPr>
          <w:rFonts w:cs="Times New Roman"/>
          <w:szCs w:val="24"/>
        </w:rPr>
      </w:pPr>
      <w:r>
        <w:rPr>
          <w:rFonts w:cs="Times New Roman"/>
          <w:color w:val="008000"/>
          <w:szCs w:val="24"/>
        </w:rPr>
        <w:t>if</w:t>
      </w:r>
      <w:r>
        <w:rPr>
          <w:rFonts w:cs="Times New Roman"/>
          <w:szCs w:val="24"/>
        </w:rPr>
        <w:t xml:space="preserve"> (udalitOtdel(3)) {</w:t>
      </w:r>
    </w:p>
    <w:p w:rsidR="00000000" w:rsidRDefault="00E503CB">
      <w:pPr>
        <w:pStyle w:val="CodeExample2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    cout &lt;&lt; </w:t>
      </w:r>
      <w:r>
        <w:rPr>
          <w:rFonts w:cs="Times New Roman"/>
          <w:color w:val="002080"/>
          <w:szCs w:val="24"/>
        </w:rPr>
        <w:t>"Отделение 3 удалено\n"</w:t>
      </w:r>
      <w:r>
        <w:rPr>
          <w:rFonts w:cs="Times New Roman"/>
          <w:szCs w:val="24"/>
        </w:rPr>
        <w:t>;</w:t>
      </w:r>
    </w:p>
    <w:p w:rsidR="00000000" w:rsidRDefault="00E503CB">
      <w:pPr>
        <w:pStyle w:val="CodeExample2"/>
        <w:rPr>
          <w:rFonts w:cs="Times New Roman"/>
          <w:szCs w:val="24"/>
        </w:rPr>
      </w:pPr>
      <w:r>
        <w:rPr>
          <w:rFonts w:cs="Times New Roman"/>
          <w:szCs w:val="24"/>
        </w:rPr>
        <w:t>}</w:t>
      </w:r>
    </w:p>
    <w:p w:rsidR="00000000" w:rsidRDefault="00E503CB">
      <w:pPr>
        <w:pStyle w:val="DescContinue2"/>
        <w:rPr>
          <w:szCs w:val="24"/>
        </w:rPr>
      </w:pPr>
      <w:r>
        <w:rPr>
          <w:szCs w:val="24"/>
        </w:rPr>
        <w:t xml:space="preserve"> </w:t>
      </w:r>
    </w:p>
    <w:p w:rsidR="00000000" w:rsidRDefault="00E503CB">
      <w:pPr>
        <w:pStyle w:val="ListContinue1"/>
        <w:rPr>
          <w:szCs w:val="24"/>
        </w:rPr>
      </w:pPr>
      <w:r>
        <w:rPr>
          <w:szCs w:val="24"/>
        </w:rPr>
        <w:t>См. опреде</w:t>
      </w:r>
      <w:r>
        <w:rPr>
          <w:szCs w:val="24"/>
        </w:rPr>
        <w:t xml:space="preserve">ление в файле </w:t>
      </w:r>
      <w:r>
        <w:rPr>
          <w:b/>
          <w:szCs w:val="24"/>
        </w:rPr>
        <w:t>BazaDannih.cpp</w:t>
      </w:r>
      <w:r>
        <w:rPr>
          <w:szCs w:val="24"/>
        </w:rPr>
        <w:t xml:space="preserve"> строка </w:t>
      </w:r>
      <w:r>
        <w:rPr>
          <w:b/>
          <w:szCs w:val="24"/>
        </w:rPr>
        <w:t>135</w:t>
      </w:r>
    </w:p>
    <w:p w:rsidR="00000000" w:rsidRDefault="00E503CB">
      <w:pPr>
        <w:pStyle w:val="ListContinue1"/>
        <w:rPr>
          <w:szCs w:val="24"/>
        </w:rPr>
      </w:pPr>
      <w:r>
        <w:rPr>
          <w:szCs w:val="24"/>
        </w:rPr>
        <w:t xml:space="preserve">Перекрестные ссылки </w:t>
      </w:r>
      <w:r>
        <w:rPr>
          <w:b/>
          <w:szCs w:val="24"/>
        </w:rPr>
        <w:t>Posylka::getDney()</w:t>
      </w:r>
      <w:r>
        <w:rPr>
          <w:szCs w:val="24"/>
        </w:rPr>
        <w:t xml:space="preserve">, </w:t>
      </w:r>
      <w:r>
        <w:rPr>
          <w:b/>
          <w:szCs w:val="24"/>
        </w:rPr>
        <w:t>Posylka::getGde()</w:t>
      </w:r>
      <w:r>
        <w:rPr>
          <w:szCs w:val="24"/>
        </w:rPr>
        <w:t xml:space="preserve">, </w:t>
      </w:r>
      <w:r>
        <w:rPr>
          <w:b/>
          <w:szCs w:val="24"/>
        </w:rPr>
        <w:t>Posylka::getKuda()</w:t>
      </w:r>
      <w:r>
        <w:rPr>
          <w:szCs w:val="24"/>
        </w:rPr>
        <w:t xml:space="preserve">, </w:t>
      </w:r>
      <w:r>
        <w:rPr>
          <w:b/>
          <w:szCs w:val="24"/>
        </w:rPr>
        <w:t>Posylka::getOtkuda()</w:t>
      </w:r>
      <w:r>
        <w:rPr>
          <w:szCs w:val="24"/>
        </w:rPr>
        <w:t xml:space="preserve">, </w:t>
      </w:r>
      <w:r>
        <w:rPr>
          <w:b/>
          <w:szCs w:val="24"/>
        </w:rPr>
        <w:t>Posylka::getTr()</w:t>
      </w:r>
      <w:r>
        <w:rPr>
          <w:szCs w:val="24"/>
        </w:rPr>
        <w:t xml:space="preserve">, </w:t>
      </w:r>
      <w:r>
        <w:rPr>
          <w:b/>
          <w:szCs w:val="24"/>
        </w:rPr>
        <w:t>naytiOtdel()</w:t>
      </w:r>
      <w:r>
        <w:rPr>
          <w:szCs w:val="24"/>
        </w:rPr>
        <w:t xml:space="preserve">, </w:t>
      </w:r>
      <w:r>
        <w:rPr>
          <w:b/>
          <w:szCs w:val="24"/>
        </w:rPr>
        <w:t>otdeli</w:t>
      </w:r>
      <w:r>
        <w:rPr>
          <w:szCs w:val="24"/>
        </w:rPr>
        <w:t xml:space="preserve">, </w:t>
      </w:r>
      <w:r>
        <w:rPr>
          <w:b/>
          <w:szCs w:val="24"/>
        </w:rPr>
        <w:t>Otdel::polozhit()</w:t>
      </w:r>
      <w:r>
        <w:rPr>
          <w:szCs w:val="24"/>
        </w:rPr>
        <w:t xml:space="preserve">, </w:t>
      </w:r>
      <w:r>
        <w:rPr>
          <w:b/>
          <w:szCs w:val="24"/>
        </w:rPr>
        <w:t>Posylka::setDney()</w:t>
      </w:r>
      <w:r>
        <w:rPr>
          <w:szCs w:val="24"/>
        </w:rPr>
        <w:t xml:space="preserve">, </w:t>
      </w:r>
      <w:r>
        <w:rPr>
          <w:b/>
          <w:szCs w:val="24"/>
        </w:rPr>
        <w:t>Posylka::setGde()</w:t>
      </w:r>
      <w:r>
        <w:rPr>
          <w:szCs w:val="24"/>
        </w:rPr>
        <w:t xml:space="preserve"> и </w:t>
      </w:r>
      <w:r>
        <w:rPr>
          <w:b/>
          <w:szCs w:val="24"/>
        </w:rPr>
        <w:t>vsePosylki</w:t>
      </w:r>
      <w:r>
        <w:rPr>
          <w:szCs w:val="24"/>
        </w:rPr>
        <w:t>.</w:t>
      </w:r>
    </w:p>
    <w:p w:rsidR="00000000" w:rsidRDefault="00E503CB">
      <w:pPr>
        <w:pStyle w:val="ListContinue1"/>
        <w:rPr>
          <w:szCs w:val="24"/>
        </w:rPr>
      </w:pPr>
      <w:r>
        <w:rPr>
          <w:szCs w:val="24"/>
        </w:rPr>
        <w:t>Испо</w:t>
      </w:r>
      <w:r>
        <w:rPr>
          <w:szCs w:val="24"/>
        </w:rPr>
        <w:t xml:space="preserve">льзуется в </w:t>
      </w:r>
      <w:r>
        <w:rPr>
          <w:b/>
          <w:szCs w:val="24"/>
        </w:rPr>
        <w:t>udalitOtdel()</w:t>
      </w:r>
      <w:r>
        <w:rPr>
          <w:szCs w:val="24"/>
        </w:rPr>
        <w:t>.</w:t>
      </w:r>
    </w:p>
    <w:p w:rsidR="00000000" w:rsidRDefault="00E503CB">
      <w:pPr>
        <w:pStyle w:val="Heading4"/>
        <w:rPr>
          <w:rFonts w:cs="Times New Roman"/>
          <w:bCs w:val="0"/>
          <w:szCs w:val="24"/>
        </w:rPr>
      </w:pPr>
      <w:r>
        <w:rPr>
          <w:rFonts w:cs="Times New Roman"/>
          <w:bCs w:val="0"/>
          <w:szCs w:val="24"/>
        </w:rPr>
        <w:fldChar w:fldCharType="begin"/>
      </w:r>
      <w:r>
        <w:rPr>
          <w:rFonts w:cs="Times New Roman"/>
          <w:bCs w:val="0"/>
          <w:szCs w:val="24"/>
        </w:rPr>
        <w:instrText>xe "vydat:Holder"</w:instrText>
      </w:r>
      <w:r>
        <w:rPr>
          <w:rFonts w:cs="Times New Roman"/>
          <w:bCs w:val="0"/>
          <w:szCs w:val="24"/>
        </w:rPr>
        <w:fldChar w:fldCharType="end"/>
      </w:r>
      <w:r>
        <w:rPr>
          <w:rFonts w:cs="Times New Roman"/>
          <w:bCs w:val="0"/>
          <w:szCs w:val="24"/>
        </w:rPr>
        <w:fldChar w:fldCharType="begin"/>
      </w:r>
      <w:r>
        <w:rPr>
          <w:rFonts w:cs="Times New Roman"/>
          <w:bCs w:val="0"/>
          <w:szCs w:val="24"/>
        </w:rPr>
        <w:instrText>xe "Holder:vydat"</w:instrText>
      </w:r>
      <w:r>
        <w:rPr>
          <w:rFonts w:cs="Times New Roman"/>
          <w:bCs w:val="0"/>
          <w:szCs w:val="24"/>
        </w:rPr>
        <w:fldChar w:fldCharType="end"/>
      </w:r>
      <w:r>
        <w:rPr>
          <w:rFonts w:cs="Times New Roman"/>
          <w:bCs w:val="0"/>
          <w:szCs w:val="24"/>
        </w:rPr>
        <w:t>bool Holder::vydat (string tr, string fio)</w:t>
      </w:r>
    </w:p>
    <w:p w:rsidR="00000000" w:rsidRDefault="00E503CB">
      <w:pPr>
        <w:pStyle w:val="ListContinue1"/>
        <w:rPr>
          <w:szCs w:val="24"/>
        </w:rPr>
      </w:pPr>
      <w:bookmarkStart w:id="20" w:name="AAAAAAAABU"/>
      <w:bookmarkEnd w:id="20"/>
    </w:p>
    <w:p w:rsidR="00000000" w:rsidRDefault="00E503CB">
      <w:pPr>
        <w:pStyle w:val="ListContinue1"/>
        <w:rPr>
          <w:szCs w:val="24"/>
        </w:rPr>
      </w:pPr>
      <w:r>
        <w:rPr>
          <w:szCs w:val="24"/>
        </w:rPr>
        <w:t xml:space="preserve">Выдать посылку получателю </w:t>
      </w:r>
    </w:p>
    <w:p w:rsidR="00000000" w:rsidRDefault="00E503CB">
      <w:pPr>
        <w:pStyle w:val="BodyText"/>
        <w:adjustRightInd/>
        <w:ind w:left="360"/>
        <w:rPr>
          <w:szCs w:val="24"/>
        </w:rPr>
      </w:pPr>
    </w:p>
    <w:p w:rsidR="00000000" w:rsidRDefault="00E503CB">
      <w:pPr>
        <w:pStyle w:val="Heading5"/>
        <w:ind w:left="360"/>
        <w:jc w:val="both"/>
        <w:rPr>
          <w:rFonts w:cs="Times New Roman"/>
          <w:bCs w:val="0"/>
          <w:szCs w:val="24"/>
        </w:rPr>
      </w:pPr>
      <w:r>
        <w:rPr>
          <w:rFonts w:cs="Times New Roman"/>
          <w:bCs w:val="0"/>
          <w:szCs w:val="24"/>
        </w:rPr>
        <w:t>Аргументы</w:t>
      </w:r>
    </w:p>
    <w:tbl>
      <w:tblPr>
        <w:tblW w:w="0" w:type="auto"/>
        <w:tblInd w:w="41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1761"/>
        <w:gridCol w:w="6561"/>
      </w:tblGrid>
      <w:tr w:rsidR="00000000">
        <w:tblPrEx>
          <w:tblCellMar>
            <w:top w:w="0" w:type="dxa"/>
            <w:bottom w:w="0" w:type="dxa"/>
          </w:tblCellMar>
        </w:tblPrEx>
        <w:tc>
          <w:tcPr>
            <w:tcW w:w="1761" w:type="dxa"/>
          </w:tcPr>
          <w:p w:rsidR="00000000" w:rsidRDefault="00E503CB">
            <w:pPr>
              <w:rPr>
                <w:szCs w:val="24"/>
              </w:rPr>
            </w:pPr>
            <w:r>
              <w:rPr>
                <w:i/>
                <w:szCs w:val="24"/>
              </w:rPr>
              <w:t>tr</w:t>
            </w:r>
            <w:r>
              <w:rPr>
                <w:szCs w:val="24"/>
              </w:rPr>
              <w:t xml:space="preserve"> </w:t>
            </w:r>
          </w:p>
        </w:tc>
        <w:tc>
          <w:tcPr>
            <w:tcW w:w="6561" w:type="dxa"/>
          </w:tcPr>
          <w:p w:rsidR="00000000" w:rsidRDefault="00E503CB">
            <w:pPr>
              <w:rPr>
                <w:szCs w:val="24"/>
              </w:rPr>
            </w:pPr>
            <w:r>
              <w:rPr>
                <w:szCs w:val="24"/>
              </w:rPr>
              <w:t xml:space="preserve">Трек-номер посылки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761" w:type="dxa"/>
          </w:tcPr>
          <w:p w:rsidR="00000000" w:rsidRDefault="00E503CB">
            <w:pPr>
              <w:rPr>
                <w:szCs w:val="24"/>
              </w:rPr>
            </w:pPr>
            <w:r>
              <w:rPr>
                <w:i/>
                <w:szCs w:val="24"/>
              </w:rPr>
              <w:t>fio</w:t>
            </w:r>
            <w:r>
              <w:rPr>
                <w:szCs w:val="24"/>
              </w:rPr>
              <w:t xml:space="preserve"> </w:t>
            </w:r>
          </w:p>
        </w:tc>
        <w:tc>
          <w:tcPr>
            <w:tcW w:w="6561" w:type="dxa"/>
          </w:tcPr>
          <w:p w:rsidR="00000000" w:rsidRDefault="00E503CB">
            <w:pPr>
              <w:rPr>
                <w:szCs w:val="24"/>
              </w:rPr>
            </w:pPr>
            <w:r>
              <w:rPr>
                <w:szCs w:val="24"/>
              </w:rPr>
              <w:t xml:space="preserve">ФИО получателя (для проверки) </w:t>
            </w:r>
          </w:p>
        </w:tc>
      </w:tr>
    </w:tbl>
    <w:p w:rsidR="00000000" w:rsidRDefault="00E503CB">
      <w:pPr>
        <w:pStyle w:val="Heading5"/>
        <w:ind w:left="360"/>
        <w:jc w:val="both"/>
        <w:rPr>
          <w:rFonts w:cs="Times New Roman"/>
          <w:bCs w:val="0"/>
          <w:szCs w:val="24"/>
        </w:rPr>
      </w:pPr>
      <w:r>
        <w:rPr>
          <w:rFonts w:cs="Times New Roman"/>
          <w:bCs w:val="0"/>
          <w:szCs w:val="24"/>
        </w:rPr>
        <w:t>Возвращает</w:t>
      </w:r>
    </w:p>
    <w:p w:rsidR="00000000" w:rsidRDefault="00E503CB">
      <w:pPr>
        <w:pStyle w:val="BodyText"/>
        <w:adjustRightInd/>
        <w:ind w:left="720"/>
        <w:jc w:val="left"/>
        <w:rPr>
          <w:sz w:val="20"/>
          <w:szCs w:val="24"/>
        </w:rPr>
      </w:pPr>
      <w:r>
        <w:rPr>
          <w:sz w:val="20"/>
          <w:szCs w:val="24"/>
        </w:rPr>
        <w:t xml:space="preserve">true если выдача </w:t>
      </w:r>
      <w:r>
        <w:rPr>
          <w:sz w:val="20"/>
          <w:szCs w:val="24"/>
        </w:rPr>
        <w:t>успешна</w:t>
      </w:r>
    </w:p>
    <w:p w:rsidR="00000000" w:rsidRDefault="00E503CB">
      <w:pPr>
        <w:pStyle w:val="BodyText"/>
        <w:adjustRightInd/>
        <w:ind w:left="360"/>
        <w:rPr>
          <w:szCs w:val="24"/>
        </w:rPr>
      </w:pPr>
      <w:r>
        <w:rPr>
          <w:szCs w:val="24"/>
        </w:rPr>
        <w:t>Посылка должна быть доставлена в отделение, ФИО должно совпадать. После выдачи посылка удаляется из системы</w:t>
      </w:r>
    </w:p>
    <w:p w:rsidR="00000000" w:rsidRDefault="00E503CB">
      <w:pPr>
        <w:pStyle w:val="Heading5"/>
        <w:ind w:left="360"/>
        <w:jc w:val="both"/>
        <w:rPr>
          <w:rFonts w:cs="Times New Roman"/>
          <w:bCs w:val="0"/>
          <w:szCs w:val="24"/>
        </w:rPr>
      </w:pPr>
      <w:r>
        <w:rPr>
          <w:rFonts w:cs="Times New Roman"/>
          <w:bCs w:val="0"/>
          <w:szCs w:val="24"/>
        </w:rPr>
        <w:t>Аргументы</w:t>
      </w:r>
    </w:p>
    <w:tbl>
      <w:tblPr>
        <w:tblW w:w="0" w:type="auto"/>
        <w:tblInd w:w="41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1761"/>
        <w:gridCol w:w="6561"/>
      </w:tblGrid>
      <w:tr w:rsidR="00000000">
        <w:tblPrEx>
          <w:tblCellMar>
            <w:top w:w="0" w:type="dxa"/>
            <w:bottom w:w="0" w:type="dxa"/>
          </w:tblCellMar>
        </w:tblPrEx>
        <w:tc>
          <w:tcPr>
            <w:tcW w:w="1761" w:type="dxa"/>
          </w:tcPr>
          <w:p w:rsidR="00000000" w:rsidRDefault="00E503CB">
            <w:pPr>
              <w:rPr>
                <w:szCs w:val="24"/>
              </w:rPr>
            </w:pPr>
            <w:r>
              <w:rPr>
                <w:i/>
                <w:szCs w:val="24"/>
              </w:rPr>
              <w:t>tr</w:t>
            </w:r>
            <w:r>
              <w:rPr>
                <w:szCs w:val="24"/>
              </w:rPr>
              <w:t xml:space="preserve"> </w:t>
            </w:r>
          </w:p>
        </w:tc>
        <w:tc>
          <w:tcPr>
            <w:tcW w:w="6561" w:type="dxa"/>
          </w:tcPr>
          <w:p w:rsidR="00000000" w:rsidRDefault="00E503CB">
            <w:pPr>
              <w:rPr>
                <w:szCs w:val="24"/>
              </w:rPr>
            </w:pPr>
            <w:r>
              <w:rPr>
                <w:szCs w:val="24"/>
              </w:rPr>
              <w:t xml:space="preserve">Трек-номер посылки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761" w:type="dxa"/>
          </w:tcPr>
          <w:p w:rsidR="00000000" w:rsidRDefault="00E503CB">
            <w:pPr>
              <w:rPr>
                <w:szCs w:val="24"/>
              </w:rPr>
            </w:pPr>
            <w:r>
              <w:rPr>
                <w:i/>
                <w:szCs w:val="24"/>
              </w:rPr>
              <w:t>fio</w:t>
            </w:r>
            <w:r>
              <w:rPr>
                <w:szCs w:val="24"/>
              </w:rPr>
              <w:t xml:space="preserve"> </w:t>
            </w:r>
          </w:p>
        </w:tc>
        <w:tc>
          <w:tcPr>
            <w:tcW w:w="6561" w:type="dxa"/>
          </w:tcPr>
          <w:p w:rsidR="00000000" w:rsidRDefault="00E503CB">
            <w:pPr>
              <w:rPr>
                <w:szCs w:val="24"/>
              </w:rPr>
            </w:pPr>
            <w:r>
              <w:rPr>
                <w:szCs w:val="24"/>
              </w:rPr>
              <w:t xml:space="preserve">ФИО получателя для проверки </w:t>
            </w:r>
          </w:p>
        </w:tc>
      </w:tr>
    </w:tbl>
    <w:p w:rsidR="00000000" w:rsidRDefault="00E503CB">
      <w:pPr>
        <w:pStyle w:val="Heading5"/>
        <w:ind w:left="360"/>
        <w:jc w:val="both"/>
        <w:rPr>
          <w:rFonts w:cs="Times New Roman"/>
          <w:bCs w:val="0"/>
          <w:szCs w:val="24"/>
        </w:rPr>
      </w:pPr>
      <w:r>
        <w:rPr>
          <w:rFonts w:cs="Times New Roman"/>
          <w:bCs w:val="0"/>
          <w:szCs w:val="24"/>
        </w:rPr>
        <w:t>Возвращает</w:t>
      </w:r>
    </w:p>
    <w:p w:rsidR="00000000" w:rsidRDefault="00E503CB">
      <w:pPr>
        <w:pStyle w:val="BodyText"/>
        <w:adjustRightInd/>
        <w:ind w:left="720"/>
        <w:jc w:val="left"/>
        <w:rPr>
          <w:sz w:val="20"/>
          <w:szCs w:val="24"/>
        </w:rPr>
      </w:pPr>
      <w:r>
        <w:rPr>
          <w:sz w:val="20"/>
          <w:szCs w:val="24"/>
        </w:rPr>
        <w:t>true если выдача успешна, false в противном случае</w:t>
      </w:r>
    </w:p>
    <w:p w:rsidR="00000000" w:rsidRDefault="00E503CB">
      <w:pPr>
        <w:pStyle w:val="BodyText"/>
        <w:adjustRightInd/>
        <w:ind w:left="360"/>
        <w:rPr>
          <w:szCs w:val="24"/>
        </w:rPr>
      </w:pPr>
      <w:r>
        <w:rPr>
          <w:szCs w:val="24"/>
        </w:rPr>
        <w:t xml:space="preserve">Условия </w:t>
      </w:r>
      <w:r>
        <w:rPr>
          <w:szCs w:val="24"/>
        </w:rPr>
        <w:t>успешной выдачи:</w:t>
      </w:r>
    </w:p>
    <w:p w:rsidR="00000000" w:rsidRDefault="00E503CB">
      <w:pPr>
        <w:widowControl w:val="0"/>
        <w:numPr>
          <w:ilvl w:val="1"/>
          <w:numId w:val="5"/>
        </w:numPr>
        <w:tabs>
          <w:tab w:val="left" w:pos="720"/>
        </w:tabs>
        <w:adjustRightInd w:val="0"/>
        <w:rPr>
          <w:rFonts w:eastAsia="Times New Roman"/>
          <w:kern w:val="1"/>
          <w:szCs w:val="24"/>
          <w:lang w:eastAsia="zh-CN" w:bidi="hi-IN"/>
        </w:rPr>
      </w:pPr>
      <w:r>
        <w:rPr>
          <w:rFonts w:eastAsia="Times New Roman"/>
          <w:kern w:val="1"/>
          <w:szCs w:val="24"/>
          <w:lang w:eastAsia="zh-CN" w:bidi="hi-IN"/>
        </w:rPr>
        <w:t>посылка существует в системе</w:t>
      </w:r>
    </w:p>
    <w:p w:rsidR="00000000" w:rsidRDefault="00E503CB">
      <w:pPr>
        <w:widowControl w:val="0"/>
        <w:numPr>
          <w:ilvl w:val="1"/>
          <w:numId w:val="5"/>
        </w:numPr>
        <w:tabs>
          <w:tab w:val="left" w:pos="720"/>
        </w:tabs>
        <w:adjustRightInd w:val="0"/>
        <w:rPr>
          <w:rFonts w:eastAsia="Times New Roman"/>
          <w:kern w:val="1"/>
          <w:szCs w:val="24"/>
          <w:lang w:eastAsia="zh-CN" w:bidi="hi-IN"/>
        </w:rPr>
      </w:pPr>
      <w:r>
        <w:rPr>
          <w:rFonts w:eastAsia="Times New Roman"/>
          <w:kern w:val="1"/>
          <w:szCs w:val="24"/>
          <w:lang w:eastAsia="zh-CN" w:bidi="hi-IN"/>
        </w:rPr>
        <w:t>посылка доставлена в отделение (getGde() == getKuda())</w:t>
      </w:r>
    </w:p>
    <w:p w:rsidR="00000000" w:rsidRDefault="00E503CB">
      <w:pPr>
        <w:widowControl w:val="0"/>
        <w:numPr>
          <w:ilvl w:val="1"/>
          <w:numId w:val="5"/>
        </w:numPr>
        <w:tabs>
          <w:tab w:val="left" w:pos="720"/>
        </w:tabs>
        <w:adjustRightInd w:val="0"/>
        <w:rPr>
          <w:rFonts w:eastAsia="Times New Roman"/>
          <w:kern w:val="1"/>
          <w:szCs w:val="24"/>
          <w:lang w:eastAsia="zh-CN" w:bidi="hi-IN"/>
        </w:rPr>
      </w:pPr>
      <w:r>
        <w:rPr>
          <w:rFonts w:eastAsia="Times New Roman"/>
          <w:kern w:val="1"/>
          <w:szCs w:val="24"/>
          <w:lang w:eastAsia="zh-CN" w:bidi="hi-IN"/>
        </w:rPr>
        <w:t>ФИО получателя совпадает с указанным в посылке</w:t>
      </w:r>
    </w:p>
    <w:p w:rsidR="00000000" w:rsidRDefault="00E503CB">
      <w:pPr>
        <w:widowControl w:val="0"/>
        <w:numPr>
          <w:ilvl w:val="1"/>
          <w:numId w:val="5"/>
        </w:numPr>
        <w:tabs>
          <w:tab w:val="left" w:pos="720"/>
        </w:tabs>
        <w:adjustRightInd w:val="0"/>
        <w:rPr>
          <w:rFonts w:eastAsia="Times New Roman"/>
          <w:kern w:val="1"/>
          <w:szCs w:val="24"/>
          <w:lang w:eastAsia="zh-CN" w:bidi="hi-IN"/>
        </w:rPr>
      </w:pPr>
      <w:r>
        <w:rPr>
          <w:rFonts w:eastAsia="Times New Roman"/>
          <w:kern w:val="1"/>
          <w:szCs w:val="24"/>
          <w:lang w:eastAsia="zh-CN" w:bidi="hi-IN"/>
        </w:rPr>
        <w:t>отделение назначения существует</w:t>
      </w:r>
    </w:p>
    <w:p w:rsidR="00000000" w:rsidRDefault="00E503CB">
      <w:pPr>
        <w:pStyle w:val="Heading5"/>
        <w:ind w:left="360"/>
        <w:jc w:val="both"/>
        <w:rPr>
          <w:rFonts w:hAnsi="Times New Roman" w:cs="Times New Roman"/>
          <w:bCs w:val="0"/>
          <w:szCs w:val="24"/>
        </w:rPr>
      </w:pPr>
      <w:r>
        <w:rPr>
          <w:rFonts w:hAnsi="Times New Roman" w:cs="Times New Roman"/>
          <w:bCs w:val="0"/>
          <w:szCs w:val="24"/>
        </w:rPr>
        <w:t>Постусловие</w:t>
      </w:r>
    </w:p>
    <w:p w:rsidR="00000000" w:rsidRDefault="00E503CB">
      <w:pPr>
        <w:pStyle w:val="BodyText"/>
        <w:adjustRightInd/>
        <w:ind w:left="720"/>
        <w:jc w:val="left"/>
        <w:rPr>
          <w:sz w:val="20"/>
          <w:szCs w:val="24"/>
        </w:rPr>
      </w:pPr>
      <w:r>
        <w:rPr>
          <w:sz w:val="20"/>
          <w:szCs w:val="24"/>
        </w:rPr>
        <w:t>При успешной выдаче посылка полностью удаляется:</w:t>
      </w:r>
    </w:p>
    <w:p w:rsidR="00000000" w:rsidRDefault="00E503CB">
      <w:pPr>
        <w:widowControl w:val="0"/>
        <w:numPr>
          <w:ilvl w:val="2"/>
          <w:numId w:val="5"/>
        </w:numPr>
        <w:tabs>
          <w:tab w:val="left" w:pos="1080"/>
        </w:tabs>
        <w:adjustRightInd w:val="0"/>
        <w:rPr>
          <w:rFonts w:eastAsia="Times New Roman"/>
          <w:kern w:val="1"/>
          <w:szCs w:val="24"/>
          <w:lang w:eastAsia="zh-CN" w:bidi="hi-IN"/>
        </w:rPr>
      </w:pPr>
      <w:r>
        <w:rPr>
          <w:rFonts w:eastAsia="Times New Roman"/>
          <w:kern w:val="1"/>
          <w:szCs w:val="24"/>
          <w:lang w:eastAsia="zh-CN" w:bidi="hi-IN"/>
        </w:rPr>
        <w:t>удаля</w:t>
      </w:r>
      <w:r>
        <w:rPr>
          <w:rFonts w:eastAsia="Times New Roman"/>
          <w:kern w:val="1"/>
          <w:szCs w:val="24"/>
          <w:lang w:eastAsia="zh-CN" w:bidi="hi-IN"/>
        </w:rPr>
        <w:t>ется из списка посылок отделения</w:t>
      </w:r>
    </w:p>
    <w:p w:rsidR="00000000" w:rsidRDefault="00E503CB">
      <w:pPr>
        <w:widowControl w:val="0"/>
        <w:numPr>
          <w:ilvl w:val="2"/>
          <w:numId w:val="5"/>
        </w:numPr>
        <w:tabs>
          <w:tab w:val="left" w:pos="1080"/>
        </w:tabs>
        <w:adjustRightInd w:val="0"/>
        <w:rPr>
          <w:rFonts w:eastAsia="Times New Roman"/>
          <w:kern w:val="1"/>
          <w:szCs w:val="24"/>
          <w:lang w:eastAsia="zh-CN" w:bidi="hi-IN"/>
        </w:rPr>
      </w:pPr>
      <w:r>
        <w:rPr>
          <w:rFonts w:eastAsia="Times New Roman"/>
          <w:kern w:val="1"/>
          <w:szCs w:val="24"/>
          <w:lang w:eastAsia="zh-CN" w:bidi="hi-IN"/>
        </w:rPr>
        <w:t>удаляется из общего списка vsePosylki</w:t>
      </w:r>
    </w:p>
    <w:p w:rsidR="00000000" w:rsidRDefault="00E503CB">
      <w:pPr>
        <w:pStyle w:val="Heading5"/>
        <w:ind w:left="360"/>
        <w:jc w:val="both"/>
        <w:rPr>
          <w:rFonts w:hAnsi="Times New Roman" w:cs="Times New Roman"/>
          <w:bCs w:val="0"/>
          <w:szCs w:val="24"/>
        </w:rPr>
      </w:pPr>
      <w:r>
        <w:rPr>
          <w:rFonts w:hAnsi="Times New Roman" w:cs="Times New Roman"/>
          <w:bCs w:val="0"/>
          <w:szCs w:val="24"/>
        </w:rPr>
        <w:t>Пример</w:t>
      </w:r>
      <w:r>
        <w:rPr>
          <w:rFonts w:hAnsi="Times New Roman" w:cs="Times New Roman"/>
          <w:bCs w:val="0"/>
          <w:szCs w:val="24"/>
        </w:rPr>
        <w:t>:</w:t>
      </w:r>
    </w:p>
    <w:p w:rsidR="00000000" w:rsidRDefault="00E503CB">
      <w:pPr>
        <w:pStyle w:val="DescContinue2"/>
        <w:rPr>
          <w:szCs w:val="24"/>
        </w:rPr>
      </w:pPr>
    </w:p>
    <w:p w:rsidR="00000000" w:rsidRDefault="00E503CB">
      <w:pPr>
        <w:pStyle w:val="CodeExample2"/>
        <w:rPr>
          <w:rFonts w:cs="Times New Roman"/>
          <w:szCs w:val="24"/>
        </w:rPr>
      </w:pPr>
      <w:r>
        <w:rPr>
          <w:rFonts w:cs="Times New Roman"/>
          <w:color w:val="008000"/>
          <w:szCs w:val="24"/>
        </w:rPr>
        <w:t>if</w:t>
      </w:r>
      <w:r>
        <w:rPr>
          <w:rFonts w:cs="Times New Roman"/>
          <w:szCs w:val="24"/>
        </w:rPr>
        <w:t xml:space="preserve"> (vydat(</w:t>
      </w:r>
      <w:r>
        <w:rPr>
          <w:rFonts w:cs="Times New Roman"/>
          <w:color w:val="002080"/>
          <w:szCs w:val="24"/>
        </w:rPr>
        <w:t>"TRACK001"</w:t>
      </w:r>
      <w:r>
        <w:rPr>
          <w:rFonts w:cs="Times New Roman"/>
          <w:szCs w:val="24"/>
        </w:rPr>
        <w:t xml:space="preserve">, </w:t>
      </w:r>
      <w:r>
        <w:rPr>
          <w:rFonts w:cs="Times New Roman"/>
          <w:color w:val="002080"/>
          <w:szCs w:val="24"/>
        </w:rPr>
        <w:t>"Иванов Иван"</w:t>
      </w:r>
      <w:r>
        <w:rPr>
          <w:rFonts w:cs="Times New Roman"/>
          <w:szCs w:val="24"/>
        </w:rPr>
        <w:t>)) {</w:t>
      </w:r>
    </w:p>
    <w:p w:rsidR="00000000" w:rsidRDefault="00E503CB">
      <w:pPr>
        <w:pStyle w:val="CodeExample2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    cout &lt;&lt; </w:t>
      </w:r>
      <w:r>
        <w:rPr>
          <w:rFonts w:cs="Times New Roman"/>
          <w:color w:val="002080"/>
          <w:szCs w:val="24"/>
        </w:rPr>
        <w:t>"Посылка выдана\n"</w:t>
      </w:r>
      <w:r>
        <w:rPr>
          <w:rFonts w:cs="Times New Roman"/>
          <w:szCs w:val="24"/>
        </w:rPr>
        <w:t>;</w:t>
      </w:r>
    </w:p>
    <w:p w:rsidR="00000000" w:rsidRDefault="00E503CB">
      <w:pPr>
        <w:pStyle w:val="CodeExample2"/>
        <w:rPr>
          <w:rFonts w:cs="Times New Roman"/>
          <w:szCs w:val="24"/>
        </w:rPr>
      </w:pPr>
      <w:r>
        <w:rPr>
          <w:rFonts w:cs="Times New Roman"/>
          <w:szCs w:val="24"/>
        </w:rPr>
        <w:t>}</w:t>
      </w:r>
    </w:p>
    <w:p w:rsidR="00000000" w:rsidRDefault="00E503CB">
      <w:pPr>
        <w:pStyle w:val="DescContinue2"/>
        <w:rPr>
          <w:szCs w:val="24"/>
        </w:rPr>
      </w:pPr>
      <w:r>
        <w:rPr>
          <w:szCs w:val="24"/>
        </w:rPr>
        <w:t xml:space="preserve"> </w:t>
      </w:r>
    </w:p>
    <w:p w:rsidR="00000000" w:rsidRDefault="00E503CB">
      <w:pPr>
        <w:pStyle w:val="ListContinue1"/>
        <w:rPr>
          <w:szCs w:val="24"/>
        </w:rPr>
      </w:pPr>
      <w:r>
        <w:rPr>
          <w:szCs w:val="24"/>
        </w:rPr>
        <w:t xml:space="preserve">См. определение в файле </w:t>
      </w:r>
      <w:r>
        <w:rPr>
          <w:b/>
          <w:szCs w:val="24"/>
        </w:rPr>
        <w:t>BazaDannih.cpp</w:t>
      </w:r>
      <w:r>
        <w:rPr>
          <w:szCs w:val="24"/>
        </w:rPr>
        <w:t xml:space="preserve"> строка </w:t>
      </w:r>
      <w:r>
        <w:rPr>
          <w:b/>
          <w:szCs w:val="24"/>
        </w:rPr>
        <w:t>277</w:t>
      </w:r>
    </w:p>
    <w:p w:rsidR="00000000" w:rsidRDefault="00E503CB">
      <w:pPr>
        <w:pStyle w:val="ListContinue1"/>
        <w:rPr>
          <w:szCs w:val="24"/>
        </w:rPr>
      </w:pPr>
      <w:r>
        <w:rPr>
          <w:szCs w:val="24"/>
        </w:rPr>
        <w:t xml:space="preserve">Перекрестные ссылки </w:t>
      </w:r>
      <w:r>
        <w:rPr>
          <w:b/>
          <w:szCs w:val="24"/>
        </w:rPr>
        <w:t>Posylka::getGde()</w:t>
      </w:r>
      <w:r>
        <w:rPr>
          <w:szCs w:val="24"/>
        </w:rPr>
        <w:t xml:space="preserve">, </w:t>
      </w:r>
      <w:r>
        <w:rPr>
          <w:b/>
          <w:szCs w:val="24"/>
        </w:rPr>
        <w:t>Posylka::getKuda()</w:t>
      </w:r>
      <w:r>
        <w:rPr>
          <w:szCs w:val="24"/>
        </w:rPr>
        <w:t xml:space="preserve">, </w:t>
      </w:r>
      <w:r>
        <w:rPr>
          <w:b/>
          <w:szCs w:val="24"/>
        </w:rPr>
        <w:t>Posylka::getPol()</w:t>
      </w:r>
      <w:r>
        <w:rPr>
          <w:szCs w:val="24"/>
        </w:rPr>
        <w:t xml:space="preserve">, </w:t>
      </w:r>
      <w:r>
        <w:rPr>
          <w:b/>
          <w:szCs w:val="24"/>
        </w:rPr>
        <w:t>naytiOtdel()</w:t>
      </w:r>
      <w:r>
        <w:rPr>
          <w:szCs w:val="24"/>
        </w:rPr>
        <w:t xml:space="preserve"> и </w:t>
      </w:r>
      <w:r>
        <w:rPr>
          <w:b/>
          <w:szCs w:val="24"/>
        </w:rPr>
        <w:t>vsePosylki</w:t>
      </w:r>
      <w:r>
        <w:rPr>
          <w:szCs w:val="24"/>
        </w:rPr>
        <w:t>.</w:t>
      </w:r>
    </w:p>
    <w:p w:rsidR="00000000" w:rsidRDefault="00E503CB">
      <w:pPr>
        <w:pStyle w:val="ListContinue1"/>
        <w:rPr>
          <w:szCs w:val="24"/>
        </w:rPr>
      </w:pPr>
      <w:r>
        <w:rPr>
          <w:szCs w:val="24"/>
        </w:rPr>
        <w:t xml:space="preserve">Используется в </w:t>
      </w:r>
      <w:r>
        <w:rPr>
          <w:b/>
          <w:szCs w:val="24"/>
        </w:rPr>
        <w:t>vydatPosylku()</w:t>
      </w:r>
      <w:r>
        <w:rPr>
          <w:szCs w:val="24"/>
        </w:rPr>
        <w:t>.</w:t>
      </w:r>
    </w:p>
    <w:p w:rsidR="00000000" w:rsidRDefault="00E503CB">
      <w:pPr>
        <w:pStyle w:val="Heading4"/>
        <w:rPr>
          <w:rFonts w:cs="Times New Roman"/>
          <w:bCs w:val="0"/>
          <w:szCs w:val="24"/>
        </w:rPr>
      </w:pPr>
      <w:r>
        <w:rPr>
          <w:rFonts w:cs="Times New Roman"/>
          <w:bCs w:val="0"/>
          <w:szCs w:val="24"/>
        </w:rPr>
        <w:fldChar w:fldCharType="begin"/>
      </w:r>
      <w:r>
        <w:rPr>
          <w:rFonts w:cs="Times New Roman"/>
          <w:bCs w:val="0"/>
          <w:szCs w:val="24"/>
        </w:rPr>
        <w:instrText>xe "zagruzit:Holder"</w:instrText>
      </w:r>
      <w:r>
        <w:rPr>
          <w:rFonts w:cs="Times New Roman"/>
          <w:bCs w:val="0"/>
          <w:szCs w:val="24"/>
        </w:rPr>
        <w:fldChar w:fldCharType="end"/>
      </w:r>
      <w:r>
        <w:rPr>
          <w:rFonts w:cs="Times New Roman"/>
          <w:bCs w:val="0"/>
          <w:szCs w:val="24"/>
        </w:rPr>
        <w:fldChar w:fldCharType="begin"/>
      </w:r>
      <w:r>
        <w:rPr>
          <w:rFonts w:cs="Times New Roman"/>
          <w:bCs w:val="0"/>
          <w:szCs w:val="24"/>
        </w:rPr>
        <w:instrText>xe "Holder:zagruzit"</w:instrText>
      </w:r>
      <w:r>
        <w:rPr>
          <w:rFonts w:cs="Times New Roman"/>
          <w:bCs w:val="0"/>
          <w:szCs w:val="24"/>
        </w:rPr>
        <w:fldChar w:fldCharType="end"/>
      </w:r>
      <w:r>
        <w:rPr>
          <w:rFonts w:cs="Times New Roman"/>
          <w:bCs w:val="0"/>
          <w:szCs w:val="24"/>
        </w:rPr>
        <w:t>bool Holder::zagruzit (string file)</w:t>
      </w:r>
    </w:p>
    <w:p w:rsidR="00000000" w:rsidRDefault="00E503CB">
      <w:pPr>
        <w:pStyle w:val="ListContinue1"/>
        <w:rPr>
          <w:szCs w:val="24"/>
        </w:rPr>
      </w:pPr>
      <w:bookmarkStart w:id="21" w:name="AAAAAAAABV"/>
      <w:bookmarkEnd w:id="21"/>
    </w:p>
    <w:p w:rsidR="00000000" w:rsidRDefault="00E503CB">
      <w:pPr>
        <w:pStyle w:val="ListContinue1"/>
        <w:rPr>
          <w:szCs w:val="24"/>
        </w:rPr>
      </w:pPr>
      <w:r>
        <w:rPr>
          <w:szCs w:val="24"/>
        </w:rPr>
        <w:t xml:space="preserve">Загрузить данные из файлов </w:t>
      </w:r>
    </w:p>
    <w:p w:rsidR="00000000" w:rsidRDefault="00E503CB">
      <w:pPr>
        <w:pStyle w:val="BodyText"/>
        <w:adjustRightInd/>
        <w:ind w:left="360"/>
        <w:rPr>
          <w:szCs w:val="24"/>
        </w:rPr>
      </w:pPr>
    </w:p>
    <w:p w:rsidR="00000000" w:rsidRDefault="00E503CB">
      <w:pPr>
        <w:pStyle w:val="Heading5"/>
        <w:ind w:left="360"/>
        <w:jc w:val="both"/>
        <w:rPr>
          <w:rFonts w:cs="Times New Roman"/>
          <w:bCs w:val="0"/>
          <w:szCs w:val="24"/>
        </w:rPr>
      </w:pPr>
      <w:r>
        <w:rPr>
          <w:rFonts w:cs="Times New Roman"/>
          <w:bCs w:val="0"/>
          <w:szCs w:val="24"/>
        </w:rPr>
        <w:t>Аргументы</w:t>
      </w:r>
    </w:p>
    <w:tbl>
      <w:tblPr>
        <w:tblW w:w="0" w:type="auto"/>
        <w:tblInd w:w="41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1761"/>
        <w:gridCol w:w="6561"/>
      </w:tblGrid>
      <w:tr w:rsidR="00000000">
        <w:tblPrEx>
          <w:tblCellMar>
            <w:top w:w="0" w:type="dxa"/>
            <w:bottom w:w="0" w:type="dxa"/>
          </w:tblCellMar>
        </w:tblPrEx>
        <w:tc>
          <w:tcPr>
            <w:tcW w:w="1761" w:type="dxa"/>
          </w:tcPr>
          <w:p w:rsidR="00000000" w:rsidRDefault="00E503CB">
            <w:pPr>
              <w:rPr>
                <w:szCs w:val="24"/>
              </w:rPr>
            </w:pPr>
            <w:r>
              <w:rPr>
                <w:i/>
                <w:szCs w:val="24"/>
              </w:rPr>
              <w:t>file</w:t>
            </w:r>
            <w:r>
              <w:rPr>
                <w:szCs w:val="24"/>
              </w:rPr>
              <w:t xml:space="preserve"> </w:t>
            </w:r>
          </w:p>
        </w:tc>
        <w:tc>
          <w:tcPr>
            <w:tcW w:w="6561" w:type="dxa"/>
          </w:tcPr>
          <w:p w:rsidR="00000000" w:rsidRDefault="00E503CB">
            <w:pPr>
              <w:rPr>
                <w:szCs w:val="24"/>
              </w:rPr>
            </w:pPr>
            <w:r>
              <w:rPr>
                <w:szCs w:val="24"/>
              </w:rPr>
              <w:t xml:space="preserve">Путь к файлу </w:t>
            </w:r>
            <w:r>
              <w:rPr>
                <w:szCs w:val="24"/>
              </w:rPr>
              <w:t xml:space="preserve">с отделениями </w:t>
            </w:r>
          </w:p>
        </w:tc>
      </w:tr>
    </w:tbl>
    <w:p w:rsidR="00000000" w:rsidRDefault="00E503CB">
      <w:pPr>
        <w:pStyle w:val="Heading5"/>
        <w:ind w:left="360"/>
        <w:jc w:val="both"/>
        <w:rPr>
          <w:rFonts w:cs="Times New Roman"/>
          <w:bCs w:val="0"/>
          <w:szCs w:val="24"/>
        </w:rPr>
      </w:pPr>
      <w:r>
        <w:rPr>
          <w:rFonts w:cs="Times New Roman"/>
          <w:bCs w:val="0"/>
          <w:szCs w:val="24"/>
        </w:rPr>
        <w:t>Возвращает</w:t>
      </w:r>
    </w:p>
    <w:p w:rsidR="00000000" w:rsidRDefault="00E503CB">
      <w:pPr>
        <w:pStyle w:val="BodyText"/>
        <w:adjustRightInd/>
        <w:ind w:left="720"/>
        <w:jc w:val="left"/>
        <w:rPr>
          <w:sz w:val="20"/>
          <w:szCs w:val="24"/>
        </w:rPr>
      </w:pPr>
      <w:r>
        <w:rPr>
          <w:sz w:val="20"/>
          <w:szCs w:val="24"/>
        </w:rPr>
        <w:t>true если загрузка успешна (или файл не найден - новый запуск)</w:t>
      </w:r>
    </w:p>
    <w:p w:rsidR="00000000" w:rsidRDefault="00E503CB">
      <w:pPr>
        <w:pStyle w:val="BodyText"/>
        <w:adjustRightInd/>
        <w:ind w:left="360"/>
        <w:rPr>
          <w:szCs w:val="24"/>
        </w:rPr>
      </w:pPr>
      <w:r>
        <w:rPr>
          <w:szCs w:val="24"/>
        </w:rPr>
        <w:t>Отделения загружаются из file, посылки из parcels.txt</w:t>
      </w:r>
    </w:p>
    <w:p w:rsidR="00000000" w:rsidRDefault="00E503CB">
      <w:pPr>
        <w:pStyle w:val="Heading5"/>
        <w:ind w:left="360"/>
        <w:jc w:val="both"/>
        <w:rPr>
          <w:rFonts w:cs="Times New Roman"/>
          <w:bCs w:val="0"/>
          <w:szCs w:val="24"/>
        </w:rPr>
      </w:pPr>
      <w:r>
        <w:rPr>
          <w:rFonts w:cs="Times New Roman"/>
          <w:bCs w:val="0"/>
          <w:szCs w:val="24"/>
        </w:rPr>
        <w:t>Аргументы</w:t>
      </w:r>
    </w:p>
    <w:tbl>
      <w:tblPr>
        <w:tblW w:w="0" w:type="auto"/>
        <w:tblInd w:w="41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1761"/>
        <w:gridCol w:w="6561"/>
      </w:tblGrid>
      <w:tr w:rsidR="00000000">
        <w:tblPrEx>
          <w:tblCellMar>
            <w:top w:w="0" w:type="dxa"/>
            <w:bottom w:w="0" w:type="dxa"/>
          </w:tblCellMar>
        </w:tblPrEx>
        <w:tc>
          <w:tcPr>
            <w:tcW w:w="1761" w:type="dxa"/>
          </w:tcPr>
          <w:p w:rsidR="00000000" w:rsidRDefault="00E503CB">
            <w:pPr>
              <w:rPr>
                <w:szCs w:val="24"/>
              </w:rPr>
            </w:pPr>
            <w:r>
              <w:rPr>
                <w:i/>
                <w:szCs w:val="24"/>
              </w:rPr>
              <w:t>file</w:t>
            </w:r>
            <w:r>
              <w:rPr>
                <w:szCs w:val="24"/>
              </w:rPr>
              <w:t xml:space="preserve"> </w:t>
            </w:r>
          </w:p>
        </w:tc>
        <w:tc>
          <w:tcPr>
            <w:tcW w:w="6561" w:type="dxa"/>
          </w:tcPr>
          <w:p w:rsidR="00000000" w:rsidRDefault="00E503CB">
            <w:pPr>
              <w:rPr>
                <w:szCs w:val="24"/>
              </w:rPr>
            </w:pPr>
            <w:r>
              <w:rPr>
                <w:szCs w:val="24"/>
              </w:rPr>
              <w:t xml:space="preserve">Путь к файлу с отделениями </w:t>
            </w:r>
          </w:p>
        </w:tc>
      </w:tr>
    </w:tbl>
    <w:p w:rsidR="00000000" w:rsidRDefault="00E503CB">
      <w:pPr>
        <w:pStyle w:val="Heading5"/>
        <w:ind w:left="360"/>
        <w:jc w:val="both"/>
        <w:rPr>
          <w:rFonts w:cs="Times New Roman"/>
          <w:bCs w:val="0"/>
          <w:szCs w:val="24"/>
        </w:rPr>
      </w:pPr>
      <w:r>
        <w:rPr>
          <w:rFonts w:cs="Times New Roman"/>
          <w:bCs w:val="0"/>
          <w:szCs w:val="24"/>
        </w:rPr>
        <w:t>Возвращает</w:t>
      </w:r>
    </w:p>
    <w:p w:rsidR="00000000" w:rsidRDefault="00E503CB">
      <w:pPr>
        <w:pStyle w:val="BodyText"/>
        <w:adjustRightInd/>
        <w:ind w:left="720"/>
        <w:jc w:val="left"/>
        <w:rPr>
          <w:sz w:val="20"/>
          <w:szCs w:val="24"/>
        </w:rPr>
      </w:pPr>
      <w:r>
        <w:rPr>
          <w:sz w:val="20"/>
          <w:szCs w:val="24"/>
        </w:rPr>
        <w:t>true если загрузка успешна (или файл не найден - новый з</w:t>
      </w:r>
      <w:r>
        <w:rPr>
          <w:sz w:val="20"/>
          <w:szCs w:val="24"/>
        </w:rPr>
        <w:t>апуск)</w:t>
      </w:r>
    </w:p>
    <w:p w:rsidR="00000000" w:rsidRDefault="00E503CB">
      <w:pPr>
        <w:pStyle w:val="BodyText"/>
        <w:adjustRightInd/>
        <w:ind w:left="360"/>
        <w:rPr>
          <w:szCs w:val="24"/>
        </w:rPr>
      </w:pPr>
      <w:r>
        <w:rPr>
          <w:szCs w:val="24"/>
        </w:rPr>
        <w:t>Формат файла отделений (offices.txt): "ID X Y Название" Например: "1 0 0 Центральное"</w:t>
      </w:r>
    </w:p>
    <w:p w:rsidR="00000000" w:rsidRDefault="00E503CB">
      <w:pPr>
        <w:pStyle w:val="BodyText"/>
        <w:adjustRightInd/>
        <w:ind w:left="360"/>
        <w:rPr>
          <w:szCs w:val="24"/>
        </w:rPr>
      </w:pPr>
      <w:r>
        <w:rPr>
          <w:szCs w:val="24"/>
        </w:rPr>
        <w:t>Формат файла посылок (parcels.txt): "трек|отправитель|получатель|вес|откуда|куда|где|дней" Например: "TRACK001|Иванов|Петров|2.5|1|2|1|3"</w:t>
      </w:r>
    </w:p>
    <w:p w:rsidR="00000000" w:rsidRDefault="00E503CB">
      <w:pPr>
        <w:pStyle w:val="BodyText"/>
        <w:adjustRightInd/>
        <w:ind w:left="360"/>
        <w:rPr>
          <w:szCs w:val="24"/>
        </w:rPr>
      </w:pPr>
      <w:r>
        <w:rPr>
          <w:szCs w:val="24"/>
        </w:rPr>
        <w:t>Если файлы не найдены - п</w:t>
      </w:r>
      <w:r>
        <w:rPr>
          <w:szCs w:val="24"/>
        </w:rPr>
        <w:t xml:space="preserve">рограмма начинает работу с пустой базой. Это нормальное поведение для первого запуска. </w:t>
      </w:r>
    </w:p>
    <w:p w:rsidR="00000000" w:rsidRDefault="00E503CB">
      <w:pPr>
        <w:pStyle w:val="ListContinue1"/>
        <w:rPr>
          <w:szCs w:val="24"/>
        </w:rPr>
      </w:pPr>
      <w:r>
        <w:rPr>
          <w:szCs w:val="24"/>
        </w:rPr>
        <w:t xml:space="preserve">См. определение в файле </w:t>
      </w:r>
      <w:r>
        <w:rPr>
          <w:b/>
          <w:szCs w:val="24"/>
        </w:rPr>
        <w:t>BazaDannih.cpp</w:t>
      </w:r>
      <w:r>
        <w:rPr>
          <w:szCs w:val="24"/>
        </w:rPr>
        <w:t xml:space="preserve"> строка </w:t>
      </w:r>
      <w:r>
        <w:rPr>
          <w:b/>
          <w:szCs w:val="24"/>
        </w:rPr>
        <w:t>425</w:t>
      </w:r>
    </w:p>
    <w:p w:rsidR="00000000" w:rsidRDefault="00E503CB">
      <w:pPr>
        <w:pStyle w:val="ListContinue1"/>
        <w:rPr>
          <w:szCs w:val="24"/>
        </w:rPr>
      </w:pPr>
      <w:r>
        <w:rPr>
          <w:szCs w:val="24"/>
        </w:rPr>
        <w:t xml:space="preserve">Перекрестные ссылки </w:t>
      </w:r>
      <w:r>
        <w:rPr>
          <w:b/>
          <w:szCs w:val="24"/>
        </w:rPr>
        <w:t>dobavitOtdel()</w:t>
      </w:r>
      <w:r>
        <w:rPr>
          <w:szCs w:val="24"/>
        </w:rPr>
        <w:t xml:space="preserve">, </w:t>
      </w:r>
      <w:r>
        <w:rPr>
          <w:b/>
          <w:szCs w:val="24"/>
        </w:rPr>
        <w:t>naytiOtdel()</w:t>
      </w:r>
      <w:r>
        <w:rPr>
          <w:szCs w:val="24"/>
        </w:rPr>
        <w:t xml:space="preserve">, </w:t>
      </w:r>
      <w:r>
        <w:rPr>
          <w:b/>
          <w:szCs w:val="24"/>
        </w:rPr>
        <w:t>otdeli</w:t>
      </w:r>
      <w:r>
        <w:rPr>
          <w:szCs w:val="24"/>
        </w:rPr>
        <w:t xml:space="preserve">, </w:t>
      </w:r>
      <w:r>
        <w:rPr>
          <w:b/>
          <w:szCs w:val="24"/>
        </w:rPr>
        <w:t>Otdel::polozhit()</w:t>
      </w:r>
      <w:r>
        <w:rPr>
          <w:szCs w:val="24"/>
        </w:rPr>
        <w:t xml:space="preserve">, </w:t>
      </w:r>
      <w:r>
        <w:rPr>
          <w:b/>
          <w:szCs w:val="24"/>
        </w:rPr>
        <w:t>Posylka::setDney()</w:t>
      </w:r>
      <w:r>
        <w:rPr>
          <w:szCs w:val="24"/>
        </w:rPr>
        <w:t xml:space="preserve">, </w:t>
      </w:r>
      <w:r>
        <w:rPr>
          <w:b/>
          <w:szCs w:val="24"/>
        </w:rPr>
        <w:t>Posylka::setGde()</w:t>
      </w:r>
      <w:r>
        <w:rPr>
          <w:szCs w:val="24"/>
        </w:rPr>
        <w:t xml:space="preserve"> и </w:t>
      </w:r>
      <w:r>
        <w:rPr>
          <w:b/>
          <w:szCs w:val="24"/>
        </w:rPr>
        <w:t>v</w:t>
      </w:r>
      <w:r>
        <w:rPr>
          <w:b/>
          <w:szCs w:val="24"/>
        </w:rPr>
        <w:t>sePosylki</w:t>
      </w:r>
      <w:r>
        <w:rPr>
          <w:szCs w:val="24"/>
        </w:rPr>
        <w:t>.</w:t>
      </w:r>
    </w:p>
    <w:p w:rsidR="00000000" w:rsidRDefault="00E503CB">
      <w:pPr>
        <w:pStyle w:val="ListContinue1"/>
        <w:rPr>
          <w:szCs w:val="24"/>
        </w:rPr>
      </w:pPr>
      <w:r>
        <w:rPr>
          <w:szCs w:val="24"/>
        </w:rPr>
        <w:t xml:space="preserve">Используется в </w:t>
      </w:r>
      <w:r>
        <w:rPr>
          <w:b/>
          <w:szCs w:val="24"/>
        </w:rPr>
        <w:t>main()</w:t>
      </w:r>
      <w:r>
        <w:rPr>
          <w:szCs w:val="24"/>
        </w:rPr>
        <w:t>.</w:t>
      </w:r>
    </w:p>
    <w:p w:rsidR="00000000" w:rsidRDefault="00E503CB">
      <w:pPr>
        <w:pBdr>
          <w:bottom w:val="single" w:sz="2" w:space="1" w:color="auto"/>
        </w:pBdr>
        <w:rPr>
          <w:rFonts w:ascii="Arial" w:hAnsi="Arial"/>
          <w:b/>
          <w:szCs w:val="24"/>
        </w:rPr>
      </w:pPr>
    </w:p>
    <w:p w:rsidR="00000000" w:rsidRDefault="00E503CB">
      <w:pPr>
        <w:pStyle w:val="Heading3"/>
        <w:rPr>
          <w:rFonts w:cs="Times New Roman"/>
          <w:bCs w:val="0"/>
        </w:rPr>
      </w:pPr>
      <w:bookmarkStart w:id="22" w:name="AAAAAAAABW"/>
      <w:bookmarkEnd w:id="22"/>
      <w:r>
        <w:rPr>
          <w:rFonts w:cs="Times New Roman"/>
          <w:bCs w:val="0"/>
        </w:rPr>
        <w:t>Данные класса</w:t>
      </w:r>
    </w:p>
    <w:p w:rsidR="00000000" w:rsidRDefault="00E503CB">
      <w:pPr>
        <w:pStyle w:val="Heading4"/>
        <w:rPr>
          <w:rFonts w:cs="Times New Roman"/>
          <w:bCs w:val="0"/>
          <w:szCs w:val="24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>xe "otdeli:Holder"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>xe "Holder:otdeli"</w:instrText>
      </w:r>
      <w:r>
        <w:rPr>
          <w:sz w:val="24"/>
          <w:szCs w:val="24"/>
        </w:rPr>
        <w:fldChar w:fldCharType="end"/>
      </w:r>
      <w:r>
        <w:rPr>
          <w:rFonts w:cs="Times New Roman"/>
          <w:bCs w:val="0"/>
          <w:szCs w:val="24"/>
        </w:rPr>
        <w:t>vector&lt;Otdel&gt; Holder::otdeli</w:t>
      </w:r>
      <w:r>
        <w:rPr>
          <w:rFonts w:ascii="Courier New" w:hAnsi="Courier New" w:cs="Times New Roman"/>
          <w:bCs w:val="0"/>
          <w:szCs w:val="24"/>
        </w:rPr>
        <w:t>[private]</w:t>
      </w:r>
    </w:p>
    <w:p w:rsidR="00000000" w:rsidRDefault="00E503CB">
      <w:pPr>
        <w:pStyle w:val="ListContinue1"/>
        <w:rPr>
          <w:szCs w:val="24"/>
        </w:rPr>
      </w:pPr>
      <w:bookmarkStart w:id="23" w:name="AAAAAAAABX"/>
      <w:bookmarkEnd w:id="23"/>
    </w:p>
    <w:p w:rsidR="00000000" w:rsidRDefault="00E503CB">
      <w:pPr>
        <w:pStyle w:val="ListContinue1"/>
        <w:rPr>
          <w:szCs w:val="24"/>
        </w:rPr>
      </w:pPr>
      <w:r>
        <w:rPr>
          <w:szCs w:val="24"/>
        </w:rPr>
        <w:t xml:space="preserve">Список всех отделений </w:t>
      </w:r>
    </w:p>
    <w:p w:rsidR="00000000" w:rsidRDefault="00E503CB">
      <w:pPr>
        <w:pStyle w:val="ListContinue1"/>
        <w:rPr>
          <w:szCs w:val="24"/>
        </w:rPr>
      </w:pPr>
      <w:r>
        <w:rPr>
          <w:szCs w:val="24"/>
        </w:rPr>
        <w:t xml:space="preserve">См. определение в файле </w:t>
      </w:r>
      <w:r>
        <w:rPr>
          <w:b/>
          <w:szCs w:val="24"/>
        </w:rPr>
        <w:t>BazaDannih.h</w:t>
      </w:r>
      <w:r>
        <w:rPr>
          <w:szCs w:val="24"/>
        </w:rPr>
        <w:t xml:space="preserve"> строка </w:t>
      </w:r>
      <w:r>
        <w:rPr>
          <w:b/>
          <w:szCs w:val="24"/>
        </w:rPr>
        <w:t>117</w:t>
      </w:r>
    </w:p>
    <w:p w:rsidR="00000000" w:rsidRDefault="00E503CB">
      <w:pPr>
        <w:pStyle w:val="ListContinue1"/>
        <w:rPr>
          <w:szCs w:val="24"/>
        </w:rPr>
      </w:pPr>
      <w:r>
        <w:rPr>
          <w:szCs w:val="24"/>
        </w:rPr>
        <w:t xml:space="preserve">Используется в </w:t>
      </w:r>
      <w:r>
        <w:rPr>
          <w:b/>
          <w:szCs w:val="24"/>
        </w:rPr>
        <w:t>dobavitOtdel()</w:t>
      </w:r>
      <w:r>
        <w:rPr>
          <w:szCs w:val="24"/>
        </w:rPr>
        <w:t xml:space="preserve">, </w:t>
      </w:r>
      <w:r>
        <w:rPr>
          <w:b/>
          <w:szCs w:val="24"/>
        </w:rPr>
        <w:t>naytiOtdel()</w:t>
      </w:r>
      <w:r>
        <w:rPr>
          <w:szCs w:val="24"/>
        </w:rPr>
        <w:t xml:space="preserve">, </w:t>
      </w:r>
      <w:r>
        <w:rPr>
          <w:b/>
          <w:szCs w:val="24"/>
        </w:rPr>
        <w:t>peresmotretPosylki()</w:t>
      </w:r>
      <w:r>
        <w:rPr>
          <w:szCs w:val="24"/>
        </w:rPr>
        <w:t xml:space="preserve">, </w:t>
      </w:r>
      <w:r>
        <w:rPr>
          <w:b/>
          <w:szCs w:val="24"/>
        </w:rPr>
        <w:t>poluchitVse()</w:t>
      </w:r>
      <w:r>
        <w:rPr>
          <w:szCs w:val="24"/>
        </w:rPr>
        <w:t xml:space="preserve">, </w:t>
      </w:r>
      <w:r>
        <w:rPr>
          <w:b/>
          <w:szCs w:val="24"/>
        </w:rPr>
        <w:t>proveritDublikatOtdela()</w:t>
      </w:r>
      <w:r>
        <w:rPr>
          <w:szCs w:val="24"/>
        </w:rPr>
        <w:t xml:space="preserve">, </w:t>
      </w:r>
      <w:r>
        <w:rPr>
          <w:b/>
          <w:szCs w:val="24"/>
        </w:rPr>
        <w:t>proveritSuschestvuetOtdel()</w:t>
      </w:r>
      <w:r>
        <w:rPr>
          <w:szCs w:val="24"/>
        </w:rPr>
        <w:t xml:space="preserve">, </w:t>
      </w:r>
      <w:r>
        <w:rPr>
          <w:b/>
          <w:szCs w:val="24"/>
        </w:rPr>
        <w:t>rasstoyanie()</w:t>
      </w:r>
      <w:r>
        <w:rPr>
          <w:szCs w:val="24"/>
        </w:rPr>
        <w:t xml:space="preserve">, </w:t>
      </w:r>
      <w:r>
        <w:rPr>
          <w:b/>
          <w:szCs w:val="24"/>
        </w:rPr>
        <w:t>sohranit()</w:t>
      </w:r>
      <w:r>
        <w:rPr>
          <w:szCs w:val="24"/>
        </w:rPr>
        <w:t xml:space="preserve">, </w:t>
      </w:r>
      <w:r>
        <w:rPr>
          <w:b/>
          <w:szCs w:val="24"/>
        </w:rPr>
        <w:t>udalitOtdel()</w:t>
      </w:r>
      <w:r>
        <w:rPr>
          <w:szCs w:val="24"/>
        </w:rPr>
        <w:t xml:space="preserve"> и </w:t>
      </w:r>
      <w:r>
        <w:rPr>
          <w:b/>
          <w:szCs w:val="24"/>
        </w:rPr>
        <w:t>zagruzit()</w:t>
      </w:r>
      <w:r>
        <w:rPr>
          <w:szCs w:val="24"/>
        </w:rPr>
        <w:t>.</w:t>
      </w:r>
    </w:p>
    <w:p w:rsidR="00000000" w:rsidRDefault="00E503CB">
      <w:pPr>
        <w:pStyle w:val="Heading4"/>
        <w:rPr>
          <w:rFonts w:cs="Times New Roman"/>
          <w:bCs w:val="0"/>
          <w:szCs w:val="24"/>
        </w:rPr>
      </w:pPr>
      <w:r>
        <w:rPr>
          <w:rFonts w:cs="Times New Roman"/>
          <w:bCs w:val="0"/>
          <w:szCs w:val="24"/>
        </w:rPr>
        <w:fldChar w:fldCharType="begin"/>
      </w:r>
      <w:r>
        <w:rPr>
          <w:rFonts w:cs="Times New Roman"/>
          <w:bCs w:val="0"/>
          <w:szCs w:val="24"/>
        </w:rPr>
        <w:instrText>xe "vsePosylki:Holder"</w:instrText>
      </w:r>
      <w:r>
        <w:rPr>
          <w:rFonts w:cs="Times New Roman"/>
          <w:bCs w:val="0"/>
          <w:szCs w:val="24"/>
        </w:rPr>
        <w:fldChar w:fldCharType="end"/>
      </w:r>
      <w:r>
        <w:rPr>
          <w:rFonts w:cs="Times New Roman"/>
          <w:bCs w:val="0"/>
          <w:szCs w:val="24"/>
        </w:rPr>
        <w:fldChar w:fldCharType="begin"/>
      </w:r>
      <w:r>
        <w:rPr>
          <w:rFonts w:cs="Times New Roman"/>
          <w:bCs w:val="0"/>
          <w:szCs w:val="24"/>
        </w:rPr>
        <w:instrText>xe "Holder:vsePosylki"</w:instrText>
      </w:r>
      <w:r>
        <w:rPr>
          <w:rFonts w:cs="Times New Roman"/>
          <w:bCs w:val="0"/>
          <w:szCs w:val="24"/>
        </w:rPr>
        <w:fldChar w:fldCharType="end"/>
      </w:r>
      <w:r>
        <w:rPr>
          <w:rFonts w:cs="Times New Roman"/>
          <w:bCs w:val="0"/>
          <w:szCs w:val="24"/>
        </w:rPr>
        <w:t>vector&lt;Posylka&gt; Holder::vsePosy</w:t>
      </w:r>
      <w:r>
        <w:rPr>
          <w:rFonts w:cs="Times New Roman"/>
          <w:bCs w:val="0"/>
          <w:szCs w:val="24"/>
        </w:rPr>
        <w:t>lki</w:t>
      </w:r>
      <w:r>
        <w:rPr>
          <w:rFonts w:ascii="Courier New" w:hAnsi="Courier New" w:cs="Times New Roman"/>
          <w:bCs w:val="0"/>
          <w:szCs w:val="24"/>
        </w:rPr>
        <w:t>[private]</w:t>
      </w:r>
    </w:p>
    <w:p w:rsidR="00000000" w:rsidRDefault="00E503CB">
      <w:pPr>
        <w:pStyle w:val="ListContinue1"/>
        <w:rPr>
          <w:szCs w:val="24"/>
        </w:rPr>
      </w:pPr>
      <w:bookmarkStart w:id="24" w:name="AAAAAAAABY"/>
      <w:bookmarkEnd w:id="24"/>
    </w:p>
    <w:p w:rsidR="00000000" w:rsidRDefault="00E503CB">
      <w:pPr>
        <w:pStyle w:val="ListContinue1"/>
        <w:rPr>
          <w:szCs w:val="24"/>
        </w:rPr>
      </w:pPr>
      <w:r>
        <w:rPr>
          <w:szCs w:val="24"/>
        </w:rPr>
        <w:t xml:space="preserve">Список всех активных посылок </w:t>
      </w:r>
    </w:p>
    <w:p w:rsidR="00000000" w:rsidRDefault="00E503CB">
      <w:pPr>
        <w:pStyle w:val="ListContinue1"/>
        <w:rPr>
          <w:szCs w:val="24"/>
        </w:rPr>
      </w:pPr>
      <w:r>
        <w:rPr>
          <w:szCs w:val="24"/>
        </w:rPr>
        <w:t xml:space="preserve">См. определение в файле </w:t>
      </w:r>
      <w:r>
        <w:rPr>
          <w:b/>
          <w:szCs w:val="24"/>
        </w:rPr>
        <w:t>BazaDannih.h</w:t>
      </w:r>
      <w:r>
        <w:rPr>
          <w:szCs w:val="24"/>
        </w:rPr>
        <w:t xml:space="preserve"> строка </w:t>
      </w:r>
      <w:r>
        <w:rPr>
          <w:b/>
          <w:szCs w:val="24"/>
        </w:rPr>
        <w:t>118</w:t>
      </w:r>
    </w:p>
    <w:p w:rsidR="00000000" w:rsidRDefault="00E503CB">
      <w:pPr>
        <w:pStyle w:val="ListContinue1"/>
        <w:rPr>
          <w:szCs w:val="24"/>
        </w:rPr>
      </w:pPr>
      <w:r>
        <w:rPr>
          <w:szCs w:val="24"/>
        </w:rPr>
        <w:t xml:space="preserve">Используется в </w:t>
      </w:r>
      <w:r>
        <w:rPr>
          <w:b/>
          <w:szCs w:val="24"/>
        </w:rPr>
        <w:t>chtoEdetVOtdel()</w:t>
      </w:r>
      <w:r>
        <w:rPr>
          <w:szCs w:val="24"/>
        </w:rPr>
        <w:t xml:space="preserve">, </w:t>
      </w:r>
      <w:r>
        <w:rPr>
          <w:b/>
          <w:szCs w:val="24"/>
        </w:rPr>
        <w:t>dobavitPosylku()</w:t>
      </w:r>
      <w:r>
        <w:rPr>
          <w:szCs w:val="24"/>
        </w:rPr>
        <w:t xml:space="preserve">, </w:t>
      </w:r>
      <w:r>
        <w:rPr>
          <w:b/>
          <w:szCs w:val="24"/>
        </w:rPr>
        <w:t>naytiPosylku()</w:t>
      </w:r>
      <w:r>
        <w:rPr>
          <w:szCs w:val="24"/>
        </w:rPr>
        <w:t xml:space="preserve">, </w:t>
      </w:r>
      <w:r>
        <w:rPr>
          <w:b/>
          <w:szCs w:val="24"/>
        </w:rPr>
        <w:t>peresmotretPosylki()</w:t>
      </w:r>
      <w:r>
        <w:rPr>
          <w:szCs w:val="24"/>
        </w:rPr>
        <w:t xml:space="preserve">, </w:t>
      </w:r>
      <w:r>
        <w:rPr>
          <w:b/>
          <w:szCs w:val="24"/>
        </w:rPr>
        <w:t>sohranit()</w:t>
      </w:r>
      <w:r>
        <w:rPr>
          <w:szCs w:val="24"/>
        </w:rPr>
        <w:t xml:space="preserve">, </w:t>
      </w:r>
      <w:r>
        <w:rPr>
          <w:b/>
          <w:szCs w:val="24"/>
        </w:rPr>
        <w:t>udalitOtdel()</w:t>
      </w:r>
      <w:r>
        <w:rPr>
          <w:szCs w:val="24"/>
        </w:rPr>
        <w:t xml:space="preserve">, </w:t>
      </w:r>
      <w:r>
        <w:rPr>
          <w:b/>
          <w:szCs w:val="24"/>
        </w:rPr>
        <w:t>vydat()</w:t>
      </w:r>
      <w:r>
        <w:rPr>
          <w:szCs w:val="24"/>
        </w:rPr>
        <w:t xml:space="preserve"> и </w:t>
      </w:r>
      <w:r>
        <w:rPr>
          <w:b/>
          <w:szCs w:val="24"/>
        </w:rPr>
        <w:t>zagruzit()</w:t>
      </w:r>
      <w:r>
        <w:rPr>
          <w:szCs w:val="24"/>
        </w:rPr>
        <w:t>.</w:t>
      </w:r>
    </w:p>
    <w:p w:rsidR="00000000" w:rsidRDefault="00E503CB">
      <w:pPr>
        <w:pBdr>
          <w:bottom w:val="single" w:sz="2" w:space="1" w:color="auto"/>
        </w:pBdr>
        <w:rPr>
          <w:rFonts w:ascii="Arial" w:hAnsi="Arial"/>
          <w:b/>
          <w:szCs w:val="24"/>
        </w:rPr>
      </w:pPr>
    </w:p>
    <w:p w:rsidR="00000000" w:rsidRDefault="00E503CB">
      <w:pPr>
        <w:pStyle w:val="Heading4"/>
        <w:rPr>
          <w:rFonts w:cs="Times New Roman"/>
          <w:bCs w:val="0"/>
          <w:szCs w:val="24"/>
        </w:rPr>
      </w:pPr>
      <w:r>
        <w:rPr>
          <w:rFonts w:cs="Times New Roman"/>
          <w:bCs w:val="0"/>
          <w:szCs w:val="24"/>
        </w:rPr>
        <w:t>Объяв</w:t>
      </w:r>
      <w:r>
        <w:rPr>
          <w:rFonts w:cs="Times New Roman"/>
          <w:bCs w:val="0"/>
          <w:szCs w:val="24"/>
        </w:rPr>
        <w:t>ления и описания членов классов находятся в файлах:</w:t>
      </w:r>
    </w:p>
    <w:p w:rsidR="00000000" w:rsidRDefault="00E503CB">
      <w:pPr>
        <w:pStyle w:val="Heading4"/>
        <w:rPr>
          <w:rFonts w:cs="Times New Roman"/>
          <w:bCs w:val="0"/>
          <w:szCs w:val="24"/>
        </w:rPr>
      </w:pPr>
      <w:r>
        <w:rPr>
          <w:b w:val="0"/>
          <w:szCs w:val="24"/>
        </w:rPr>
        <w:t>BazaDannih.hBazaDannih.cpp</w:t>
      </w:r>
    </w:p>
    <w:p w:rsidR="00000000" w:rsidRDefault="00E503CB">
      <w:pPr>
        <w:widowControl w:val="0"/>
        <w:adjustRightInd w:val="0"/>
        <w:rPr>
          <w:sz w:val="24"/>
          <w:szCs w:val="24"/>
        </w:rPr>
        <w:sectPr w:rsidR="00000000">
          <w:pgSz w:w="11900" w:h="16840"/>
          <w:pgMar w:top="1440" w:right="1800" w:bottom="1440" w:left="1800" w:header="720" w:footer="720" w:gutter="0"/>
          <w:cols w:space="720"/>
          <w:noEndnote/>
        </w:sectPr>
      </w:pPr>
    </w:p>
    <w:p w:rsidR="00000000" w:rsidRDefault="00E503CB">
      <w:pPr>
        <w:pStyle w:val="Heading2"/>
        <w:rPr>
          <w:rFonts w:cs="Times New Roman"/>
          <w:bCs w:val="0"/>
          <w:szCs w:val="24"/>
        </w:rPr>
      </w:pPr>
      <w:r>
        <w:rPr>
          <w:rFonts w:cs="Times New Roman"/>
          <w:bCs w:val="0"/>
          <w:szCs w:val="24"/>
        </w:rPr>
        <w:t>Класс Otdel</w:t>
      </w:r>
    </w:p>
    <w:p w:rsidR="00000000" w:rsidRDefault="00E503CB">
      <w:pPr>
        <w:widowControl w:val="0"/>
        <w:adjustRightInd w:val="0"/>
        <w:rPr>
          <w:sz w:val="24"/>
          <w:szCs w:val="24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tc </w:instrText>
      </w:r>
      <w:r>
        <w:rPr>
          <w:sz w:val="24"/>
          <w:szCs w:val="24"/>
        </w:rPr>
        <w:instrText xml:space="preserve"> \l 2 </w:instrText>
      </w:r>
      <w:r>
        <w:rPr>
          <w:sz w:val="24"/>
          <w:szCs w:val="24"/>
        </w:rPr>
        <w:instrText>"</w:instrText>
      </w:r>
      <w:r>
        <w:rPr>
          <w:sz w:val="24"/>
          <w:szCs w:val="24"/>
        </w:rPr>
        <w:instrText>Otdel"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>xe "Otdel"</w:instrText>
      </w:r>
      <w:r>
        <w:rPr>
          <w:sz w:val="24"/>
          <w:szCs w:val="24"/>
        </w:rPr>
        <w:fldChar w:fldCharType="end"/>
      </w:r>
      <w:bookmarkStart w:id="25" w:name="AAAAAAAABZ"/>
      <w:bookmarkEnd w:id="25"/>
    </w:p>
    <w:p w:rsidR="00000000" w:rsidRDefault="00E503CB">
      <w:pPr>
        <w:widowControl w:val="0"/>
        <w:adjustRightInd w:val="0"/>
        <w:rPr>
          <w:sz w:val="24"/>
          <w:szCs w:val="24"/>
        </w:rPr>
      </w:pPr>
      <w:r>
        <w:rPr>
          <w:szCs w:val="24"/>
        </w:rPr>
        <w:t xml:space="preserve">Класс, представляющий отделение почты </w:t>
      </w:r>
    </w:p>
    <w:p w:rsidR="00000000" w:rsidRDefault="00E503CB">
      <w:pPr>
        <w:widowControl w:val="0"/>
        <w:adjustRightInd w:val="0"/>
        <w:rPr>
          <w:sz w:val="24"/>
          <w:szCs w:val="24"/>
        </w:rPr>
      </w:pPr>
      <w:r>
        <w:rPr>
          <w:rFonts w:ascii="Courier New" w:hAnsi="Courier New"/>
          <w:sz w:val="24"/>
          <w:szCs w:val="24"/>
        </w:rPr>
        <w:t>#include &lt;OtdelenieStuff.h&gt;</w:t>
      </w:r>
    </w:p>
    <w:p w:rsidR="00000000" w:rsidRDefault="00E503CB">
      <w:pPr>
        <w:pStyle w:val="Heading3"/>
        <w:rPr>
          <w:rFonts w:cs="Times New Roman"/>
          <w:bCs w:val="0"/>
        </w:rPr>
      </w:pPr>
      <w:r>
        <w:rPr>
          <w:rFonts w:cs="Times New Roman"/>
          <w:bCs w:val="0"/>
        </w:rPr>
        <w:t>Открытые члены</w:t>
      </w:r>
    </w:p>
    <w:p w:rsidR="00000000" w:rsidRDefault="00E503CB">
      <w:pPr>
        <w:pStyle w:val="ListBullet0"/>
        <w:numPr>
          <w:ilvl w:val="0"/>
          <w:numId w:val="5"/>
        </w:numPr>
        <w:tabs>
          <w:tab w:val="num" w:pos="360"/>
        </w:tabs>
        <w:rPr>
          <w:szCs w:val="24"/>
        </w:rPr>
      </w:pPr>
      <w:r>
        <w:rPr>
          <w:b/>
          <w:szCs w:val="24"/>
        </w:rPr>
        <w:t>Otdel</w:t>
      </w:r>
      <w:r>
        <w:rPr>
          <w:szCs w:val="24"/>
        </w:rPr>
        <w:t xml:space="preserve"> ()</w:t>
      </w:r>
    </w:p>
    <w:p w:rsidR="00000000" w:rsidRDefault="00E503CB">
      <w:pPr>
        <w:pStyle w:val="ListContinue1"/>
        <w:rPr>
          <w:i/>
          <w:szCs w:val="24"/>
        </w:rPr>
      </w:pPr>
      <w:r>
        <w:rPr>
          <w:i/>
          <w:szCs w:val="24"/>
        </w:rPr>
        <w:t>Констр</w:t>
      </w:r>
      <w:r>
        <w:rPr>
          <w:i/>
          <w:szCs w:val="24"/>
        </w:rPr>
        <w:t xml:space="preserve">уктор по умолчанию </w:t>
      </w:r>
    </w:p>
    <w:p w:rsidR="00000000" w:rsidRDefault="00E503CB">
      <w:pPr>
        <w:pStyle w:val="ListContinue1"/>
        <w:rPr>
          <w:szCs w:val="24"/>
        </w:rPr>
      </w:pPr>
    </w:p>
    <w:p w:rsidR="00000000" w:rsidRDefault="00E503CB">
      <w:pPr>
        <w:pStyle w:val="ListBullet0"/>
        <w:numPr>
          <w:ilvl w:val="0"/>
          <w:numId w:val="5"/>
        </w:numPr>
        <w:tabs>
          <w:tab w:val="num" w:pos="360"/>
        </w:tabs>
        <w:rPr>
          <w:szCs w:val="24"/>
        </w:rPr>
      </w:pPr>
      <w:r>
        <w:rPr>
          <w:b/>
          <w:szCs w:val="24"/>
        </w:rPr>
        <w:t>Otdel</w:t>
      </w:r>
      <w:r>
        <w:rPr>
          <w:szCs w:val="24"/>
        </w:rPr>
        <w:t xml:space="preserve"> (int id, double x, double y, std::string name)</w:t>
      </w:r>
    </w:p>
    <w:p w:rsidR="00000000" w:rsidRDefault="00E503CB">
      <w:pPr>
        <w:pStyle w:val="ListContinue1"/>
        <w:rPr>
          <w:i/>
          <w:szCs w:val="24"/>
        </w:rPr>
      </w:pPr>
      <w:r>
        <w:rPr>
          <w:i/>
          <w:szCs w:val="24"/>
        </w:rPr>
        <w:t xml:space="preserve">Конструктор с параметрами </w:t>
      </w:r>
    </w:p>
    <w:p w:rsidR="00000000" w:rsidRDefault="00E503CB">
      <w:pPr>
        <w:pStyle w:val="ListContinue1"/>
        <w:rPr>
          <w:szCs w:val="24"/>
        </w:rPr>
      </w:pPr>
    </w:p>
    <w:p w:rsidR="00000000" w:rsidRDefault="00E503CB">
      <w:pPr>
        <w:pStyle w:val="ListBullet0"/>
        <w:numPr>
          <w:ilvl w:val="0"/>
          <w:numId w:val="5"/>
        </w:numPr>
        <w:tabs>
          <w:tab w:val="num" w:pos="360"/>
        </w:tabs>
        <w:rPr>
          <w:szCs w:val="24"/>
        </w:rPr>
      </w:pPr>
      <w:r>
        <w:rPr>
          <w:szCs w:val="24"/>
        </w:rPr>
        <w:t xml:space="preserve">int </w:t>
      </w:r>
      <w:r>
        <w:rPr>
          <w:b/>
          <w:szCs w:val="24"/>
        </w:rPr>
        <w:t>getId</w:t>
      </w:r>
      <w:r>
        <w:rPr>
          <w:szCs w:val="24"/>
        </w:rPr>
        <w:t xml:space="preserve"> ()</w:t>
      </w:r>
    </w:p>
    <w:p w:rsidR="00000000" w:rsidRDefault="00E503CB">
      <w:pPr>
        <w:pStyle w:val="ListBullet0"/>
        <w:numPr>
          <w:ilvl w:val="0"/>
          <w:numId w:val="5"/>
        </w:numPr>
        <w:tabs>
          <w:tab w:val="num" w:pos="360"/>
        </w:tabs>
        <w:rPr>
          <w:szCs w:val="24"/>
        </w:rPr>
      </w:pPr>
      <w:r>
        <w:rPr>
          <w:szCs w:val="24"/>
        </w:rPr>
        <w:t xml:space="preserve">double </w:t>
      </w:r>
      <w:r>
        <w:rPr>
          <w:b/>
          <w:szCs w:val="24"/>
        </w:rPr>
        <w:t>getX</w:t>
      </w:r>
      <w:r>
        <w:rPr>
          <w:szCs w:val="24"/>
        </w:rPr>
        <w:t xml:space="preserve"> ()</w:t>
      </w:r>
    </w:p>
    <w:p w:rsidR="00000000" w:rsidRDefault="00E503CB">
      <w:pPr>
        <w:pStyle w:val="ListBullet0"/>
        <w:numPr>
          <w:ilvl w:val="0"/>
          <w:numId w:val="5"/>
        </w:numPr>
        <w:tabs>
          <w:tab w:val="num" w:pos="360"/>
        </w:tabs>
        <w:rPr>
          <w:szCs w:val="24"/>
        </w:rPr>
      </w:pPr>
      <w:r>
        <w:rPr>
          <w:szCs w:val="24"/>
        </w:rPr>
        <w:t xml:space="preserve">double </w:t>
      </w:r>
      <w:r>
        <w:rPr>
          <w:b/>
          <w:szCs w:val="24"/>
        </w:rPr>
        <w:t>getY</w:t>
      </w:r>
      <w:r>
        <w:rPr>
          <w:szCs w:val="24"/>
        </w:rPr>
        <w:t xml:space="preserve"> ()</w:t>
      </w:r>
    </w:p>
    <w:p w:rsidR="00000000" w:rsidRDefault="00E503CB">
      <w:pPr>
        <w:pStyle w:val="ListBullet0"/>
        <w:numPr>
          <w:ilvl w:val="0"/>
          <w:numId w:val="5"/>
        </w:numPr>
        <w:tabs>
          <w:tab w:val="num" w:pos="360"/>
        </w:tabs>
        <w:rPr>
          <w:szCs w:val="24"/>
        </w:rPr>
      </w:pPr>
      <w:r>
        <w:rPr>
          <w:szCs w:val="24"/>
        </w:rPr>
        <w:t xml:space="preserve">std::string </w:t>
      </w:r>
      <w:r>
        <w:rPr>
          <w:b/>
          <w:szCs w:val="24"/>
        </w:rPr>
        <w:t>getName</w:t>
      </w:r>
      <w:r>
        <w:rPr>
          <w:szCs w:val="24"/>
        </w:rPr>
        <w:t xml:space="preserve"> ()</w:t>
      </w:r>
    </w:p>
    <w:p w:rsidR="00000000" w:rsidRDefault="00E503CB">
      <w:pPr>
        <w:pStyle w:val="ListBullet0"/>
        <w:numPr>
          <w:ilvl w:val="0"/>
          <w:numId w:val="5"/>
        </w:numPr>
        <w:tabs>
          <w:tab w:val="num" w:pos="360"/>
        </w:tabs>
        <w:rPr>
          <w:szCs w:val="24"/>
        </w:rPr>
      </w:pPr>
      <w:r>
        <w:rPr>
          <w:szCs w:val="24"/>
        </w:rPr>
        <w:t xml:space="preserve">void </w:t>
      </w:r>
      <w:r>
        <w:rPr>
          <w:b/>
          <w:szCs w:val="24"/>
        </w:rPr>
        <w:t>polozhit</w:t>
      </w:r>
      <w:r>
        <w:rPr>
          <w:szCs w:val="24"/>
        </w:rPr>
        <w:t xml:space="preserve"> (</w:t>
      </w:r>
      <w:r>
        <w:rPr>
          <w:b/>
          <w:szCs w:val="24"/>
        </w:rPr>
        <w:t>Posylka</w:t>
      </w:r>
      <w:r>
        <w:rPr>
          <w:szCs w:val="24"/>
        </w:rPr>
        <w:t xml:space="preserve"> p)</w:t>
      </w:r>
    </w:p>
    <w:p w:rsidR="00000000" w:rsidRDefault="00E503CB">
      <w:pPr>
        <w:pStyle w:val="ListContinue1"/>
        <w:rPr>
          <w:i/>
          <w:szCs w:val="24"/>
        </w:rPr>
      </w:pPr>
      <w:r>
        <w:rPr>
          <w:i/>
          <w:szCs w:val="24"/>
        </w:rPr>
        <w:t xml:space="preserve">Положить посылку в отделение </w:t>
      </w:r>
    </w:p>
    <w:p w:rsidR="00000000" w:rsidRDefault="00E503CB">
      <w:pPr>
        <w:pStyle w:val="ListContinue1"/>
        <w:rPr>
          <w:szCs w:val="24"/>
        </w:rPr>
      </w:pPr>
    </w:p>
    <w:p w:rsidR="00000000" w:rsidRDefault="00E503CB">
      <w:pPr>
        <w:pStyle w:val="ListBullet0"/>
        <w:numPr>
          <w:ilvl w:val="0"/>
          <w:numId w:val="5"/>
        </w:numPr>
        <w:tabs>
          <w:tab w:val="num" w:pos="360"/>
        </w:tabs>
        <w:rPr>
          <w:szCs w:val="24"/>
        </w:rPr>
      </w:pPr>
      <w:r>
        <w:rPr>
          <w:szCs w:val="24"/>
        </w:rPr>
        <w:t xml:space="preserve">bool </w:t>
      </w:r>
      <w:r>
        <w:rPr>
          <w:b/>
          <w:szCs w:val="24"/>
        </w:rPr>
        <w:t>zabrat</w:t>
      </w:r>
      <w:r>
        <w:rPr>
          <w:szCs w:val="24"/>
        </w:rPr>
        <w:t xml:space="preserve"> (std::string tr)</w:t>
      </w:r>
    </w:p>
    <w:p w:rsidR="00000000" w:rsidRDefault="00E503CB">
      <w:pPr>
        <w:pStyle w:val="ListContinue1"/>
        <w:rPr>
          <w:i/>
          <w:szCs w:val="24"/>
        </w:rPr>
      </w:pPr>
      <w:r>
        <w:rPr>
          <w:i/>
          <w:szCs w:val="24"/>
        </w:rPr>
        <w:t>За</w:t>
      </w:r>
      <w:r>
        <w:rPr>
          <w:i/>
          <w:szCs w:val="24"/>
        </w:rPr>
        <w:t xml:space="preserve">брать (удалить) посылку из отделения </w:t>
      </w:r>
    </w:p>
    <w:p w:rsidR="00000000" w:rsidRDefault="00E503CB">
      <w:pPr>
        <w:pStyle w:val="ListContinue1"/>
        <w:rPr>
          <w:szCs w:val="24"/>
        </w:rPr>
      </w:pPr>
    </w:p>
    <w:p w:rsidR="00000000" w:rsidRDefault="00E503CB">
      <w:pPr>
        <w:pStyle w:val="ListBullet0"/>
        <w:numPr>
          <w:ilvl w:val="0"/>
          <w:numId w:val="5"/>
        </w:numPr>
        <w:tabs>
          <w:tab w:val="num" w:pos="360"/>
        </w:tabs>
        <w:rPr>
          <w:szCs w:val="24"/>
        </w:rPr>
      </w:pPr>
      <w:r>
        <w:rPr>
          <w:b/>
          <w:szCs w:val="24"/>
        </w:rPr>
        <w:t>Posylka</w:t>
      </w:r>
      <w:r>
        <w:rPr>
          <w:szCs w:val="24"/>
        </w:rPr>
        <w:t xml:space="preserve"> * </w:t>
      </w:r>
      <w:r>
        <w:rPr>
          <w:b/>
          <w:szCs w:val="24"/>
        </w:rPr>
        <w:t>nayti</w:t>
      </w:r>
      <w:r>
        <w:rPr>
          <w:szCs w:val="24"/>
        </w:rPr>
        <w:t xml:space="preserve"> (std::string tr)</w:t>
      </w:r>
    </w:p>
    <w:p w:rsidR="00000000" w:rsidRDefault="00E503CB">
      <w:pPr>
        <w:pStyle w:val="ListContinue1"/>
        <w:rPr>
          <w:i/>
          <w:szCs w:val="24"/>
        </w:rPr>
      </w:pPr>
      <w:r>
        <w:rPr>
          <w:i/>
          <w:szCs w:val="24"/>
        </w:rPr>
        <w:t xml:space="preserve">Найти посылку по трек-номеру </w:t>
      </w:r>
    </w:p>
    <w:p w:rsidR="00000000" w:rsidRDefault="00E503CB">
      <w:pPr>
        <w:pStyle w:val="ListContinue1"/>
        <w:rPr>
          <w:szCs w:val="24"/>
        </w:rPr>
      </w:pPr>
    </w:p>
    <w:p w:rsidR="00000000" w:rsidRDefault="00E503CB">
      <w:pPr>
        <w:pStyle w:val="ListBullet0"/>
        <w:numPr>
          <w:ilvl w:val="0"/>
          <w:numId w:val="5"/>
        </w:numPr>
        <w:tabs>
          <w:tab w:val="num" w:pos="360"/>
        </w:tabs>
        <w:rPr>
          <w:szCs w:val="24"/>
        </w:rPr>
      </w:pPr>
      <w:r>
        <w:rPr>
          <w:szCs w:val="24"/>
        </w:rPr>
        <w:t xml:space="preserve">std::vector&lt; </w:t>
      </w:r>
      <w:r>
        <w:rPr>
          <w:b/>
          <w:szCs w:val="24"/>
        </w:rPr>
        <w:t>Posylka</w:t>
      </w:r>
      <w:r>
        <w:rPr>
          <w:szCs w:val="24"/>
        </w:rPr>
        <w:t xml:space="preserve"> &gt; </w:t>
      </w:r>
      <w:r>
        <w:rPr>
          <w:b/>
          <w:szCs w:val="24"/>
        </w:rPr>
        <w:t>vse</w:t>
      </w:r>
      <w:r>
        <w:rPr>
          <w:szCs w:val="24"/>
        </w:rPr>
        <w:t xml:space="preserve"> ()</w:t>
      </w:r>
    </w:p>
    <w:p w:rsidR="00000000" w:rsidRDefault="00E503CB">
      <w:pPr>
        <w:pStyle w:val="ListContinue1"/>
        <w:rPr>
          <w:i/>
          <w:szCs w:val="24"/>
        </w:rPr>
      </w:pPr>
      <w:r>
        <w:rPr>
          <w:i/>
          <w:szCs w:val="24"/>
        </w:rPr>
        <w:t xml:space="preserve">Получить все посылки в отделении </w:t>
      </w:r>
    </w:p>
    <w:p w:rsidR="00000000" w:rsidRDefault="00E503CB">
      <w:pPr>
        <w:pStyle w:val="ListContinue1"/>
        <w:rPr>
          <w:szCs w:val="24"/>
        </w:rPr>
      </w:pPr>
    </w:p>
    <w:p w:rsidR="00000000" w:rsidRDefault="00E503CB">
      <w:pPr>
        <w:pStyle w:val="ListBullet0"/>
        <w:numPr>
          <w:ilvl w:val="0"/>
          <w:numId w:val="5"/>
        </w:numPr>
        <w:tabs>
          <w:tab w:val="num" w:pos="360"/>
        </w:tabs>
        <w:rPr>
          <w:szCs w:val="24"/>
        </w:rPr>
      </w:pPr>
      <w:r>
        <w:rPr>
          <w:szCs w:val="24"/>
        </w:rPr>
        <w:t xml:space="preserve">void </w:t>
      </w:r>
      <w:r>
        <w:rPr>
          <w:b/>
          <w:szCs w:val="24"/>
        </w:rPr>
        <w:t>ochistit</w:t>
      </w:r>
      <w:r>
        <w:rPr>
          <w:szCs w:val="24"/>
        </w:rPr>
        <w:t xml:space="preserve"> ()</w:t>
      </w:r>
    </w:p>
    <w:p w:rsidR="00000000" w:rsidRDefault="00E503CB">
      <w:pPr>
        <w:pStyle w:val="ListContinue1"/>
        <w:rPr>
          <w:i/>
          <w:szCs w:val="24"/>
        </w:rPr>
      </w:pPr>
      <w:r>
        <w:rPr>
          <w:i/>
          <w:szCs w:val="24"/>
        </w:rPr>
        <w:t xml:space="preserve">Очистить все посылки из отделения </w:t>
      </w:r>
    </w:p>
    <w:p w:rsidR="00000000" w:rsidRDefault="00E503CB">
      <w:pPr>
        <w:pStyle w:val="ListContinue1"/>
        <w:rPr>
          <w:szCs w:val="24"/>
        </w:rPr>
      </w:pPr>
    </w:p>
    <w:p w:rsidR="00000000" w:rsidRDefault="00E503CB">
      <w:pPr>
        <w:pStyle w:val="Heading3"/>
        <w:rPr>
          <w:rFonts w:cs="Times New Roman"/>
          <w:bCs w:val="0"/>
        </w:rPr>
      </w:pPr>
      <w:r>
        <w:rPr>
          <w:rFonts w:cs="Times New Roman"/>
          <w:bCs w:val="0"/>
        </w:rPr>
        <w:t>Закрытые данные</w:t>
      </w:r>
    </w:p>
    <w:p w:rsidR="00000000" w:rsidRDefault="00E503CB">
      <w:pPr>
        <w:pStyle w:val="ListBullet0"/>
        <w:numPr>
          <w:ilvl w:val="0"/>
          <w:numId w:val="5"/>
        </w:numPr>
        <w:tabs>
          <w:tab w:val="num" w:pos="360"/>
        </w:tabs>
        <w:rPr>
          <w:szCs w:val="24"/>
        </w:rPr>
      </w:pPr>
      <w:r>
        <w:rPr>
          <w:szCs w:val="24"/>
        </w:rPr>
        <w:t xml:space="preserve">int </w:t>
      </w:r>
      <w:r>
        <w:rPr>
          <w:b/>
          <w:szCs w:val="24"/>
        </w:rPr>
        <w:t>nomer</w:t>
      </w:r>
    </w:p>
    <w:p w:rsidR="00000000" w:rsidRDefault="00E503CB">
      <w:pPr>
        <w:pStyle w:val="ListContinue1"/>
        <w:rPr>
          <w:i/>
          <w:szCs w:val="24"/>
        </w:rPr>
      </w:pPr>
      <w:r>
        <w:rPr>
          <w:i/>
          <w:szCs w:val="24"/>
        </w:rPr>
        <w:t>Уникальны</w:t>
      </w:r>
      <w:r>
        <w:rPr>
          <w:i/>
          <w:szCs w:val="24"/>
        </w:rPr>
        <w:t xml:space="preserve">й ID отделения </w:t>
      </w:r>
    </w:p>
    <w:p w:rsidR="00000000" w:rsidRDefault="00E503CB">
      <w:pPr>
        <w:pStyle w:val="ListContinue1"/>
        <w:rPr>
          <w:szCs w:val="24"/>
        </w:rPr>
      </w:pPr>
    </w:p>
    <w:p w:rsidR="00000000" w:rsidRDefault="00E503CB">
      <w:pPr>
        <w:pStyle w:val="ListBullet0"/>
        <w:numPr>
          <w:ilvl w:val="0"/>
          <w:numId w:val="5"/>
        </w:numPr>
        <w:tabs>
          <w:tab w:val="num" w:pos="360"/>
        </w:tabs>
        <w:rPr>
          <w:szCs w:val="24"/>
        </w:rPr>
      </w:pPr>
      <w:r>
        <w:rPr>
          <w:szCs w:val="24"/>
        </w:rPr>
        <w:t xml:space="preserve">double </w:t>
      </w:r>
      <w:r>
        <w:rPr>
          <w:b/>
          <w:szCs w:val="24"/>
        </w:rPr>
        <w:t>x1</w:t>
      </w:r>
    </w:p>
    <w:p w:rsidR="00000000" w:rsidRDefault="00E503CB">
      <w:pPr>
        <w:pStyle w:val="ListContinue1"/>
        <w:rPr>
          <w:i/>
          <w:szCs w:val="24"/>
        </w:rPr>
      </w:pPr>
      <w:r>
        <w:rPr>
          <w:i/>
          <w:szCs w:val="24"/>
        </w:rPr>
        <w:t xml:space="preserve">Координата X. </w:t>
      </w:r>
    </w:p>
    <w:p w:rsidR="00000000" w:rsidRDefault="00E503CB">
      <w:pPr>
        <w:pStyle w:val="ListContinue1"/>
        <w:rPr>
          <w:szCs w:val="24"/>
        </w:rPr>
      </w:pPr>
    </w:p>
    <w:p w:rsidR="00000000" w:rsidRDefault="00E503CB">
      <w:pPr>
        <w:pStyle w:val="ListBullet0"/>
        <w:numPr>
          <w:ilvl w:val="0"/>
          <w:numId w:val="5"/>
        </w:numPr>
        <w:tabs>
          <w:tab w:val="num" w:pos="360"/>
        </w:tabs>
        <w:rPr>
          <w:szCs w:val="24"/>
        </w:rPr>
      </w:pPr>
      <w:r>
        <w:rPr>
          <w:szCs w:val="24"/>
        </w:rPr>
        <w:t xml:space="preserve">double </w:t>
      </w:r>
      <w:r>
        <w:rPr>
          <w:b/>
          <w:szCs w:val="24"/>
        </w:rPr>
        <w:t>y1</w:t>
      </w:r>
    </w:p>
    <w:p w:rsidR="00000000" w:rsidRDefault="00E503CB">
      <w:pPr>
        <w:pStyle w:val="ListContinue1"/>
        <w:rPr>
          <w:i/>
          <w:szCs w:val="24"/>
        </w:rPr>
      </w:pPr>
      <w:r>
        <w:rPr>
          <w:i/>
          <w:szCs w:val="24"/>
        </w:rPr>
        <w:t xml:space="preserve">Координата Y. </w:t>
      </w:r>
    </w:p>
    <w:p w:rsidR="00000000" w:rsidRDefault="00E503CB">
      <w:pPr>
        <w:pStyle w:val="ListContinue1"/>
        <w:rPr>
          <w:szCs w:val="24"/>
        </w:rPr>
      </w:pPr>
    </w:p>
    <w:p w:rsidR="00000000" w:rsidRDefault="00E503CB">
      <w:pPr>
        <w:pStyle w:val="ListBullet0"/>
        <w:numPr>
          <w:ilvl w:val="0"/>
          <w:numId w:val="5"/>
        </w:numPr>
        <w:tabs>
          <w:tab w:val="num" w:pos="360"/>
        </w:tabs>
        <w:rPr>
          <w:szCs w:val="24"/>
        </w:rPr>
      </w:pPr>
      <w:r>
        <w:rPr>
          <w:szCs w:val="24"/>
        </w:rPr>
        <w:t xml:space="preserve">std::string </w:t>
      </w:r>
      <w:r>
        <w:rPr>
          <w:b/>
          <w:szCs w:val="24"/>
        </w:rPr>
        <w:t>nazvanie</w:t>
      </w:r>
    </w:p>
    <w:p w:rsidR="00000000" w:rsidRDefault="00E503CB">
      <w:pPr>
        <w:pStyle w:val="ListContinue1"/>
        <w:rPr>
          <w:i/>
          <w:szCs w:val="24"/>
        </w:rPr>
      </w:pPr>
      <w:r>
        <w:rPr>
          <w:i/>
          <w:szCs w:val="24"/>
        </w:rPr>
        <w:t xml:space="preserve">Название отделения </w:t>
      </w:r>
    </w:p>
    <w:p w:rsidR="00000000" w:rsidRDefault="00E503CB">
      <w:pPr>
        <w:pStyle w:val="ListContinue1"/>
        <w:rPr>
          <w:szCs w:val="24"/>
        </w:rPr>
      </w:pPr>
    </w:p>
    <w:p w:rsidR="00000000" w:rsidRDefault="00E503CB">
      <w:pPr>
        <w:pStyle w:val="ListBullet0"/>
        <w:numPr>
          <w:ilvl w:val="0"/>
          <w:numId w:val="5"/>
        </w:numPr>
        <w:tabs>
          <w:tab w:val="num" w:pos="360"/>
        </w:tabs>
        <w:rPr>
          <w:szCs w:val="24"/>
        </w:rPr>
      </w:pPr>
      <w:r>
        <w:rPr>
          <w:szCs w:val="24"/>
        </w:rPr>
        <w:t xml:space="preserve">std::vector&lt; </w:t>
      </w:r>
      <w:r>
        <w:rPr>
          <w:b/>
          <w:szCs w:val="24"/>
        </w:rPr>
        <w:t>Posylka</w:t>
      </w:r>
      <w:r>
        <w:rPr>
          <w:szCs w:val="24"/>
        </w:rPr>
        <w:t xml:space="preserve"> &gt; </w:t>
      </w:r>
      <w:r>
        <w:rPr>
          <w:b/>
          <w:szCs w:val="24"/>
        </w:rPr>
        <w:t>spisok</w:t>
      </w:r>
    </w:p>
    <w:p w:rsidR="00000000" w:rsidRDefault="00E503CB">
      <w:pPr>
        <w:pStyle w:val="ListContinue1"/>
        <w:rPr>
          <w:i/>
          <w:szCs w:val="24"/>
        </w:rPr>
      </w:pPr>
      <w:r>
        <w:rPr>
          <w:i/>
          <w:szCs w:val="24"/>
        </w:rPr>
        <w:t xml:space="preserve">Список посылок в отделении </w:t>
      </w:r>
    </w:p>
    <w:p w:rsidR="00000000" w:rsidRDefault="00E503CB">
      <w:pPr>
        <w:pStyle w:val="ListContinue1"/>
        <w:rPr>
          <w:szCs w:val="24"/>
        </w:rPr>
      </w:pPr>
    </w:p>
    <w:p w:rsidR="00000000" w:rsidRDefault="00E503CB">
      <w:pPr>
        <w:pBdr>
          <w:bottom w:val="single" w:sz="2" w:space="1" w:color="auto"/>
        </w:pBdr>
        <w:rPr>
          <w:sz w:val="24"/>
          <w:szCs w:val="24"/>
        </w:rPr>
      </w:pPr>
    </w:p>
    <w:p w:rsidR="00000000" w:rsidRDefault="00E503CB">
      <w:pPr>
        <w:pStyle w:val="Heading3"/>
        <w:rPr>
          <w:rFonts w:cs="Times New Roman"/>
          <w:bCs w:val="0"/>
        </w:rPr>
      </w:pPr>
      <w:r>
        <w:rPr>
          <w:rFonts w:cs="Times New Roman"/>
          <w:bCs w:val="0"/>
        </w:rPr>
        <w:t>Подробное описание</w:t>
      </w:r>
    </w:p>
    <w:p w:rsidR="00000000" w:rsidRDefault="00E503CB">
      <w:pPr>
        <w:pStyle w:val="BodyText"/>
        <w:rPr>
          <w:szCs w:val="24"/>
        </w:rPr>
      </w:pPr>
      <w:r>
        <w:rPr>
          <w:szCs w:val="24"/>
        </w:rPr>
        <w:t xml:space="preserve">Класс, представляющий отделение почты </w:t>
      </w:r>
    </w:p>
    <w:p w:rsidR="00000000" w:rsidRDefault="00E503CB">
      <w:pPr>
        <w:pStyle w:val="BodyText"/>
        <w:rPr>
          <w:szCs w:val="24"/>
        </w:rPr>
      </w:pPr>
      <w:r>
        <w:rPr>
          <w:szCs w:val="24"/>
        </w:rPr>
        <w:t>Хранит информацию об отделе</w:t>
      </w:r>
      <w:r>
        <w:rPr>
          <w:szCs w:val="24"/>
        </w:rPr>
        <w:t xml:space="preserve">нии: ID, координаты, название, а также список посылок, которые находятся в этом отделении. </w:t>
      </w:r>
    </w:p>
    <w:p w:rsidR="00000000" w:rsidRDefault="00E503CB">
      <w:pPr>
        <w:pStyle w:val="BodyText"/>
        <w:rPr>
          <w:szCs w:val="24"/>
        </w:rPr>
      </w:pPr>
      <w:r>
        <w:rPr>
          <w:szCs w:val="24"/>
        </w:rPr>
        <w:t xml:space="preserve">См. определение в файле </w:t>
      </w:r>
      <w:r>
        <w:rPr>
          <w:b/>
          <w:szCs w:val="24"/>
        </w:rPr>
        <w:t>OtdelenieStuff.h</w:t>
      </w:r>
      <w:r>
        <w:rPr>
          <w:szCs w:val="24"/>
        </w:rPr>
        <w:t xml:space="preserve"> строка </w:t>
      </w:r>
      <w:r>
        <w:rPr>
          <w:b/>
          <w:szCs w:val="24"/>
        </w:rPr>
        <w:t>14</w:t>
      </w:r>
    </w:p>
    <w:p w:rsidR="00000000" w:rsidRDefault="00E503CB">
      <w:pPr>
        <w:pBdr>
          <w:bottom w:val="single" w:sz="2" w:space="1" w:color="auto"/>
        </w:pBdr>
        <w:rPr>
          <w:sz w:val="24"/>
          <w:szCs w:val="24"/>
        </w:rPr>
      </w:pPr>
    </w:p>
    <w:p w:rsidR="00000000" w:rsidRDefault="00E503CB">
      <w:pPr>
        <w:pStyle w:val="Heading3"/>
        <w:rPr>
          <w:rFonts w:cs="Times New Roman"/>
          <w:bCs w:val="0"/>
        </w:rPr>
      </w:pPr>
      <w:bookmarkStart w:id="26" w:name="AAAAAAAACA"/>
      <w:bookmarkEnd w:id="26"/>
      <w:r>
        <w:rPr>
          <w:rFonts w:cs="Times New Roman"/>
          <w:bCs w:val="0"/>
        </w:rPr>
        <w:t>Конструктор(ы)</w:t>
      </w:r>
    </w:p>
    <w:p w:rsidR="00000000" w:rsidRDefault="00E503CB">
      <w:pPr>
        <w:pStyle w:val="Heading4"/>
        <w:rPr>
          <w:rFonts w:cs="Times New Roman"/>
          <w:bCs w:val="0"/>
          <w:szCs w:val="24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>xe "Otdel:Otdel"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>xe "Otdel:Otdel"</w:instrText>
      </w:r>
      <w:r>
        <w:rPr>
          <w:sz w:val="24"/>
          <w:szCs w:val="24"/>
        </w:rPr>
        <w:fldChar w:fldCharType="end"/>
      </w:r>
      <w:r>
        <w:rPr>
          <w:rFonts w:cs="Times New Roman"/>
          <w:bCs w:val="0"/>
          <w:szCs w:val="24"/>
        </w:rPr>
        <w:t>Otdel::Otdel ()</w:t>
      </w:r>
    </w:p>
    <w:p w:rsidR="00000000" w:rsidRDefault="00E503CB">
      <w:pPr>
        <w:pStyle w:val="ListContinue1"/>
        <w:rPr>
          <w:szCs w:val="24"/>
        </w:rPr>
      </w:pPr>
      <w:bookmarkStart w:id="27" w:name="AAAAAAAACB"/>
      <w:bookmarkEnd w:id="27"/>
    </w:p>
    <w:p w:rsidR="00000000" w:rsidRDefault="00E503CB">
      <w:pPr>
        <w:pStyle w:val="ListContinue1"/>
        <w:rPr>
          <w:szCs w:val="24"/>
        </w:rPr>
      </w:pPr>
      <w:r>
        <w:rPr>
          <w:szCs w:val="24"/>
        </w:rPr>
        <w:t>Конс</w:t>
      </w:r>
      <w:r>
        <w:rPr>
          <w:szCs w:val="24"/>
        </w:rPr>
        <w:t xml:space="preserve">труктор по умолчанию </w:t>
      </w:r>
    </w:p>
    <w:p w:rsidR="00000000" w:rsidRDefault="00E503CB">
      <w:pPr>
        <w:pStyle w:val="BodyText"/>
        <w:adjustRightInd/>
        <w:ind w:left="360"/>
        <w:rPr>
          <w:szCs w:val="24"/>
        </w:rPr>
      </w:pPr>
      <w:r>
        <w:rPr>
          <w:szCs w:val="24"/>
        </w:rPr>
        <w:t>Создаёт пустое отделение с ID = -1</w:t>
      </w:r>
    </w:p>
    <w:p w:rsidR="00000000" w:rsidRDefault="00E503CB">
      <w:pPr>
        <w:pStyle w:val="BodyText"/>
        <w:adjustRightInd/>
        <w:ind w:left="360"/>
        <w:rPr>
          <w:szCs w:val="24"/>
        </w:rPr>
      </w:pPr>
      <w:r>
        <w:rPr>
          <w:szCs w:val="24"/>
        </w:rPr>
        <w:t xml:space="preserve">Создаёт пустое отделение с ID = -1, нулевыми координатами и пустым названием. </w:t>
      </w:r>
    </w:p>
    <w:p w:rsidR="00000000" w:rsidRDefault="00E503CB">
      <w:pPr>
        <w:pStyle w:val="ListContinue1"/>
        <w:rPr>
          <w:szCs w:val="24"/>
        </w:rPr>
      </w:pPr>
      <w:r>
        <w:rPr>
          <w:szCs w:val="24"/>
        </w:rPr>
        <w:t xml:space="preserve">См. определение в файле </w:t>
      </w:r>
      <w:r>
        <w:rPr>
          <w:b/>
          <w:szCs w:val="24"/>
        </w:rPr>
        <w:t>OtdelenieStuff.cpp</w:t>
      </w:r>
      <w:r>
        <w:rPr>
          <w:szCs w:val="24"/>
        </w:rPr>
        <w:t xml:space="preserve"> строка </w:t>
      </w:r>
      <w:r>
        <w:rPr>
          <w:b/>
          <w:szCs w:val="24"/>
        </w:rPr>
        <w:t>13</w:t>
      </w:r>
    </w:p>
    <w:p w:rsidR="00000000" w:rsidRDefault="00E503CB">
      <w:pPr>
        <w:pStyle w:val="ListContinue1"/>
        <w:rPr>
          <w:szCs w:val="24"/>
        </w:rPr>
      </w:pPr>
      <w:r>
        <w:rPr>
          <w:szCs w:val="24"/>
        </w:rPr>
        <w:t xml:space="preserve">Перекрестные ссылки </w:t>
      </w:r>
      <w:r>
        <w:rPr>
          <w:b/>
          <w:szCs w:val="24"/>
        </w:rPr>
        <w:t>nazvanie</w:t>
      </w:r>
      <w:r>
        <w:rPr>
          <w:szCs w:val="24"/>
        </w:rPr>
        <w:t xml:space="preserve">, </w:t>
      </w:r>
      <w:r>
        <w:rPr>
          <w:b/>
          <w:szCs w:val="24"/>
        </w:rPr>
        <w:t>nomer</w:t>
      </w:r>
      <w:r>
        <w:rPr>
          <w:szCs w:val="24"/>
        </w:rPr>
        <w:t xml:space="preserve">, </w:t>
      </w:r>
      <w:r>
        <w:rPr>
          <w:b/>
          <w:szCs w:val="24"/>
        </w:rPr>
        <w:t>x1</w:t>
      </w:r>
      <w:r>
        <w:rPr>
          <w:szCs w:val="24"/>
        </w:rPr>
        <w:t xml:space="preserve"> и </w:t>
      </w:r>
      <w:r>
        <w:rPr>
          <w:b/>
          <w:szCs w:val="24"/>
        </w:rPr>
        <w:t>y1</w:t>
      </w:r>
      <w:r>
        <w:rPr>
          <w:szCs w:val="24"/>
        </w:rPr>
        <w:t>.</w:t>
      </w:r>
    </w:p>
    <w:p w:rsidR="00000000" w:rsidRDefault="00E503CB">
      <w:pPr>
        <w:pStyle w:val="Heading4"/>
        <w:rPr>
          <w:rFonts w:cs="Times New Roman"/>
          <w:bCs w:val="0"/>
          <w:szCs w:val="24"/>
        </w:rPr>
      </w:pPr>
      <w:r>
        <w:rPr>
          <w:rFonts w:cs="Times New Roman"/>
          <w:bCs w:val="0"/>
          <w:szCs w:val="24"/>
        </w:rPr>
        <w:fldChar w:fldCharType="begin"/>
      </w:r>
      <w:r>
        <w:rPr>
          <w:rFonts w:cs="Times New Roman"/>
          <w:bCs w:val="0"/>
          <w:szCs w:val="24"/>
        </w:rPr>
        <w:instrText>xe "Otdel:Otdel"</w:instrText>
      </w:r>
      <w:r>
        <w:rPr>
          <w:rFonts w:cs="Times New Roman"/>
          <w:bCs w:val="0"/>
          <w:szCs w:val="24"/>
        </w:rPr>
        <w:fldChar w:fldCharType="end"/>
      </w:r>
      <w:r>
        <w:rPr>
          <w:rFonts w:cs="Times New Roman"/>
          <w:bCs w:val="0"/>
          <w:szCs w:val="24"/>
        </w:rPr>
        <w:fldChar w:fldCharType="begin"/>
      </w:r>
      <w:r>
        <w:rPr>
          <w:rFonts w:cs="Times New Roman"/>
          <w:bCs w:val="0"/>
          <w:szCs w:val="24"/>
        </w:rPr>
        <w:instrText xml:space="preserve">xe </w:instrText>
      </w:r>
      <w:r>
        <w:rPr>
          <w:rFonts w:cs="Times New Roman"/>
          <w:bCs w:val="0"/>
          <w:szCs w:val="24"/>
        </w:rPr>
        <w:instrText>"Otdel:Otdel"</w:instrText>
      </w:r>
      <w:r>
        <w:rPr>
          <w:rFonts w:cs="Times New Roman"/>
          <w:bCs w:val="0"/>
          <w:szCs w:val="24"/>
        </w:rPr>
        <w:fldChar w:fldCharType="end"/>
      </w:r>
      <w:r>
        <w:rPr>
          <w:rFonts w:cs="Times New Roman"/>
          <w:bCs w:val="0"/>
          <w:szCs w:val="24"/>
        </w:rPr>
        <w:t>Otdel::Otdel (int id, double x, double y, std::string name)</w:t>
      </w:r>
    </w:p>
    <w:p w:rsidR="00000000" w:rsidRDefault="00E503CB">
      <w:pPr>
        <w:pStyle w:val="ListContinue1"/>
        <w:rPr>
          <w:szCs w:val="24"/>
        </w:rPr>
      </w:pPr>
      <w:bookmarkStart w:id="28" w:name="AAAAAAAACC"/>
      <w:bookmarkEnd w:id="28"/>
    </w:p>
    <w:p w:rsidR="00000000" w:rsidRDefault="00E503CB">
      <w:pPr>
        <w:pStyle w:val="ListContinue1"/>
        <w:rPr>
          <w:szCs w:val="24"/>
        </w:rPr>
      </w:pPr>
      <w:r>
        <w:rPr>
          <w:szCs w:val="24"/>
        </w:rPr>
        <w:t xml:space="preserve">Конструктор с параметрами </w:t>
      </w:r>
    </w:p>
    <w:p w:rsidR="00000000" w:rsidRDefault="00E503CB">
      <w:pPr>
        <w:pStyle w:val="BodyText"/>
        <w:adjustRightInd/>
        <w:ind w:left="360"/>
        <w:rPr>
          <w:szCs w:val="24"/>
        </w:rPr>
      </w:pPr>
    </w:p>
    <w:p w:rsidR="00000000" w:rsidRDefault="00E503CB">
      <w:pPr>
        <w:pStyle w:val="Heading5"/>
        <w:ind w:left="360"/>
        <w:jc w:val="both"/>
        <w:rPr>
          <w:rFonts w:cs="Times New Roman"/>
          <w:bCs w:val="0"/>
          <w:szCs w:val="24"/>
        </w:rPr>
      </w:pPr>
      <w:r>
        <w:rPr>
          <w:rFonts w:cs="Times New Roman"/>
          <w:bCs w:val="0"/>
          <w:szCs w:val="24"/>
        </w:rPr>
        <w:t>Аргументы</w:t>
      </w:r>
    </w:p>
    <w:tbl>
      <w:tblPr>
        <w:tblW w:w="0" w:type="auto"/>
        <w:tblInd w:w="41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1761"/>
        <w:gridCol w:w="6561"/>
      </w:tblGrid>
      <w:tr w:rsidR="00000000">
        <w:tblPrEx>
          <w:tblCellMar>
            <w:top w:w="0" w:type="dxa"/>
            <w:bottom w:w="0" w:type="dxa"/>
          </w:tblCellMar>
        </w:tblPrEx>
        <w:tc>
          <w:tcPr>
            <w:tcW w:w="1761" w:type="dxa"/>
          </w:tcPr>
          <w:p w:rsidR="00000000" w:rsidRDefault="00E503CB">
            <w:pPr>
              <w:rPr>
                <w:szCs w:val="24"/>
              </w:rPr>
            </w:pPr>
            <w:r>
              <w:rPr>
                <w:i/>
                <w:szCs w:val="24"/>
              </w:rPr>
              <w:t>id</w:t>
            </w:r>
            <w:r>
              <w:rPr>
                <w:szCs w:val="24"/>
              </w:rPr>
              <w:t xml:space="preserve"> </w:t>
            </w:r>
          </w:p>
        </w:tc>
        <w:tc>
          <w:tcPr>
            <w:tcW w:w="6561" w:type="dxa"/>
          </w:tcPr>
          <w:p w:rsidR="00000000" w:rsidRDefault="00E503CB">
            <w:pPr>
              <w:rPr>
                <w:szCs w:val="24"/>
              </w:rPr>
            </w:pPr>
            <w:r>
              <w:rPr>
                <w:szCs w:val="24"/>
              </w:rPr>
              <w:t xml:space="preserve">Уникальный идентификатор отделения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761" w:type="dxa"/>
          </w:tcPr>
          <w:p w:rsidR="00000000" w:rsidRDefault="00E503CB">
            <w:pPr>
              <w:rPr>
                <w:szCs w:val="24"/>
              </w:rPr>
            </w:pPr>
            <w:r>
              <w:rPr>
                <w:i/>
                <w:szCs w:val="24"/>
              </w:rPr>
              <w:t>x</w:t>
            </w:r>
            <w:r>
              <w:rPr>
                <w:szCs w:val="24"/>
              </w:rPr>
              <w:t xml:space="preserve"> </w:t>
            </w:r>
          </w:p>
        </w:tc>
        <w:tc>
          <w:tcPr>
            <w:tcW w:w="6561" w:type="dxa"/>
          </w:tcPr>
          <w:p w:rsidR="00000000" w:rsidRDefault="00E503CB">
            <w:pPr>
              <w:rPr>
                <w:szCs w:val="24"/>
              </w:rPr>
            </w:pPr>
            <w:r>
              <w:rPr>
                <w:szCs w:val="24"/>
              </w:rPr>
              <w:t xml:space="preserve">Координата X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761" w:type="dxa"/>
          </w:tcPr>
          <w:p w:rsidR="00000000" w:rsidRDefault="00E503CB">
            <w:pPr>
              <w:rPr>
                <w:szCs w:val="24"/>
              </w:rPr>
            </w:pPr>
            <w:r>
              <w:rPr>
                <w:i/>
                <w:szCs w:val="24"/>
              </w:rPr>
              <w:t>y</w:t>
            </w:r>
            <w:r>
              <w:rPr>
                <w:szCs w:val="24"/>
              </w:rPr>
              <w:t xml:space="preserve"> </w:t>
            </w:r>
          </w:p>
        </w:tc>
        <w:tc>
          <w:tcPr>
            <w:tcW w:w="6561" w:type="dxa"/>
          </w:tcPr>
          <w:p w:rsidR="00000000" w:rsidRDefault="00E503CB">
            <w:pPr>
              <w:rPr>
                <w:szCs w:val="24"/>
              </w:rPr>
            </w:pPr>
            <w:r>
              <w:rPr>
                <w:szCs w:val="24"/>
              </w:rPr>
              <w:t xml:space="preserve">Координата Y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761" w:type="dxa"/>
          </w:tcPr>
          <w:p w:rsidR="00000000" w:rsidRDefault="00E503CB">
            <w:pPr>
              <w:rPr>
                <w:szCs w:val="24"/>
              </w:rPr>
            </w:pPr>
            <w:r>
              <w:rPr>
                <w:i/>
                <w:szCs w:val="24"/>
              </w:rPr>
              <w:t>name</w:t>
            </w:r>
            <w:r>
              <w:rPr>
                <w:szCs w:val="24"/>
              </w:rPr>
              <w:t xml:space="preserve"> </w:t>
            </w:r>
          </w:p>
        </w:tc>
        <w:tc>
          <w:tcPr>
            <w:tcW w:w="6561" w:type="dxa"/>
          </w:tcPr>
          <w:p w:rsidR="00000000" w:rsidRDefault="00E503CB">
            <w:pPr>
              <w:rPr>
                <w:szCs w:val="24"/>
              </w:rPr>
            </w:pPr>
            <w:r>
              <w:rPr>
                <w:szCs w:val="24"/>
              </w:rPr>
              <w:t xml:space="preserve">Название отделения </w:t>
            </w:r>
          </w:p>
        </w:tc>
      </w:tr>
    </w:tbl>
    <w:p w:rsidR="00000000" w:rsidRDefault="00E503CB">
      <w:pPr>
        <w:pStyle w:val="ListContinue1"/>
        <w:rPr>
          <w:szCs w:val="24"/>
        </w:rPr>
      </w:pPr>
      <w:r>
        <w:rPr>
          <w:szCs w:val="24"/>
        </w:rPr>
        <w:t xml:space="preserve">См. определение в </w:t>
      </w:r>
      <w:r>
        <w:rPr>
          <w:szCs w:val="24"/>
        </w:rPr>
        <w:t xml:space="preserve">файле </w:t>
      </w:r>
      <w:r>
        <w:rPr>
          <w:b/>
          <w:szCs w:val="24"/>
        </w:rPr>
        <w:t>OtdelenieStuff.cpp</w:t>
      </w:r>
      <w:r>
        <w:rPr>
          <w:szCs w:val="24"/>
        </w:rPr>
        <w:t xml:space="preserve"> строка </w:t>
      </w:r>
      <w:r>
        <w:rPr>
          <w:b/>
          <w:szCs w:val="24"/>
        </w:rPr>
        <w:t>27</w:t>
      </w:r>
    </w:p>
    <w:p w:rsidR="00000000" w:rsidRDefault="00E503CB">
      <w:pPr>
        <w:pStyle w:val="ListContinue1"/>
        <w:rPr>
          <w:szCs w:val="24"/>
        </w:rPr>
      </w:pPr>
      <w:r>
        <w:rPr>
          <w:szCs w:val="24"/>
        </w:rPr>
        <w:t xml:space="preserve">Перекрестные ссылки </w:t>
      </w:r>
      <w:r>
        <w:rPr>
          <w:b/>
          <w:szCs w:val="24"/>
        </w:rPr>
        <w:t>nazvanie</w:t>
      </w:r>
      <w:r>
        <w:rPr>
          <w:szCs w:val="24"/>
        </w:rPr>
        <w:t xml:space="preserve">, </w:t>
      </w:r>
      <w:r>
        <w:rPr>
          <w:b/>
          <w:szCs w:val="24"/>
        </w:rPr>
        <w:t>nomer</w:t>
      </w:r>
      <w:r>
        <w:rPr>
          <w:szCs w:val="24"/>
        </w:rPr>
        <w:t xml:space="preserve">, </w:t>
      </w:r>
      <w:r>
        <w:rPr>
          <w:b/>
          <w:szCs w:val="24"/>
        </w:rPr>
        <w:t>x1</w:t>
      </w:r>
      <w:r>
        <w:rPr>
          <w:szCs w:val="24"/>
        </w:rPr>
        <w:t xml:space="preserve"> и </w:t>
      </w:r>
      <w:r>
        <w:rPr>
          <w:b/>
          <w:szCs w:val="24"/>
        </w:rPr>
        <w:t>y1</w:t>
      </w:r>
      <w:r>
        <w:rPr>
          <w:szCs w:val="24"/>
        </w:rPr>
        <w:t>.</w:t>
      </w:r>
    </w:p>
    <w:p w:rsidR="00000000" w:rsidRDefault="00E503CB">
      <w:pPr>
        <w:pBdr>
          <w:bottom w:val="single" w:sz="2" w:space="1" w:color="auto"/>
        </w:pBdr>
        <w:rPr>
          <w:rFonts w:ascii="Arial" w:hAnsi="Arial"/>
          <w:b/>
          <w:szCs w:val="24"/>
        </w:rPr>
      </w:pPr>
    </w:p>
    <w:p w:rsidR="00000000" w:rsidRDefault="00E503CB">
      <w:pPr>
        <w:pStyle w:val="Heading3"/>
        <w:rPr>
          <w:rFonts w:cs="Times New Roman"/>
          <w:bCs w:val="0"/>
        </w:rPr>
      </w:pPr>
      <w:bookmarkStart w:id="29" w:name="AAAAAAAACD"/>
      <w:bookmarkEnd w:id="29"/>
      <w:r>
        <w:rPr>
          <w:rFonts w:cs="Times New Roman"/>
          <w:bCs w:val="0"/>
        </w:rPr>
        <w:t>Методы</w:t>
      </w:r>
    </w:p>
    <w:p w:rsidR="00000000" w:rsidRDefault="00E503CB">
      <w:pPr>
        <w:pStyle w:val="Heading4"/>
        <w:rPr>
          <w:rFonts w:cs="Times New Roman"/>
          <w:bCs w:val="0"/>
          <w:szCs w:val="24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>xe "getId:Otdel"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>xe "Otdel:getId"</w:instrText>
      </w:r>
      <w:r>
        <w:rPr>
          <w:sz w:val="24"/>
          <w:szCs w:val="24"/>
        </w:rPr>
        <w:fldChar w:fldCharType="end"/>
      </w:r>
      <w:r>
        <w:rPr>
          <w:rFonts w:cs="Times New Roman"/>
          <w:bCs w:val="0"/>
          <w:szCs w:val="24"/>
        </w:rPr>
        <w:t>int Otdel::getId ()</w:t>
      </w:r>
    </w:p>
    <w:p w:rsidR="00000000" w:rsidRDefault="00E503CB">
      <w:pPr>
        <w:pStyle w:val="BodyText"/>
        <w:adjustRightInd/>
        <w:ind w:left="360"/>
        <w:rPr>
          <w:szCs w:val="24"/>
        </w:rPr>
      </w:pPr>
      <w:bookmarkStart w:id="30" w:name="AAAAAAAACE"/>
      <w:bookmarkEnd w:id="30"/>
    </w:p>
    <w:p w:rsidR="00000000" w:rsidRDefault="00E503CB">
      <w:pPr>
        <w:pStyle w:val="Heading5"/>
        <w:ind w:left="360"/>
        <w:jc w:val="both"/>
        <w:rPr>
          <w:rFonts w:cs="Times New Roman"/>
          <w:bCs w:val="0"/>
          <w:szCs w:val="24"/>
        </w:rPr>
      </w:pPr>
      <w:r>
        <w:rPr>
          <w:rFonts w:cs="Times New Roman"/>
          <w:bCs w:val="0"/>
          <w:szCs w:val="24"/>
        </w:rPr>
        <w:t>Возвращает</w:t>
      </w:r>
    </w:p>
    <w:p w:rsidR="00000000" w:rsidRDefault="00E503CB">
      <w:pPr>
        <w:pStyle w:val="BodyText"/>
        <w:adjustRightInd/>
        <w:ind w:left="720"/>
        <w:jc w:val="left"/>
        <w:rPr>
          <w:sz w:val="20"/>
          <w:szCs w:val="24"/>
        </w:rPr>
      </w:pPr>
      <w:r>
        <w:rPr>
          <w:sz w:val="20"/>
          <w:szCs w:val="24"/>
        </w:rPr>
        <w:t xml:space="preserve">ID отделения </w:t>
      </w:r>
    </w:p>
    <w:p w:rsidR="00000000" w:rsidRDefault="00E503CB">
      <w:pPr>
        <w:pStyle w:val="ListContinue1"/>
        <w:rPr>
          <w:szCs w:val="24"/>
        </w:rPr>
      </w:pPr>
      <w:r>
        <w:rPr>
          <w:szCs w:val="24"/>
        </w:rPr>
        <w:t xml:space="preserve">См. определение в файле </w:t>
      </w:r>
      <w:r>
        <w:rPr>
          <w:b/>
          <w:szCs w:val="24"/>
        </w:rPr>
        <w:t>OtdelenieStuff.cpp</w:t>
      </w:r>
      <w:r>
        <w:rPr>
          <w:szCs w:val="24"/>
        </w:rPr>
        <w:t xml:space="preserve"> ст</w:t>
      </w:r>
      <w:r>
        <w:rPr>
          <w:szCs w:val="24"/>
        </w:rPr>
        <w:t xml:space="preserve">рока </w:t>
      </w:r>
      <w:r>
        <w:rPr>
          <w:b/>
          <w:szCs w:val="24"/>
        </w:rPr>
        <w:t>34</w:t>
      </w:r>
    </w:p>
    <w:p w:rsidR="00000000" w:rsidRDefault="00E503CB">
      <w:pPr>
        <w:pStyle w:val="ListContinue1"/>
        <w:rPr>
          <w:szCs w:val="24"/>
        </w:rPr>
      </w:pPr>
      <w:r>
        <w:rPr>
          <w:szCs w:val="24"/>
        </w:rPr>
        <w:t xml:space="preserve">Перекрестные ссылки </w:t>
      </w:r>
      <w:r>
        <w:rPr>
          <w:b/>
          <w:szCs w:val="24"/>
        </w:rPr>
        <w:t>nomer</w:t>
      </w:r>
      <w:r>
        <w:rPr>
          <w:szCs w:val="24"/>
        </w:rPr>
        <w:t>.</w:t>
      </w:r>
    </w:p>
    <w:p w:rsidR="00000000" w:rsidRDefault="00E503CB">
      <w:pPr>
        <w:pStyle w:val="ListContinue1"/>
        <w:rPr>
          <w:szCs w:val="24"/>
        </w:rPr>
      </w:pPr>
      <w:r>
        <w:rPr>
          <w:szCs w:val="24"/>
        </w:rPr>
        <w:t xml:space="preserve">Используется в </w:t>
      </w:r>
      <w:r>
        <w:rPr>
          <w:b/>
          <w:szCs w:val="24"/>
        </w:rPr>
        <w:t>posmotretOtdel()</w:t>
      </w:r>
      <w:r>
        <w:rPr>
          <w:szCs w:val="24"/>
        </w:rPr>
        <w:t>.</w:t>
      </w:r>
    </w:p>
    <w:p w:rsidR="00000000" w:rsidRDefault="00E503CB">
      <w:pPr>
        <w:pStyle w:val="Heading4"/>
        <w:rPr>
          <w:rFonts w:cs="Times New Roman"/>
          <w:bCs w:val="0"/>
          <w:szCs w:val="24"/>
        </w:rPr>
      </w:pPr>
      <w:r>
        <w:rPr>
          <w:rFonts w:cs="Times New Roman"/>
          <w:bCs w:val="0"/>
          <w:szCs w:val="24"/>
        </w:rPr>
        <w:fldChar w:fldCharType="begin"/>
      </w:r>
      <w:r>
        <w:rPr>
          <w:rFonts w:cs="Times New Roman"/>
          <w:bCs w:val="0"/>
          <w:szCs w:val="24"/>
        </w:rPr>
        <w:instrText>xe "getName:Otdel"</w:instrText>
      </w:r>
      <w:r>
        <w:rPr>
          <w:rFonts w:cs="Times New Roman"/>
          <w:bCs w:val="0"/>
          <w:szCs w:val="24"/>
        </w:rPr>
        <w:fldChar w:fldCharType="end"/>
      </w:r>
      <w:r>
        <w:rPr>
          <w:rFonts w:cs="Times New Roman"/>
          <w:bCs w:val="0"/>
          <w:szCs w:val="24"/>
        </w:rPr>
        <w:fldChar w:fldCharType="begin"/>
      </w:r>
      <w:r>
        <w:rPr>
          <w:rFonts w:cs="Times New Roman"/>
          <w:bCs w:val="0"/>
          <w:szCs w:val="24"/>
        </w:rPr>
        <w:instrText>xe "Otdel:getName"</w:instrText>
      </w:r>
      <w:r>
        <w:rPr>
          <w:rFonts w:cs="Times New Roman"/>
          <w:bCs w:val="0"/>
          <w:szCs w:val="24"/>
        </w:rPr>
        <w:fldChar w:fldCharType="end"/>
      </w:r>
      <w:r>
        <w:rPr>
          <w:rFonts w:cs="Times New Roman"/>
          <w:bCs w:val="0"/>
          <w:szCs w:val="24"/>
        </w:rPr>
        <w:t>std::string Otdel::getName ()</w:t>
      </w:r>
    </w:p>
    <w:p w:rsidR="00000000" w:rsidRDefault="00E503CB">
      <w:pPr>
        <w:pStyle w:val="BodyText"/>
        <w:adjustRightInd/>
        <w:ind w:left="360"/>
        <w:rPr>
          <w:szCs w:val="24"/>
        </w:rPr>
      </w:pPr>
      <w:bookmarkStart w:id="31" w:name="AAAAAAAACF"/>
      <w:bookmarkEnd w:id="31"/>
    </w:p>
    <w:p w:rsidR="00000000" w:rsidRDefault="00E503CB">
      <w:pPr>
        <w:pStyle w:val="Heading5"/>
        <w:ind w:left="360"/>
        <w:jc w:val="both"/>
        <w:rPr>
          <w:rFonts w:cs="Times New Roman"/>
          <w:bCs w:val="0"/>
          <w:szCs w:val="24"/>
        </w:rPr>
      </w:pPr>
      <w:r>
        <w:rPr>
          <w:rFonts w:cs="Times New Roman"/>
          <w:bCs w:val="0"/>
          <w:szCs w:val="24"/>
        </w:rPr>
        <w:t>Возвращает</w:t>
      </w:r>
    </w:p>
    <w:p w:rsidR="00000000" w:rsidRDefault="00E503CB">
      <w:pPr>
        <w:pStyle w:val="BodyText"/>
        <w:adjustRightInd/>
        <w:ind w:left="720"/>
        <w:jc w:val="left"/>
        <w:rPr>
          <w:sz w:val="20"/>
          <w:szCs w:val="24"/>
        </w:rPr>
      </w:pPr>
      <w:r>
        <w:rPr>
          <w:sz w:val="20"/>
          <w:szCs w:val="24"/>
        </w:rPr>
        <w:t xml:space="preserve">Название отделения </w:t>
      </w:r>
    </w:p>
    <w:p w:rsidR="00000000" w:rsidRDefault="00E503CB">
      <w:pPr>
        <w:pStyle w:val="ListContinue1"/>
        <w:rPr>
          <w:szCs w:val="24"/>
        </w:rPr>
      </w:pPr>
      <w:r>
        <w:rPr>
          <w:szCs w:val="24"/>
        </w:rPr>
        <w:t xml:space="preserve">См. определение в файле </w:t>
      </w:r>
      <w:r>
        <w:rPr>
          <w:b/>
          <w:szCs w:val="24"/>
        </w:rPr>
        <w:t>OtdelenieStuff.cpp</w:t>
      </w:r>
      <w:r>
        <w:rPr>
          <w:szCs w:val="24"/>
        </w:rPr>
        <w:t xml:space="preserve"> строка </w:t>
      </w:r>
      <w:r>
        <w:rPr>
          <w:b/>
          <w:szCs w:val="24"/>
        </w:rPr>
        <w:t>37</w:t>
      </w:r>
    </w:p>
    <w:p w:rsidR="00000000" w:rsidRDefault="00E503CB">
      <w:pPr>
        <w:pStyle w:val="ListContinue1"/>
        <w:rPr>
          <w:szCs w:val="24"/>
        </w:rPr>
      </w:pPr>
      <w:r>
        <w:rPr>
          <w:szCs w:val="24"/>
        </w:rPr>
        <w:t xml:space="preserve">Перекрестные </w:t>
      </w:r>
      <w:r>
        <w:rPr>
          <w:szCs w:val="24"/>
        </w:rPr>
        <w:t xml:space="preserve">ссылки </w:t>
      </w:r>
      <w:r>
        <w:rPr>
          <w:b/>
          <w:szCs w:val="24"/>
        </w:rPr>
        <w:t>nazvanie</w:t>
      </w:r>
      <w:r>
        <w:rPr>
          <w:szCs w:val="24"/>
        </w:rPr>
        <w:t>.</w:t>
      </w:r>
    </w:p>
    <w:p w:rsidR="00000000" w:rsidRDefault="00E503CB">
      <w:pPr>
        <w:pStyle w:val="ListContinue1"/>
        <w:rPr>
          <w:szCs w:val="24"/>
        </w:rPr>
      </w:pPr>
      <w:r>
        <w:rPr>
          <w:szCs w:val="24"/>
        </w:rPr>
        <w:t xml:space="preserve">Используется в </w:t>
      </w:r>
      <w:r>
        <w:rPr>
          <w:b/>
          <w:szCs w:val="24"/>
        </w:rPr>
        <w:t>posmotretOtdel()</w:t>
      </w:r>
      <w:r>
        <w:rPr>
          <w:szCs w:val="24"/>
        </w:rPr>
        <w:t>.</w:t>
      </w:r>
    </w:p>
    <w:p w:rsidR="00000000" w:rsidRDefault="00E503CB">
      <w:pPr>
        <w:pStyle w:val="Heading4"/>
        <w:rPr>
          <w:rFonts w:cs="Times New Roman"/>
          <w:bCs w:val="0"/>
          <w:szCs w:val="24"/>
        </w:rPr>
      </w:pPr>
      <w:r>
        <w:rPr>
          <w:rFonts w:cs="Times New Roman"/>
          <w:bCs w:val="0"/>
          <w:szCs w:val="24"/>
        </w:rPr>
        <w:fldChar w:fldCharType="begin"/>
      </w:r>
      <w:r>
        <w:rPr>
          <w:rFonts w:cs="Times New Roman"/>
          <w:bCs w:val="0"/>
          <w:szCs w:val="24"/>
        </w:rPr>
        <w:instrText>xe "getX:Otdel"</w:instrText>
      </w:r>
      <w:r>
        <w:rPr>
          <w:rFonts w:cs="Times New Roman"/>
          <w:bCs w:val="0"/>
          <w:szCs w:val="24"/>
        </w:rPr>
        <w:fldChar w:fldCharType="end"/>
      </w:r>
      <w:r>
        <w:rPr>
          <w:rFonts w:cs="Times New Roman"/>
          <w:bCs w:val="0"/>
          <w:szCs w:val="24"/>
        </w:rPr>
        <w:fldChar w:fldCharType="begin"/>
      </w:r>
      <w:r>
        <w:rPr>
          <w:rFonts w:cs="Times New Roman"/>
          <w:bCs w:val="0"/>
          <w:szCs w:val="24"/>
        </w:rPr>
        <w:instrText>xe "Otdel:getX"</w:instrText>
      </w:r>
      <w:r>
        <w:rPr>
          <w:rFonts w:cs="Times New Roman"/>
          <w:bCs w:val="0"/>
          <w:szCs w:val="24"/>
        </w:rPr>
        <w:fldChar w:fldCharType="end"/>
      </w:r>
      <w:r>
        <w:rPr>
          <w:rFonts w:cs="Times New Roman"/>
          <w:bCs w:val="0"/>
          <w:szCs w:val="24"/>
        </w:rPr>
        <w:t>double Otdel::getX ()</w:t>
      </w:r>
    </w:p>
    <w:p w:rsidR="00000000" w:rsidRDefault="00E503CB">
      <w:pPr>
        <w:pStyle w:val="BodyText"/>
        <w:adjustRightInd/>
        <w:ind w:left="360"/>
        <w:rPr>
          <w:szCs w:val="24"/>
        </w:rPr>
      </w:pPr>
      <w:bookmarkStart w:id="32" w:name="AAAAAAAACG"/>
      <w:bookmarkEnd w:id="32"/>
    </w:p>
    <w:p w:rsidR="00000000" w:rsidRDefault="00E503CB">
      <w:pPr>
        <w:pStyle w:val="Heading5"/>
        <w:ind w:left="360"/>
        <w:jc w:val="both"/>
        <w:rPr>
          <w:rFonts w:cs="Times New Roman"/>
          <w:bCs w:val="0"/>
          <w:szCs w:val="24"/>
        </w:rPr>
      </w:pPr>
      <w:r>
        <w:rPr>
          <w:rFonts w:cs="Times New Roman"/>
          <w:bCs w:val="0"/>
          <w:szCs w:val="24"/>
        </w:rPr>
        <w:t>Возвращает</w:t>
      </w:r>
    </w:p>
    <w:p w:rsidR="00000000" w:rsidRDefault="00E503CB">
      <w:pPr>
        <w:pStyle w:val="BodyText"/>
        <w:adjustRightInd/>
        <w:ind w:left="720"/>
        <w:jc w:val="left"/>
        <w:rPr>
          <w:sz w:val="20"/>
          <w:szCs w:val="24"/>
        </w:rPr>
      </w:pPr>
      <w:r>
        <w:rPr>
          <w:sz w:val="20"/>
          <w:szCs w:val="24"/>
        </w:rPr>
        <w:t xml:space="preserve">Координата X </w:t>
      </w:r>
    </w:p>
    <w:p w:rsidR="00000000" w:rsidRDefault="00E503CB">
      <w:pPr>
        <w:pStyle w:val="ListContinue1"/>
        <w:rPr>
          <w:szCs w:val="24"/>
        </w:rPr>
      </w:pPr>
      <w:r>
        <w:rPr>
          <w:szCs w:val="24"/>
        </w:rPr>
        <w:t xml:space="preserve">См. определение в файле </w:t>
      </w:r>
      <w:r>
        <w:rPr>
          <w:b/>
          <w:szCs w:val="24"/>
        </w:rPr>
        <w:t>OtdelenieStuff.cpp</w:t>
      </w:r>
      <w:r>
        <w:rPr>
          <w:szCs w:val="24"/>
        </w:rPr>
        <w:t xml:space="preserve"> строка </w:t>
      </w:r>
      <w:r>
        <w:rPr>
          <w:b/>
          <w:szCs w:val="24"/>
        </w:rPr>
        <w:t>35</w:t>
      </w:r>
    </w:p>
    <w:p w:rsidR="00000000" w:rsidRDefault="00E503CB">
      <w:pPr>
        <w:pStyle w:val="ListContinue1"/>
        <w:rPr>
          <w:szCs w:val="24"/>
        </w:rPr>
      </w:pPr>
      <w:r>
        <w:rPr>
          <w:szCs w:val="24"/>
        </w:rPr>
        <w:t xml:space="preserve">Перекрестные ссылки </w:t>
      </w:r>
      <w:r>
        <w:rPr>
          <w:b/>
          <w:szCs w:val="24"/>
        </w:rPr>
        <w:t>x1</w:t>
      </w:r>
      <w:r>
        <w:rPr>
          <w:szCs w:val="24"/>
        </w:rPr>
        <w:t>.</w:t>
      </w:r>
    </w:p>
    <w:p w:rsidR="00000000" w:rsidRDefault="00E503CB">
      <w:pPr>
        <w:pStyle w:val="ListContinue1"/>
        <w:rPr>
          <w:szCs w:val="24"/>
        </w:rPr>
      </w:pPr>
      <w:r>
        <w:rPr>
          <w:szCs w:val="24"/>
        </w:rPr>
        <w:t xml:space="preserve">Используется в </w:t>
      </w:r>
      <w:r>
        <w:rPr>
          <w:b/>
          <w:szCs w:val="24"/>
        </w:rPr>
        <w:t>posmotretOtdel()</w:t>
      </w:r>
      <w:r>
        <w:rPr>
          <w:szCs w:val="24"/>
        </w:rPr>
        <w:t xml:space="preserve"> и </w:t>
      </w:r>
      <w:r>
        <w:rPr>
          <w:b/>
          <w:szCs w:val="24"/>
        </w:rPr>
        <w:t>Holder::rasstoyanie()</w:t>
      </w:r>
      <w:r>
        <w:rPr>
          <w:szCs w:val="24"/>
        </w:rPr>
        <w:t>.</w:t>
      </w:r>
    </w:p>
    <w:p w:rsidR="00000000" w:rsidRDefault="00E503CB">
      <w:pPr>
        <w:pStyle w:val="Heading4"/>
        <w:rPr>
          <w:rFonts w:cs="Times New Roman"/>
          <w:bCs w:val="0"/>
          <w:szCs w:val="24"/>
        </w:rPr>
      </w:pPr>
      <w:r>
        <w:rPr>
          <w:rFonts w:cs="Times New Roman"/>
          <w:bCs w:val="0"/>
          <w:szCs w:val="24"/>
        </w:rPr>
        <w:fldChar w:fldCharType="begin"/>
      </w:r>
      <w:r>
        <w:rPr>
          <w:rFonts w:cs="Times New Roman"/>
          <w:bCs w:val="0"/>
          <w:szCs w:val="24"/>
        </w:rPr>
        <w:instrText>xe "getY:Otdel"</w:instrText>
      </w:r>
      <w:r>
        <w:rPr>
          <w:rFonts w:cs="Times New Roman"/>
          <w:bCs w:val="0"/>
          <w:szCs w:val="24"/>
        </w:rPr>
        <w:fldChar w:fldCharType="end"/>
      </w:r>
      <w:r>
        <w:rPr>
          <w:rFonts w:cs="Times New Roman"/>
          <w:bCs w:val="0"/>
          <w:szCs w:val="24"/>
        </w:rPr>
        <w:fldChar w:fldCharType="begin"/>
      </w:r>
      <w:r>
        <w:rPr>
          <w:rFonts w:cs="Times New Roman"/>
          <w:bCs w:val="0"/>
          <w:szCs w:val="24"/>
        </w:rPr>
        <w:instrText>xe "Otdel:getY"</w:instrText>
      </w:r>
      <w:r>
        <w:rPr>
          <w:rFonts w:cs="Times New Roman"/>
          <w:bCs w:val="0"/>
          <w:szCs w:val="24"/>
        </w:rPr>
        <w:fldChar w:fldCharType="end"/>
      </w:r>
      <w:r>
        <w:rPr>
          <w:rFonts w:cs="Times New Roman"/>
          <w:bCs w:val="0"/>
          <w:szCs w:val="24"/>
        </w:rPr>
        <w:t>double Otdel::getY ()</w:t>
      </w:r>
    </w:p>
    <w:p w:rsidR="00000000" w:rsidRDefault="00E503CB">
      <w:pPr>
        <w:pStyle w:val="BodyText"/>
        <w:adjustRightInd/>
        <w:ind w:left="360"/>
        <w:rPr>
          <w:szCs w:val="24"/>
        </w:rPr>
      </w:pPr>
      <w:bookmarkStart w:id="33" w:name="AAAAAAAACH"/>
      <w:bookmarkEnd w:id="33"/>
    </w:p>
    <w:p w:rsidR="00000000" w:rsidRDefault="00E503CB">
      <w:pPr>
        <w:pStyle w:val="Heading5"/>
        <w:ind w:left="360"/>
        <w:jc w:val="both"/>
        <w:rPr>
          <w:rFonts w:cs="Times New Roman"/>
          <w:bCs w:val="0"/>
          <w:szCs w:val="24"/>
        </w:rPr>
      </w:pPr>
      <w:r>
        <w:rPr>
          <w:rFonts w:cs="Times New Roman"/>
          <w:bCs w:val="0"/>
          <w:szCs w:val="24"/>
        </w:rPr>
        <w:t>Возвращает</w:t>
      </w:r>
    </w:p>
    <w:p w:rsidR="00000000" w:rsidRDefault="00E503CB">
      <w:pPr>
        <w:pStyle w:val="BodyText"/>
        <w:adjustRightInd/>
        <w:ind w:left="720"/>
        <w:jc w:val="left"/>
        <w:rPr>
          <w:sz w:val="20"/>
          <w:szCs w:val="24"/>
        </w:rPr>
      </w:pPr>
      <w:r>
        <w:rPr>
          <w:sz w:val="20"/>
          <w:szCs w:val="24"/>
        </w:rPr>
        <w:t xml:space="preserve">Координата Y </w:t>
      </w:r>
    </w:p>
    <w:p w:rsidR="00000000" w:rsidRDefault="00E503CB">
      <w:pPr>
        <w:pStyle w:val="ListContinue1"/>
        <w:rPr>
          <w:szCs w:val="24"/>
        </w:rPr>
      </w:pPr>
      <w:r>
        <w:rPr>
          <w:szCs w:val="24"/>
        </w:rPr>
        <w:t xml:space="preserve">См. определение в файле </w:t>
      </w:r>
      <w:r>
        <w:rPr>
          <w:b/>
          <w:szCs w:val="24"/>
        </w:rPr>
        <w:t>OtdelenieStuff.cpp</w:t>
      </w:r>
      <w:r>
        <w:rPr>
          <w:szCs w:val="24"/>
        </w:rPr>
        <w:t xml:space="preserve"> строка </w:t>
      </w:r>
      <w:r>
        <w:rPr>
          <w:b/>
          <w:szCs w:val="24"/>
        </w:rPr>
        <w:t>36</w:t>
      </w:r>
    </w:p>
    <w:p w:rsidR="00000000" w:rsidRDefault="00E503CB">
      <w:pPr>
        <w:pStyle w:val="ListContinue1"/>
        <w:rPr>
          <w:szCs w:val="24"/>
        </w:rPr>
      </w:pPr>
      <w:r>
        <w:rPr>
          <w:szCs w:val="24"/>
        </w:rPr>
        <w:t xml:space="preserve">Перекрестные ссылки </w:t>
      </w:r>
      <w:r>
        <w:rPr>
          <w:b/>
          <w:szCs w:val="24"/>
        </w:rPr>
        <w:t>y1</w:t>
      </w:r>
      <w:r>
        <w:rPr>
          <w:szCs w:val="24"/>
        </w:rPr>
        <w:t>.</w:t>
      </w:r>
    </w:p>
    <w:p w:rsidR="00000000" w:rsidRDefault="00E503CB">
      <w:pPr>
        <w:pStyle w:val="ListContinue1"/>
        <w:rPr>
          <w:szCs w:val="24"/>
        </w:rPr>
      </w:pPr>
      <w:r>
        <w:rPr>
          <w:szCs w:val="24"/>
        </w:rPr>
        <w:t xml:space="preserve">Используется в </w:t>
      </w:r>
      <w:r>
        <w:rPr>
          <w:b/>
          <w:szCs w:val="24"/>
        </w:rPr>
        <w:t>posmotretOtdel()</w:t>
      </w:r>
      <w:r>
        <w:rPr>
          <w:szCs w:val="24"/>
        </w:rPr>
        <w:t xml:space="preserve"> и </w:t>
      </w:r>
      <w:r>
        <w:rPr>
          <w:b/>
          <w:szCs w:val="24"/>
        </w:rPr>
        <w:t>Holder::rasstoyanie()</w:t>
      </w:r>
      <w:r>
        <w:rPr>
          <w:szCs w:val="24"/>
        </w:rPr>
        <w:t>.</w:t>
      </w:r>
    </w:p>
    <w:p w:rsidR="00000000" w:rsidRDefault="00E503CB">
      <w:pPr>
        <w:pStyle w:val="Heading4"/>
        <w:rPr>
          <w:rFonts w:cs="Times New Roman"/>
          <w:bCs w:val="0"/>
          <w:szCs w:val="24"/>
        </w:rPr>
      </w:pPr>
      <w:r>
        <w:rPr>
          <w:rFonts w:cs="Times New Roman"/>
          <w:bCs w:val="0"/>
          <w:szCs w:val="24"/>
        </w:rPr>
        <w:fldChar w:fldCharType="begin"/>
      </w:r>
      <w:r>
        <w:rPr>
          <w:rFonts w:cs="Times New Roman"/>
          <w:bCs w:val="0"/>
          <w:szCs w:val="24"/>
        </w:rPr>
        <w:instrText>xe "nayti:Otdel"</w:instrText>
      </w:r>
      <w:r>
        <w:rPr>
          <w:rFonts w:cs="Times New Roman"/>
          <w:bCs w:val="0"/>
          <w:szCs w:val="24"/>
        </w:rPr>
        <w:fldChar w:fldCharType="end"/>
      </w:r>
      <w:r>
        <w:rPr>
          <w:rFonts w:cs="Times New Roman"/>
          <w:bCs w:val="0"/>
          <w:szCs w:val="24"/>
        </w:rPr>
        <w:fldChar w:fldCharType="begin"/>
      </w:r>
      <w:r>
        <w:rPr>
          <w:rFonts w:cs="Times New Roman"/>
          <w:bCs w:val="0"/>
          <w:szCs w:val="24"/>
        </w:rPr>
        <w:instrText>xe "Otdel:nayti"</w:instrText>
      </w:r>
      <w:r>
        <w:rPr>
          <w:rFonts w:cs="Times New Roman"/>
          <w:bCs w:val="0"/>
          <w:szCs w:val="24"/>
        </w:rPr>
        <w:fldChar w:fldCharType="end"/>
      </w:r>
      <w:r>
        <w:rPr>
          <w:rFonts w:cs="Times New Roman"/>
          <w:bCs w:val="0"/>
          <w:szCs w:val="24"/>
        </w:rPr>
        <w:t>Posylka * Otdel::nayti (std::string tr)</w:t>
      </w:r>
    </w:p>
    <w:p w:rsidR="00000000" w:rsidRDefault="00E503CB">
      <w:pPr>
        <w:pStyle w:val="ListContinue1"/>
        <w:rPr>
          <w:szCs w:val="24"/>
        </w:rPr>
      </w:pPr>
      <w:bookmarkStart w:id="34" w:name="AAAAAAAACI"/>
      <w:bookmarkEnd w:id="34"/>
    </w:p>
    <w:p w:rsidR="00000000" w:rsidRDefault="00E503CB">
      <w:pPr>
        <w:pStyle w:val="ListContinue1"/>
        <w:rPr>
          <w:szCs w:val="24"/>
        </w:rPr>
      </w:pPr>
      <w:r>
        <w:rPr>
          <w:szCs w:val="24"/>
        </w:rPr>
        <w:t xml:space="preserve">Найти посылку по трек-номеру </w:t>
      </w:r>
    </w:p>
    <w:p w:rsidR="00000000" w:rsidRDefault="00E503CB">
      <w:pPr>
        <w:pStyle w:val="BodyText"/>
        <w:adjustRightInd/>
        <w:ind w:left="360"/>
        <w:rPr>
          <w:szCs w:val="24"/>
        </w:rPr>
      </w:pPr>
    </w:p>
    <w:p w:rsidR="00000000" w:rsidRDefault="00E503CB">
      <w:pPr>
        <w:pStyle w:val="Heading5"/>
        <w:ind w:left="360"/>
        <w:jc w:val="both"/>
        <w:rPr>
          <w:rFonts w:cs="Times New Roman"/>
          <w:bCs w:val="0"/>
          <w:szCs w:val="24"/>
        </w:rPr>
      </w:pPr>
      <w:r>
        <w:rPr>
          <w:rFonts w:cs="Times New Roman"/>
          <w:bCs w:val="0"/>
          <w:szCs w:val="24"/>
        </w:rPr>
        <w:t>Аргументы</w:t>
      </w:r>
    </w:p>
    <w:tbl>
      <w:tblPr>
        <w:tblW w:w="0" w:type="auto"/>
        <w:tblInd w:w="41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1761"/>
        <w:gridCol w:w="6561"/>
      </w:tblGrid>
      <w:tr w:rsidR="00000000">
        <w:tblPrEx>
          <w:tblCellMar>
            <w:top w:w="0" w:type="dxa"/>
            <w:bottom w:w="0" w:type="dxa"/>
          </w:tblCellMar>
        </w:tblPrEx>
        <w:tc>
          <w:tcPr>
            <w:tcW w:w="1761" w:type="dxa"/>
          </w:tcPr>
          <w:p w:rsidR="00000000" w:rsidRDefault="00E503CB">
            <w:pPr>
              <w:rPr>
                <w:szCs w:val="24"/>
              </w:rPr>
            </w:pPr>
            <w:r>
              <w:rPr>
                <w:i/>
                <w:szCs w:val="24"/>
              </w:rPr>
              <w:t>tr</w:t>
            </w:r>
            <w:r>
              <w:rPr>
                <w:szCs w:val="24"/>
              </w:rPr>
              <w:t xml:space="preserve"> </w:t>
            </w:r>
          </w:p>
        </w:tc>
        <w:tc>
          <w:tcPr>
            <w:tcW w:w="6561" w:type="dxa"/>
          </w:tcPr>
          <w:p w:rsidR="00000000" w:rsidRDefault="00E503CB">
            <w:pPr>
              <w:rPr>
                <w:szCs w:val="24"/>
              </w:rPr>
            </w:pPr>
            <w:r>
              <w:rPr>
                <w:szCs w:val="24"/>
              </w:rPr>
              <w:t xml:space="preserve">Трек-номер </w:t>
            </w:r>
          </w:p>
        </w:tc>
      </w:tr>
    </w:tbl>
    <w:p w:rsidR="00000000" w:rsidRDefault="00E503CB">
      <w:pPr>
        <w:pStyle w:val="Heading5"/>
        <w:ind w:left="360"/>
        <w:jc w:val="both"/>
        <w:rPr>
          <w:rFonts w:cs="Times New Roman"/>
          <w:bCs w:val="0"/>
          <w:szCs w:val="24"/>
        </w:rPr>
      </w:pPr>
      <w:r>
        <w:rPr>
          <w:rFonts w:cs="Times New Roman"/>
          <w:bCs w:val="0"/>
          <w:szCs w:val="24"/>
        </w:rPr>
        <w:t>Возвращает</w:t>
      </w:r>
    </w:p>
    <w:p w:rsidR="00000000" w:rsidRDefault="00E503CB">
      <w:pPr>
        <w:pStyle w:val="BodyText"/>
        <w:adjustRightInd/>
        <w:ind w:left="720"/>
        <w:jc w:val="left"/>
        <w:rPr>
          <w:sz w:val="20"/>
          <w:szCs w:val="24"/>
        </w:rPr>
      </w:pPr>
      <w:r>
        <w:rPr>
          <w:sz w:val="20"/>
          <w:szCs w:val="24"/>
        </w:rPr>
        <w:t>Указатель на посылку или nullptr если не найдена</w:t>
      </w:r>
    </w:p>
    <w:p w:rsidR="00000000" w:rsidRDefault="00E503CB">
      <w:pPr>
        <w:pStyle w:val="Heading5"/>
        <w:ind w:left="360"/>
        <w:jc w:val="both"/>
        <w:rPr>
          <w:rFonts w:cs="Times New Roman"/>
          <w:bCs w:val="0"/>
          <w:szCs w:val="24"/>
        </w:rPr>
      </w:pPr>
      <w:r>
        <w:rPr>
          <w:rFonts w:cs="Times New Roman"/>
          <w:bCs w:val="0"/>
          <w:szCs w:val="24"/>
        </w:rPr>
        <w:t>Аргументы</w:t>
      </w:r>
    </w:p>
    <w:tbl>
      <w:tblPr>
        <w:tblW w:w="0" w:type="auto"/>
        <w:tblInd w:w="41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1761"/>
        <w:gridCol w:w="6561"/>
      </w:tblGrid>
      <w:tr w:rsidR="00000000">
        <w:tblPrEx>
          <w:tblCellMar>
            <w:top w:w="0" w:type="dxa"/>
            <w:bottom w:w="0" w:type="dxa"/>
          </w:tblCellMar>
        </w:tblPrEx>
        <w:tc>
          <w:tcPr>
            <w:tcW w:w="1761" w:type="dxa"/>
          </w:tcPr>
          <w:p w:rsidR="00000000" w:rsidRDefault="00E503CB">
            <w:pPr>
              <w:rPr>
                <w:szCs w:val="24"/>
              </w:rPr>
            </w:pPr>
            <w:r>
              <w:rPr>
                <w:i/>
                <w:szCs w:val="24"/>
              </w:rPr>
              <w:t>tr</w:t>
            </w:r>
            <w:r>
              <w:rPr>
                <w:szCs w:val="24"/>
              </w:rPr>
              <w:t xml:space="preserve"> </w:t>
            </w:r>
          </w:p>
        </w:tc>
        <w:tc>
          <w:tcPr>
            <w:tcW w:w="6561" w:type="dxa"/>
          </w:tcPr>
          <w:p w:rsidR="00000000" w:rsidRDefault="00E503CB">
            <w:pPr>
              <w:rPr>
                <w:szCs w:val="24"/>
              </w:rPr>
            </w:pPr>
            <w:r>
              <w:rPr>
                <w:szCs w:val="24"/>
              </w:rPr>
              <w:t>Трек</w:t>
            </w:r>
            <w:r>
              <w:rPr>
                <w:szCs w:val="24"/>
              </w:rPr>
              <w:t xml:space="preserve">-номер </w:t>
            </w:r>
          </w:p>
        </w:tc>
      </w:tr>
    </w:tbl>
    <w:p w:rsidR="00000000" w:rsidRDefault="00E503CB">
      <w:pPr>
        <w:pStyle w:val="Heading5"/>
        <w:ind w:left="360"/>
        <w:jc w:val="both"/>
        <w:rPr>
          <w:rFonts w:cs="Times New Roman"/>
          <w:bCs w:val="0"/>
          <w:szCs w:val="24"/>
        </w:rPr>
      </w:pPr>
      <w:r>
        <w:rPr>
          <w:rFonts w:cs="Times New Roman"/>
          <w:bCs w:val="0"/>
          <w:szCs w:val="24"/>
        </w:rPr>
        <w:t>Возвращает</w:t>
      </w:r>
    </w:p>
    <w:p w:rsidR="00000000" w:rsidRDefault="00E503CB">
      <w:pPr>
        <w:pStyle w:val="BodyText"/>
        <w:adjustRightInd/>
        <w:ind w:left="720"/>
        <w:jc w:val="left"/>
        <w:rPr>
          <w:sz w:val="20"/>
          <w:szCs w:val="24"/>
        </w:rPr>
      </w:pPr>
      <w:r>
        <w:rPr>
          <w:sz w:val="20"/>
          <w:szCs w:val="24"/>
        </w:rPr>
        <w:t>Указатель на посылку или nullptr если не найдена</w:t>
      </w:r>
    </w:p>
    <w:p w:rsidR="00000000" w:rsidRDefault="00E503CB">
      <w:pPr>
        <w:pStyle w:val="Heading5"/>
        <w:ind w:left="360"/>
        <w:jc w:val="both"/>
        <w:rPr>
          <w:rFonts w:cs="Times New Roman"/>
          <w:bCs w:val="0"/>
          <w:szCs w:val="24"/>
        </w:rPr>
      </w:pPr>
      <w:r>
        <w:rPr>
          <w:rFonts w:cs="Times New Roman"/>
          <w:bCs w:val="0"/>
          <w:szCs w:val="24"/>
        </w:rPr>
        <w:t>Заметки</w:t>
      </w:r>
    </w:p>
    <w:p w:rsidR="00000000" w:rsidRDefault="00E503CB">
      <w:pPr>
        <w:pStyle w:val="BodyText"/>
        <w:adjustRightInd/>
        <w:ind w:left="720"/>
        <w:jc w:val="left"/>
        <w:rPr>
          <w:sz w:val="20"/>
          <w:szCs w:val="24"/>
        </w:rPr>
      </w:pPr>
      <w:r>
        <w:rPr>
          <w:sz w:val="20"/>
          <w:szCs w:val="24"/>
        </w:rPr>
        <w:t xml:space="preserve">Возвращает указатель на элемент внутри вектора. Будьте осторожны - при модификации вектора указатель может стать недействительным. </w:t>
      </w:r>
    </w:p>
    <w:p w:rsidR="00000000" w:rsidRDefault="00E503CB">
      <w:pPr>
        <w:pStyle w:val="ListContinue1"/>
        <w:rPr>
          <w:szCs w:val="24"/>
        </w:rPr>
      </w:pPr>
      <w:r>
        <w:rPr>
          <w:szCs w:val="24"/>
        </w:rPr>
        <w:t xml:space="preserve">См. определение в файле </w:t>
      </w:r>
      <w:r>
        <w:rPr>
          <w:b/>
          <w:szCs w:val="24"/>
        </w:rPr>
        <w:t>OtdelenieStuff.cpp</w:t>
      </w:r>
      <w:r>
        <w:rPr>
          <w:szCs w:val="24"/>
        </w:rPr>
        <w:t xml:space="preserve"> стро</w:t>
      </w:r>
      <w:r>
        <w:rPr>
          <w:szCs w:val="24"/>
        </w:rPr>
        <w:t xml:space="preserve">ка </w:t>
      </w:r>
      <w:r>
        <w:rPr>
          <w:b/>
          <w:szCs w:val="24"/>
        </w:rPr>
        <w:t>76</w:t>
      </w:r>
    </w:p>
    <w:p w:rsidR="00000000" w:rsidRDefault="00E503CB">
      <w:pPr>
        <w:pStyle w:val="ListContinue1"/>
        <w:rPr>
          <w:szCs w:val="24"/>
        </w:rPr>
      </w:pPr>
      <w:r>
        <w:rPr>
          <w:szCs w:val="24"/>
        </w:rPr>
        <w:t xml:space="preserve">Перекрестные ссылки </w:t>
      </w:r>
      <w:r>
        <w:rPr>
          <w:b/>
          <w:szCs w:val="24"/>
        </w:rPr>
        <w:t>spisok</w:t>
      </w:r>
      <w:r>
        <w:rPr>
          <w:szCs w:val="24"/>
        </w:rPr>
        <w:t>.</w:t>
      </w:r>
    </w:p>
    <w:p w:rsidR="00000000" w:rsidRDefault="00E503CB">
      <w:pPr>
        <w:pStyle w:val="Heading4"/>
        <w:rPr>
          <w:rFonts w:cs="Times New Roman"/>
          <w:bCs w:val="0"/>
          <w:szCs w:val="24"/>
        </w:rPr>
      </w:pPr>
      <w:r>
        <w:rPr>
          <w:rFonts w:cs="Times New Roman"/>
          <w:bCs w:val="0"/>
          <w:szCs w:val="24"/>
        </w:rPr>
        <w:fldChar w:fldCharType="begin"/>
      </w:r>
      <w:r>
        <w:rPr>
          <w:rFonts w:cs="Times New Roman"/>
          <w:bCs w:val="0"/>
          <w:szCs w:val="24"/>
        </w:rPr>
        <w:instrText>xe "ochistit:Otdel"</w:instrText>
      </w:r>
      <w:r>
        <w:rPr>
          <w:rFonts w:cs="Times New Roman"/>
          <w:bCs w:val="0"/>
          <w:szCs w:val="24"/>
        </w:rPr>
        <w:fldChar w:fldCharType="end"/>
      </w:r>
      <w:r>
        <w:rPr>
          <w:rFonts w:cs="Times New Roman"/>
          <w:bCs w:val="0"/>
          <w:szCs w:val="24"/>
        </w:rPr>
        <w:fldChar w:fldCharType="begin"/>
      </w:r>
      <w:r>
        <w:rPr>
          <w:rFonts w:cs="Times New Roman"/>
          <w:bCs w:val="0"/>
          <w:szCs w:val="24"/>
        </w:rPr>
        <w:instrText>xe "Otdel:ochistit"</w:instrText>
      </w:r>
      <w:r>
        <w:rPr>
          <w:rFonts w:cs="Times New Roman"/>
          <w:bCs w:val="0"/>
          <w:szCs w:val="24"/>
        </w:rPr>
        <w:fldChar w:fldCharType="end"/>
      </w:r>
      <w:r>
        <w:rPr>
          <w:rFonts w:cs="Times New Roman"/>
          <w:bCs w:val="0"/>
          <w:szCs w:val="24"/>
        </w:rPr>
        <w:t>void Otdel::ochistit ()</w:t>
      </w:r>
    </w:p>
    <w:p w:rsidR="00000000" w:rsidRDefault="00E503CB">
      <w:pPr>
        <w:pStyle w:val="ListContinue1"/>
        <w:rPr>
          <w:szCs w:val="24"/>
        </w:rPr>
      </w:pPr>
      <w:bookmarkStart w:id="35" w:name="AAAAAAAACJ"/>
      <w:bookmarkEnd w:id="35"/>
    </w:p>
    <w:p w:rsidR="00000000" w:rsidRDefault="00E503CB">
      <w:pPr>
        <w:pStyle w:val="ListContinue1"/>
        <w:rPr>
          <w:szCs w:val="24"/>
        </w:rPr>
      </w:pPr>
      <w:r>
        <w:rPr>
          <w:szCs w:val="24"/>
        </w:rPr>
        <w:t xml:space="preserve">Очистить все посылки из отделения </w:t>
      </w:r>
    </w:p>
    <w:p w:rsidR="00000000" w:rsidRDefault="00E503CB">
      <w:pPr>
        <w:pStyle w:val="BodyText"/>
        <w:adjustRightInd/>
        <w:ind w:left="360"/>
        <w:rPr>
          <w:szCs w:val="24"/>
        </w:rPr>
      </w:pPr>
      <w:r>
        <w:rPr>
          <w:szCs w:val="24"/>
        </w:rPr>
        <w:t>Удаляет все элементы из вектора spisok. Используется при пересчёте состояния после прокрутки времени</w:t>
      </w:r>
      <w:r>
        <w:rPr>
          <w:szCs w:val="24"/>
        </w:rPr>
        <w:t xml:space="preserve">. </w:t>
      </w:r>
    </w:p>
    <w:p w:rsidR="00000000" w:rsidRDefault="00E503CB">
      <w:pPr>
        <w:pStyle w:val="ListContinue1"/>
        <w:rPr>
          <w:szCs w:val="24"/>
        </w:rPr>
      </w:pPr>
      <w:r>
        <w:rPr>
          <w:szCs w:val="24"/>
        </w:rPr>
        <w:t xml:space="preserve">См. определение в файле </w:t>
      </w:r>
      <w:r>
        <w:rPr>
          <w:b/>
          <w:szCs w:val="24"/>
        </w:rPr>
        <w:t>OtdelenieStuff.cpp</w:t>
      </w:r>
      <w:r>
        <w:rPr>
          <w:szCs w:val="24"/>
        </w:rPr>
        <w:t xml:space="preserve"> строка </w:t>
      </w:r>
      <w:r>
        <w:rPr>
          <w:b/>
          <w:szCs w:val="24"/>
        </w:rPr>
        <w:t>101</w:t>
      </w:r>
    </w:p>
    <w:p w:rsidR="00000000" w:rsidRDefault="00E503CB">
      <w:pPr>
        <w:pStyle w:val="ListContinue1"/>
        <w:rPr>
          <w:szCs w:val="24"/>
        </w:rPr>
      </w:pPr>
      <w:r>
        <w:rPr>
          <w:szCs w:val="24"/>
        </w:rPr>
        <w:t xml:space="preserve">Перекрестные ссылки </w:t>
      </w:r>
      <w:r>
        <w:rPr>
          <w:b/>
          <w:szCs w:val="24"/>
        </w:rPr>
        <w:t>spisok</w:t>
      </w:r>
      <w:r>
        <w:rPr>
          <w:szCs w:val="24"/>
        </w:rPr>
        <w:t>.</w:t>
      </w:r>
    </w:p>
    <w:p w:rsidR="00000000" w:rsidRDefault="00E503CB">
      <w:pPr>
        <w:pStyle w:val="Heading4"/>
        <w:rPr>
          <w:rFonts w:cs="Times New Roman"/>
          <w:bCs w:val="0"/>
          <w:szCs w:val="24"/>
        </w:rPr>
      </w:pPr>
      <w:r>
        <w:rPr>
          <w:rFonts w:cs="Times New Roman"/>
          <w:bCs w:val="0"/>
          <w:szCs w:val="24"/>
        </w:rPr>
        <w:fldChar w:fldCharType="begin"/>
      </w:r>
      <w:r>
        <w:rPr>
          <w:rFonts w:cs="Times New Roman"/>
          <w:bCs w:val="0"/>
          <w:szCs w:val="24"/>
        </w:rPr>
        <w:instrText>xe "polozhit:Otdel"</w:instrText>
      </w:r>
      <w:r>
        <w:rPr>
          <w:rFonts w:cs="Times New Roman"/>
          <w:bCs w:val="0"/>
          <w:szCs w:val="24"/>
        </w:rPr>
        <w:fldChar w:fldCharType="end"/>
      </w:r>
      <w:r>
        <w:rPr>
          <w:rFonts w:cs="Times New Roman"/>
          <w:bCs w:val="0"/>
          <w:szCs w:val="24"/>
        </w:rPr>
        <w:fldChar w:fldCharType="begin"/>
      </w:r>
      <w:r>
        <w:rPr>
          <w:rFonts w:cs="Times New Roman"/>
          <w:bCs w:val="0"/>
          <w:szCs w:val="24"/>
        </w:rPr>
        <w:instrText>xe "Otdel:polozhit"</w:instrText>
      </w:r>
      <w:r>
        <w:rPr>
          <w:rFonts w:cs="Times New Roman"/>
          <w:bCs w:val="0"/>
          <w:szCs w:val="24"/>
        </w:rPr>
        <w:fldChar w:fldCharType="end"/>
      </w:r>
      <w:r>
        <w:rPr>
          <w:rFonts w:cs="Times New Roman"/>
          <w:bCs w:val="0"/>
          <w:szCs w:val="24"/>
        </w:rPr>
        <w:t>void Otdel::polozhit (Posylka p)</w:t>
      </w:r>
    </w:p>
    <w:p w:rsidR="00000000" w:rsidRDefault="00E503CB">
      <w:pPr>
        <w:pStyle w:val="ListContinue1"/>
        <w:rPr>
          <w:szCs w:val="24"/>
        </w:rPr>
      </w:pPr>
      <w:bookmarkStart w:id="36" w:name="AAAAAAAACK"/>
      <w:bookmarkEnd w:id="36"/>
    </w:p>
    <w:p w:rsidR="00000000" w:rsidRDefault="00E503CB">
      <w:pPr>
        <w:pStyle w:val="ListContinue1"/>
        <w:rPr>
          <w:szCs w:val="24"/>
        </w:rPr>
      </w:pPr>
      <w:r>
        <w:rPr>
          <w:szCs w:val="24"/>
        </w:rPr>
        <w:t xml:space="preserve">Положить посылку в отделение </w:t>
      </w:r>
    </w:p>
    <w:p w:rsidR="00000000" w:rsidRDefault="00E503CB">
      <w:pPr>
        <w:pStyle w:val="BodyText"/>
        <w:adjustRightInd/>
        <w:ind w:left="360"/>
        <w:rPr>
          <w:szCs w:val="24"/>
        </w:rPr>
      </w:pPr>
    </w:p>
    <w:p w:rsidR="00000000" w:rsidRDefault="00E503CB">
      <w:pPr>
        <w:pStyle w:val="Heading5"/>
        <w:ind w:left="360"/>
        <w:jc w:val="both"/>
        <w:rPr>
          <w:rFonts w:cs="Times New Roman"/>
          <w:bCs w:val="0"/>
          <w:szCs w:val="24"/>
        </w:rPr>
      </w:pPr>
      <w:r>
        <w:rPr>
          <w:rFonts w:cs="Times New Roman"/>
          <w:bCs w:val="0"/>
          <w:szCs w:val="24"/>
        </w:rPr>
        <w:t>Аргументы</w:t>
      </w:r>
    </w:p>
    <w:tbl>
      <w:tblPr>
        <w:tblW w:w="0" w:type="auto"/>
        <w:tblInd w:w="41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1761"/>
        <w:gridCol w:w="6561"/>
      </w:tblGrid>
      <w:tr w:rsidR="00000000">
        <w:tblPrEx>
          <w:tblCellMar>
            <w:top w:w="0" w:type="dxa"/>
            <w:bottom w:w="0" w:type="dxa"/>
          </w:tblCellMar>
        </w:tblPrEx>
        <w:tc>
          <w:tcPr>
            <w:tcW w:w="1761" w:type="dxa"/>
          </w:tcPr>
          <w:p w:rsidR="00000000" w:rsidRDefault="00E503CB">
            <w:pPr>
              <w:rPr>
                <w:szCs w:val="24"/>
              </w:rPr>
            </w:pPr>
            <w:r>
              <w:rPr>
                <w:i/>
                <w:szCs w:val="24"/>
              </w:rPr>
              <w:t>p</w:t>
            </w:r>
            <w:r>
              <w:rPr>
                <w:szCs w:val="24"/>
              </w:rPr>
              <w:t xml:space="preserve"> </w:t>
            </w:r>
          </w:p>
        </w:tc>
        <w:tc>
          <w:tcPr>
            <w:tcW w:w="6561" w:type="dxa"/>
          </w:tcPr>
          <w:p w:rsidR="00000000" w:rsidRDefault="00E503CB">
            <w:pPr>
              <w:rPr>
                <w:szCs w:val="24"/>
              </w:rPr>
            </w:pPr>
            <w:r>
              <w:rPr>
                <w:szCs w:val="24"/>
              </w:rPr>
              <w:t>Посылка для размещения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761" w:type="dxa"/>
          </w:tcPr>
          <w:p w:rsidR="00000000" w:rsidRDefault="00E503CB">
            <w:pPr>
              <w:rPr>
                <w:szCs w:val="24"/>
              </w:rPr>
            </w:pPr>
            <w:r>
              <w:rPr>
                <w:i/>
                <w:szCs w:val="24"/>
              </w:rPr>
              <w:t>p</w:t>
            </w:r>
            <w:r>
              <w:rPr>
                <w:szCs w:val="24"/>
              </w:rPr>
              <w:t xml:space="preserve"> </w:t>
            </w:r>
          </w:p>
        </w:tc>
        <w:tc>
          <w:tcPr>
            <w:tcW w:w="6561" w:type="dxa"/>
          </w:tcPr>
          <w:p w:rsidR="00000000" w:rsidRDefault="00E503CB">
            <w:pPr>
              <w:rPr>
                <w:szCs w:val="24"/>
              </w:rPr>
            </w:pPr>
            <w:r>
              <w:rPr>
                <w:szCs w:val="24"/>
              </w:rPr>
              <w:t>Посы</w:t>
            </w:r>
            <w:r>
              <w:rPr>
                <w:szCs w:val="24"/>
              </w:rPr>
              <w:t>лка для размещения</w:t>
            </w:r>
          </w:p>
        </w:tc>
      </w:tr>
    </w:tbl>
    <w:p w:rsidR="00000000" w:rsidRDefault="00E503CB">
      <w:pPr>
        <w:pStyle w:val="BodyText"/>
        <w:adjustRightInd/>
        <w:ind w:left="360"/>
        <w:rPr>
          <w:szCs w:val="24"/>
        </w:rPr>
      </w:pPr>
      <w:r>
        <w:rPr>
          <w:szCs w:val="24"/>
        </w:rPr>
        <w:t xml:space="preserve">Добавляет посылку в конец списка хранящихся в отделении. </w:t>
      </w:r>
    </w:p>
    <w:p w:rsidR="00000000" w:rsidRDefault="00E503CB">
      <w:pPr>
        <w:pStyle w:val="ListContinue1"/>
        <w:rPr>
          <w:szCs w:val="24"/>
        </w:rPr>
      </w:pPr>
      <w:r>
        <w:rPr>
          <w:szCs w:val="24"/>
        </w:rPr>
        <w:t xml:space="preserve">См. определение в файле </w:t>
      </w:r>
      <w:r>
        <w:rPr>
          <w:b/>
          <w:szCs w:val="24"/>
        </w:rPr>
        <w:t>OtdelenieStuff.cpp</w:t>
      </w:r>
      <w:r>
        <w:rPr>
          <w:szCs w:val="24"/>
        </w:rPr>
        <w:t xml:space="preserve"> строка </w:t>
      </w:r>
      <w:r>
        <w:rPr>
          <w:b/>
          <w:szCs w:val="24"/>
        </w:rPr>
        <w:t>45</w:t>
      </w:r>
    </w:p>
    <w:p w:rsidR="00000000" w:rsidRDefault="00E503CB">
      <w:pPr>
        <w:pStyle w:val="ListContinue1"/>
        <w:rPr>
          <w:szCs w:val="24"/>
        </w:rPr>
      </w:pPr>
      <w:r>
        <w:rPr>
          <w:szCs w:val="24"/>
        </w:rPr>
        <w:t xml:space="preserve">Перекрестные ссылки </w:t>
      </w:r>
      <w:r>
        <w:rPr>
          <w:b/>
          <w:szCs w:val="24"/>
        </w:rPr>
        <w:t>spisok</w:t>
      </w:r>
      <w:r>
        <w:rPr>
          <w:szCs w:val="24"/>
        </w:rPr>
        <w:t>.</w:t>
      </w:r>
    </w:p>
    <w:p w:rsidR="00000000" w:rsidRDefault="00E503CB">
      <w:pPr>
        <w:pStyle w:val="ListContinue1"/>
        <w:rPr>
          <w:szCs w:val="24"/>
        </w:rPr>
      </w:pPr>
      <w:r>
        <w:rPr>
          <w:szCs w:val="24"/>
        </w:rPr>
        <w:t xml:space="preserve">Используется в </w:t>
      </w:r>
      <w:r>
        <w:rPr>
          <w:b/>
          <w:szCs w:val="24"/>
        </w:rPr>
        <w:t>Holder::dobavitPosylku()</w:t>
      </w:r>
      <w:r>
        <w:rPr>
          <w:szCs w:val="24"/>
        </w:rPr>
        <w:t xml:space="preserve">, </w:t>
      </w:r>
      <w:r>
        <w:rPr>
          <w:b/>
          <w:szCs w:val="24"/>
        </w:rPr>
        <w:t>Holder::peresmotretPosylki()</w:t>
      </w:r>
      <w:r>
        <w:rPr>
          <w:szCs w:val="24"/>
        </w:rPr>
        <w:t xml:space="preserve">, </w:t>
      </w:r>
      <w:r>
        <w:rPr>
          <w:b/>
          <w:szCs w:val="24"/>
        </w:rPr>
        <w:t>Holder::udalitOtdel()</w:t>
      </w:r>
      <w:r>
        <w:rPr>
          <w:szCs w:val="24"/>
        </w:rPr>
        <w:t xml:space="preserve"> и </w:t>
      </w:r>
      <w:r>
        <w:rPr>
          <w:b/>
          <w:szCs w:val="24"/>
        </w:rPr>
        <w:t>Holder::zagruzit()</w:t>
      </w:r>
      <w:r>
        <w:rPr>
          <w:szCs w:val="24"/>
        </w:rPr>
        <w:t>.</w:t>
      </w:r>
    </w:p>
    <w:p w:rsidR="00000000" w:rsidRDefault="00E503CB">
      <w:pPr>
        <w:pStyle w:val="Heading4"/>
        <w:rPr>
          <w:rFonts w:cs="Times New Roman"/>
          <w:bCs w:val="0"/>
          <w:szCs w:val="24"/>
        </w:rPr>
      </w:pPr>
      <w:r>
        <w:rPr>
          <w:rFonts w:cs="Times New Roman"/>
          <w:bCs w:val="0"/>
          <w:szCs w:val="24"/>
        </w:rPr>
        <w:fldChar w:fldCharType="begin"/>
      </w:r>
      <w:r>
        <w:rPr>
          <w:rFonts w:cs="Times New Roman"/>
          <w:bCs w:val="0"/>
          <w:szCs w:val="24"/>
        </w:rPr>
        <w:instrText>xe "vse:Otdel"</w:instrText>
      </w:r>
      <w:r>
        <w:rPr>
          <w:rFonts w:cs="Times New Roman"/>
          <w:bCs w:val="0"/>
          <w:szCs w:val="24"/>
        </w:rPr>
        <w:fldChar w:fldCharType="end"/>
      </w:r>
      <w:r>
        <w:rPr>
          <w:rFonts w:cs="Times New Roman"/>
          <w:bCs w:val="0"/>
          <w:szCs w:val="24"/>
        </w:rPr>
        <w:fldChar w:fldCharType="begin"/>
      </w:r>
      <w:r>
        <w:rPr>
          <w:rFonts w:cs="Times New Roman"/>
          <w:bCs w:val="0"/>
          <w:szCs w:val="24"/>
        </w:rPr>
        <w:instrText>xe "Otdel:vse"</w:instrText>
      </w:r>
      <w:r>
        <w:rPr>
          <w:rFonts w:cs="Times New Roman"/>
          <w:bCs w:val="0"/>
          <w:szCs w:val="24"/>
        </w:rPr>
        <w:fldChar w:fldCharType="end"/>
      </w:r>
      <w:r>
        <w:rPr>
          <w:rFonts w:cs="Times New Roman"/>
          <w:bCs w:val="0"/>
          <w:szCs w:val="24"/>
        </w:rPr>
        <w:t>std::vector&lt; Posylka &gt; Otdel::vse ()</w:t>
      </w:r>
    </w:p>
    <w:p w:rsidR="00000000" w:rsidRDefault="00E503CB">
      <w:pPr>
        <w:pStyle w:val="ListContinue1"/>
        <w:rPr>
          <w:szCs w:val="24"/>
        </w:rPr>
      </w:pPr>
      <w:bookmarkStart w:id="37" w:name="AAAAAAAACL"/>
      <w:bookmarkEnd w:id="37"/>
    </w:p>
    <w:p w:rsidR="00000000" w:rsidRDefault="00E503CB">
      <w:pPr>
        <w:pStyle w:val="ListContinue1"/>
        <w:rPr>
          <w:szCs w:val="24"/>
        </w:rPr>
      </w:pPr>
      <w:r>
        <w:rPr>
          <w:szCs w:val="24"/>
        </w:rPr>
        <w:t xml:space="preserve">Получить все посылки в отделении </w:t>
      </w:r>
    </w:p>
    <w:p w:rsidR="00000000" w:rsidRDefault="00E503CB">
      <w:pPr>
        <w:pStyle w:val="BodyText"/>
        <w:adjustRightInd/>
        <w:ind w:left="360"/>
        <w:rPr>
          <w:szCs w:val="24"/>
        </w:rPr>
      </w:pPr>
    </w:p>
    <w:p w:rsidR="00000000" w:rsidRDefault="00E503CB">
      <w:pPr>
        <w:pStyle w:val="Heading5"/>
        <w:ind w:left="360"/>
        <w:jc w:val="both"/>
        <w:rPr>
          <w:rFonts w:cs="Times New Roman"/>
          <w:bCs w:val="0"/>
          <w:szCs w:val="24"/>
        </w:rPr>
      </w:pPr>
      <w:r>
        <w:rPr>
          <w:rFonts w:cs="Times New Roman"/>
          <w:bCs w:val="0"/>
          <w:szCs w:val="24"/>
        </w:rPr>
        <w:t>Возвращает</w:t>
      </w:r>
    </w:p>
    <w:p w:rsidR="00000000" w:rsidRDefault="00E503CB">
      <w:pPr>
        <w:pStyle w:val="BodyText"/>
        <w:adjustRightInd/>
        <w:ind w:left="720"/>
        <w:jc w:val="left"/>
        <w:rPr>
          <w:sz w:val="20"/>
          <w:szCs w:val="24"/>
        </w:rPr>
      </w:pPr>
      <w:r>
        <w:rPr>
          <w:sz w:val="20"/>
          <w:szCs w:val="24"/>
        </w:rPr>
        <w:t>Вектор всех посылок</w:t>
      </w:r>
    </w:p>
    <w:p w:rsidR="00000000" w:rsidRDefault="00E503CB">
      <w:pPr>
        <w:pStyle w:val="BodyText"/>
        <w:adjustRightInd/>
        <w:ind w:left="720"/>
        <w:jc w:val="left"/>
        <w:rPr>
          <w:sz w:val="20"/>
          <w:szCs w:val="24"/>
        </w:rPr>
      </w:pPr>
      <w:r>
        <w:rPr>
          <w:sz w:val="20"/>
          <w:szCs w:val="24"/>
        </w:rPr>
        <w:t>Копия вектора всех посылок</w:t>
      </w:r>
    </w:p>
    <w:p w:rsidR="00000000" w:rsidRDefault="00E503CB">
      <w:pPr>
        <w:pStyle w:val="Heading5"/>
        <w:ind w:left="360"/>
        <w:jc w:val="both"/>
        <w:rPr>
          <w:rFonts w:cs="Times New Roman"/>
          <w:bCs w:val="0"/>
          <w:szCs w:val="24"/>
        </w:rPr>
      </w:pPr>
      <w:r>
        <w:rPr>
          <w:rFonts w:cs="Times New Roman"/>
          <w:bCs w:val="0"/>
          <w:szCs w:val="24"/>
        </w:rPr>
        <w:t>Заметки</w:t>
      </w:r>
    </w:p>
    <w:p w:rsidR="00000000" w:rsidRDefault="00E503CB">
      <w:pPr>
        <w:pStyle w:val="BodyText"/>
        <w:adjustRightInd/>
        <w:ind w:left="720"/>
        <w:jc w:val="left"/>
        <w:rPr>
          <w:sz w:val="20"/>
          <w:szCs w:val="24"/>
        </w:rPr>
      </w:pPr>
      <w:r>
        <w:rPr>
          <w:sz w:val="20"/>
          <w:szCs w:val="24"/>
        </w:rPr>
        <w:t>Возвращается копия, а не ссылка, для защиты д</w:t>
      </w:r>
      <w:r>
        <w:rPr>
          <w:sz w:val="20"/>
          <w:szCs w:val="24"/>
        </w:rPr>
        <w:t xml:space="preserve">анных от случайного изменения. </w:t>
      </w:r>
    </w:p>
    <w:p w:rsidR="00000000" w:rsidRDefault="00E503CB">
      <w:pPr>
        <w:pStyle w:val="ListContinue1"/>
        <w:rPr>
          <w:szCs w:val="24"/>
        </w:rPr>
      </w:pPr>
      <w:r>
        <w:rPr>
          <w:szCs w:val="24"/>
        </w:rPr>
        <w:t xml:space="preserve">См. определение в файле </w:t>
      </w:r>
      <w:r>
        <w:rPr>
          <w:b/>
          <w:szCs w:val="24"/>
        </w:rPr>
        <w:t>OtdelenieStuff.cpp</w:t>
      </w:r>
      <w:r>
        <w:rPr>
          <w:szCs w:val="24"/>
        </w:rPr>
        <w:t xml:space="preserve"> строка </w:t>
      </w:r>
      <w:r>
        <w:rPr>
          <w:b/>
          <w:szCs w:val="24"/>
        </w:rPr>
        <w:t>91</w:t>
      </w:r>
    </w:p>
    <w:p w:rsidR="00000000" w:rsidRDefault="00E503CB">
      <w:pPr>
        <w:pStyle w:val="ListContinue1"/>
        <w:rPr>
          <w:szCs w:val="24"/>
        </w:rPr>
      </w:pPr>
      <w:r>
        <w:rPr>
          <w:szCs w:val="24"/>
        </w:rPr>
        <w:t xml:space="preserve">Перекрестные ссылки </w:t>
      </w:r>
      <w:r>
        <w:rPr>
          <w:b/>
          <w:szCs w:val="24"/>
        </w:rPr>
        <w:t>spisok</w:t>
      </w:r>
      <w:r>
        <w:rPr>
          <w:szCs w:val="24"/>
        </w:rPr>
        <w:t>.</w:t>
      </w:r>
    </w:p>
    <w:p w:rsidR="00000000" w:rsidRDefault="00E503CB">
      <w:pPr>
        <w:pStyle w:val="ListContinue1"/>
        <w:rPr>
          <w:szCs w:val="24"/>
        </w:rPr>
      </w:pPr>
      <w:r>
        <w:rPr>
          <w:szCs w:val="24"/>
        </w:rPr>
        <w:t xml:space="preserve">Используется в </w:t>
      </w:r>
      <w:r>
        <w:rPr>
          <w:b/>
          <w:szCs w:val="24"/>
        </w:rPr>
        <w:t>posmotretOtdel()</w:t>
      </w:r>
      <w:r>
        <w:rPr>
          <w:szCs w:val="24"/>
        </w:rPr>
        <w:t>.</w:t>
      </w:r>
    </w:p>
    <w:p w:rsidR="00000000" w:rsidRDefault="00E503CB">
      <w:pPr>
        <w:pStyle w:val="Heading4"/>
        <w:rPr>
          <w:rFonts w:cs="Times New Roman"/>
          <w:bCs w:val="0"/>
          <w:szCs w:val="24"/>
        </w:rPr>
      </w:pPr>
      <w:r>
        <w:rPr>
          <w:rFonts w:cs="Times New Roman"/>
          <w:bCs w:val="0"/>
          <w:szCs w:val="24"/>
        </w:rPr>
        <w:fldChar w:fldCharType="begin"/>
      </w:r>
      <w:r>
        <w:rPr>
          <w:rFonts w:cs="Times New Roman"/>
          <w:bCs w:val="0"/>
          <w:szCs w:val="24"/>
        </w:rPr>
        <w:instrText>xe "zabrat:Otdel"</w:instrText>
      </w:r>
      <w:r>
        <w:rPr>
          <w:rFonts w:cs="Times New Roman"/>
          <w:bCs w:val="0"/>
          <w:szCs w:val="24"/>
        </w:rPr>
        <w:fldChar w:fldCharType="end"/>
      </w:r>
      <w:r>
        <w:rPr>
          <w:rFonts w:cs="Times New Roman"/>
          <w:bCs w:val="0"/>
          <w:szCs w:val="24"/>
        </w:rPr>
        <w:fldChar w:fldCharType="begin"/>
      </w:r>
      <w:r>
        <w:rPr>
          <w:rFonts w:cs="Times New Roman"/>
          <w:bCs w:val="0"/>
          <w:szCs w:val="24"/>
        </w:rPr>
        <w:instrText>xe "Otdel:zabrat"</w:instrText>
      </w:r>
      <w:r>
        <w:rPr>
          <w:rFonts w:cs="Times New Roman"/>
          <w:bCs w:val="0"/>
          <w:szCs w:val="24"/>
        </w:rPr>
        <w:fldChar w:fldCharType="end"/>
      </w:r>
      <w:r>
        <w:rPr>
          <w:rFonts w:cs="Times New Roman"/>
          <w:bCs w:val="0"/>
          <w:szCs w:val="24"/>
        </w:rPr>
        <w:t>bool Otdel::zabrat (std::string tr)</w:t>
      </w:r>
    </w:p>
    <w:p w:rsidR="00000000" w:rsidRDefault="00E503CB">
      <w:pPr>
        <w:pStyle w:val="ListContinue1"/>
        <w:rPr>
          <w:szCs w:val="24"/>
        </w:rPr>
      </w:pPr>
      <w:bookmarkStart w:id="38" w:name="AAAAAAAACM"/>
      <w:bookmarkEnd w:id="38"/>
    </w:p>
    <w:p w:rsidR="00000000" w:rsidRDefault="00E503CB">
      <w:pPr>
        <w:pStyle w:val="ListContinue1"/>
        <w:rPr>
          <w:szCs w:val="24"/>
        </w:rPr>
      </w:pPr>
      <w:r>
        <w:rPr>
          <w:szCs w:val="24"/>
        </w:rPr>
        <w:t>Забрать (удалит</w:t>
      </w:r>
      <w:r>
        <w:rPr>
          <w:szCs w:val="24"/>
        </w:rPr>
        <w:t xml:space="preserve">ь) посылку из отделения </w:t>
      </w:r>
    </w:p>
    <w:p w:rsidR="00000000" w:rsidRDefault="00E503CB">
      <w:pPr>
        <w:pStyle w:val="BodyText"/>
        <w:adjustRightInd/>
        <w:ind w:left="360"/>
        <w:rPr>
          <w:szCs w:val="24"/>
        </w:rPr>
      </w:pPr>
      <w:r>
        <w:rPr>
          <w:szCs w:val="24"/>
        </w:rPr>
        <w:t>Забрать посылку из отделения</w:t>
      </w:r>
    </w:p>
    <w:p w:rsidR="00000000" w:rsidRDefault="00E503CB">
      <w:pPr>
        <w:pStyle w:val="Heading5"/>
        <w:ind w:left="360"/>
        <w:jc w:val="both"/>
        <w:rPr>
          <w:rFonts w:cs="Times New Roman"/>
          <w:bCs w:val="0"/>
          <w:szCs w:val="24"/>
        </w:rPr>
      </w:pPr>
      <w:r>
        <w:rPr>
          <w:rFonts w:cs="Times New Roman"/>
          <w:bCs w:val="0"/>
          <w:szCs w:val="24"/>
        </w:rPr>
        <w:t>Аргументы</w:t>
      </w:r>
    </w:p>
    <w:tbl>
      <w:tblPr>
        <w:tblW w:w="0" w:type="auto"/>
        <w:tblInd w:w="41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1761"/>
        <w:gridCol w:w="6561"/>
      </w:tblGrid>
      <w:tr w:rsidR="00000000">
        <w:tblPrEx>
          <w:tblCellMar>
            <w:top w:w="0" w:type="dxa"/>
            <w:bottom w:w="0" w:type="dxa"/>
          </w:tblCellMar>
        </w:tblPrEx>
        <w:tc>
          <w:tcPr>
            <w:tcW w:w="1761" w:type="dxa"/>
          </w:tcPr>
          <w:p w:rsidR="00000000" w:rsidRDefault="00E503CB">
            <w:pPr>
              <w:rPr>
                <w:szCs w:val="24"/>
              </w:rPr>
            </w:pPr>
            <w:r>
              <w:rPr>
                <w:i/>
                <w:szCs w:val="24"/>
              </w:rPr>
              <w:t>tr</w:t>
            </w:r>
            <w:r>
              <w:rPr>
                <w:szCs w:val="24"/>
              </w:rPr>
              <w:t xml:space="preserve"> </w:t>
            </w:r>
          </w:p>
        </w:tc>
        <w:tc>
          <w:tcPr>
            <w:tcW w:w="6561" w:type="dxa"/>
          </w:tcPr>
          <w:p w:rsidR="00000000" w:rsidRDefault="00E503CB">
            <w:pPr>
              <w:rPr>
                <w:szCs w:val="24"/>
              </w:rPr>
            </w:pPr>
            <w:r>
              <w:rPr>
                <w:szCs w:val="24"/>
              </w:rPr>
              <w:t xml:space="preserve">Трек-номер посылки </w:t>
            </w:r>
          </w:p>
        </w:tc>
      </w:tr>
    </w:tbl>
    <w:p w:rsidR="00000000" w:rsidRDefault="00E503CB">
      <w:pPr>
        <w:pStyle w:val="Heading5"/>
        <w:ind w:left="360"/>
        <w:jc w:val="both"/>
        <w:rPr>
          <w:rFonts w:cs="Times New Roman"/>
          <w:bCs w:val="0"/>
          <w:szCs w:val="24"/>
        </w:rPr>
      </w:pPr>
      <w:r>
        <w:rPr>
          <w:rFonts w:cs="Times New Roman"/>
          <w:bCs w:val="0"/>
          <w:szCs w:val="24"/>
        </w:rPr>
        <w:t>Возвращает</w:t>
      </w:r>
    </w:p>
    <w:p w:rsidR="00000000" w:rsidRDefault="00E503CB">
      <w:pPr>
        <w:pStyle w:val="BodyText"/>
        <w:adjustRightInd/>
        <w:ind w:left="720"/>
        <w:jc w:val="left"/>
        <w:rPr>
          <w:sz w:val="20"/>
          <w:szCs w:val="24"/>
        </w:rPr>
      </w:pPr>
      <w:r>
        <w:rPr>
          <w:sz w:val="20"/>
          <w:szCs w:val="24"/>
        </w:rPr>
        <w:t>true если посылка найдена и удалена, false если не найдена</w:t>
      </w:r>
    </w:p>
    <w:p w:rsidR="00000000" w:rsidRDefault="00E503CB">
      <w:pPr>
        <w:pStyle w:val="Heading5"/>
        <w:ind w:left="360"/>
        <w:jc w:val="both"/>
        <w:rPr>
          <w:rFonts w:cs="Times New Roman"/>
          <w:bCs w:val="0"/>
          <w:szCs w:val="24"/>
        </w:rPr>
      </w:pPr>
      <w:r>
        <w:rPr>
          <w:rFonts w:cs="Times New Roman"/>
          <w:bCs w:val="0"/>
          <w:szCs w:val="24"/>
        </w:rPr>
        <w:t>Аргументы</w:t>
      </w:r>
    </w:p>
    <w:tbl>
      <w:tblPr>
        <w:tblW w:w="0" w:type="auto"/>
        <w:tblInd w:w="41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1761"/>
        <w:gridCol w:w="6561"/>
      </w:tblGrid>
      <w:tr w:rsidR="00000000">
        <w:tblPrEx>
          <w:tblCellMar>
            <w:top w:w="0" w:type="dxa"/>
            <w:bottom w:w="0" w:type="dxa"/>
          </w:tblCellMar>
        </w:tblPrEx>
        <w:tc>
          <w:tcPr>
            <w:tcW w:w="1761" w:type="dxa"/>
          </w:tcPr>
          <w:p w:rsidR="00000000" w:rsidRDefault="00E503CB">
            <w:pPr>
              <w:rPr>
                <w:szCs w:val="24"/>
              </w:rPr>
            </w:pPr>
            <w:r>
              <w:rPr>
                <w:i/>
                <w:szCs w:val="24"/>
              </w:rPr>
              <w:t>tr</w:t>
            </w:r>
            <w:r>
              <w:rPr>
                <w:szCs w:val="24"/>
              </w:rPr>
              <w:t xml:space="preserve"> </w:t>
            </w:r>
          </w:p>
        </w:tc>
        <w:tc>
          <w:tcPr>
            <w:tcW w:w="6561" w:type="dxa"/>
          </w:tcPr>
          <w:p w:rsidR="00000000" w:rsidRDefault="00E503CB">
            <w:pPr>
              <w:rPr>
                <w:szCs w:val="24"/>
              </w:rPr>
            </w:pPr>
            <w:r>
              <w:rPr>
                <w:szCs w:val="24"/>
              </w:rPr>
              <w:t xml:space="preserve">Трек-номер посылки </w:t>
            </w:r>
          </w:p>
        </w:tc>
      </w:tr>
    </w:tbl>
    <w:p w:rsidR="00000000" w:rsidRDefault="00E503CB">
      <w:pPr>
        <w:pStyle w:val="Heading5"/>
        <w:ind w:left="360"/>
        <w:jc w:val="both"/>
        <w:rPr>
          <w:rFonts w:cs="Times New Roman"/>
          <w:bCs w:val="0"/>
          <w:szCs w:val="24"/>
        </w:rPr>
      </w:pPr>
      <w:r>
        <w:rPr>
          <w:rFonts w:cs="Times New Roman"/>
          <w:bCs w:val="0"/>
          <w:szCs w:val="24"/>
        </w:rPr>
        <w:t>Возвращает</w:t>
      </w:r>
    </w:p>
    <w:p w:rsidR="00000000" w:rsidRDefault="00E503CB">
      <w:pPr>
        <w:pStyle w:val="BodyText"/>
        <w:adjustRightInd/>
        <w:ind w:left="720"/>
        <w:jc w:val="left"/>
        <w:rPr>
          <w:sz w:val="20"/>
          <w:szCs w:val="24"/>
        </w:rPr>
      </w:pPr>
      <w:r>
        <w:rPr>
          <w:sz w:val="20"/>
          <w:szCs w:val="24"/>
        </w:rPr>
        <w:t xml:space="preserve">true если посылка найдена и удалена, false если не </w:t>
      </w:r>
      <w:r>
        <w:rPr>
          <w:sz w:val="20"/>
          <w:szCs w:val="24"/>
        </w:rPr>
        <w:t>найдена</w:t>
      </w:r>
    </w:p>
    <w:p w:rsidR="00000000" w:rsidRDefault="00E503CB">
      <w:pPr>
        <w:pStyle w:val="BodyText"/>
        <w:adjustRightInd/>
        <w:ind w:left="360"/>
        <w:rPr>
          <w:szCs w:val="24"/>
        </w:rPr>
      </w:pPr>
      <w:r>
        <w:rPr>
          <w:szCs w:val="24"/>
        </w:rPr>
        <w:t xml:space="preserve">Перебирает список посылок в отделении. При нахождении совпадения по трек-номеру удаляет посылку из списка. Вектор сдвигается, порядок остальных посылок сохраняется. </w:t>
      </w:r>
    </w:p>
    <w:p w:rsidR="00000000" w:rsidRDefault="00E503CB">
      <w:pPr>
        <w:pStyle w:val="ListContinue1"/>
        <w:rPr>
          <w:szCs w:val="24"/>
        </w:rPr>
      </w:pPr>
      <w:r>
        <w:rPr>
          <w:szCs w:val="24"/>
        </w:rPr>
        <w:t xml:space="preserve">См. определение в файле </w:t>
      </w:r>
      <w:r>
        <w:rPr>
          <w:b/>
          <w:szCs w:val="24"/>
        </w:rPr>
        <w:t>OtdelenieStuff.cpp</w:t>
      </w:r>
      <w:r>
        <w:rPr>
          <w:szCs w:val="24"/>
        </w:rPr>
        <w:t xml:space="preserve"> строка </w:t>
      </w:r>
      <w:r>
        <w:rPr>
          <w:b/>
          <w:szCs w:val="24"/>
        </w:rPr>
        <w:t>58</w:t>
      </w:r>
    </w:p>
    <w:p w:rsidR="00000000" w:rsidRDefault="00E503CB">
      <w:pPr>
        <w:pStyle w:val="ListContinue1"/>
        <w:rPr>
          <w:szCs w:val="24"/>
        </w:rPr>
      </w:pPr>
      <w:r>
        <w:rPr>
          <w:szCs w:val="24"/>
        </w:rPr>
        <w:t xml:space="preserve">Перекрестные ссылки </w:t>
      </w:r>
      <w:r>
        <w:rPr>
          <w:b/>
          <w:szCs w:val="24"/>
        </w:rPr>
        <w:t>spisok</w:t>
      </w:r>
      <w:r>
        <w:rPr>
          <w:szCs w:val="24"/>
        </w:rPr>
        <w:t>.</w:t>
      </w:r>
    </w:p>
    <w:p w:rsidR="00000000" w:rsidRDefault="00E503CB">
      <w:pPr>
        <w:pBdr>
          <w:bottom w:val="single" w:sz="2" w:space="1" w:color="auto"/>
        </w:pBdr>
        <w:rPr>
          <w:rFonts w:ascii="Arial" w:hAnsi="Arial"/>
          <w:b/>
          <w:szCs w:val="24"/>
        </w:rPr>
      </w:pPr>
    </w:p>
    <w:p w:rsidR="00000000" w:rsidRDefault="00E503CB">
      <w:pPr>
        <w:pStyle w:val="Heading3"/>
        <w:rPr>
          <w:rFonts w:cs="Times New Roman"/>
          <w:bCs w:val="0"/>
        </w:rPr>
      </w:pPr>
      <w:bookmarkStart w:id="39" w:name="AAAAAAAACN"/>
      <w:bookmarkEnd w:id="39"/>
      <w:r>
        <w:rPr>
          <w:rFonts w:cs="Times New Roman"/>
          <w:bCs w:val="0"/>
        </w:rPr>
        <w:t>Данные класса</w:t>
      </w:r>
    </w:p>
    <w:p w:rsidR="00000000" w:rsidRDefault="00E503CB">
      <w:pPr>
        <w:pStyle w:val="Heading4"/>
        <w:rPr>
          <w:rFonts w:cs="Times New Roman"/>
          <w:bCs w:val="0"/>
          <w:szCs w:val="24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>xe "nazvanie:Otdel"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>xe "Otdel:nazvanie"</w:instrText>
      </w:r>
      <w:r>
        <w:rPr>
          <w:sz w:val="24"/>
          <w:szCs w:val="24"/>
        </w:rPr>
        <w:fldChar w:fldCharType="end"/>
      </w:r>
      <w:r>
        <w:rPr>
          <w:rFonts w:cs="Times New Roman"/>
          <w:bCs w:val="0"/>
          <w:szCs w:val="24"/>
        </w:rPr>
        <w:t>std::string Otdel::nazvanie</w:t>
      </w:r>
      <w:r>
        <w:rPr>
          <w:rFonts w:ascii="Courier New" w:hAnsi="Courier New" w:cs="Times New Roman"/>
          <w:bCs w:val="0"/>
          <w:szCs w:val="24"/>
        </w:rPr>
        <w:t>[private]</w:t>
      </w:r>
    </w:p>
    <w:p w:rsidR="00000000" w:rsidRDefault="00E503CB">
      <w:pPr>
        <w:pStyle w:val="ListContinue1"/>
        <w:rPr>
          <w:szCs w:val="24"/>
        </w:rPr>
      </w:pPr>
      <w:bookmarkStart w:id="40" w:name="AAAAAAAACO"/>
      <w:bookmarkEnd w:id="40"/>
    </w:p>
    <w:p w:rsidR="00000000" w:rsidRDefault="00E503CB">
      <w:pPr>
        <w:pStyle w:val="ListContinue1"/>
        <w:rPr>
          <w:szCs w:val="24"/>
        </w:rPr>
      </w:pPr>
      <w:r>
        <w:rPr>
          <w:szCs w:val="24"/>
        </w:rPr>
        <w:t xml:space="preserve">Название отделения </w:t>
      </w:r>
    </w:p>
    <w:p w:rsidR="00000000" w:rsidRDefault="00E503CB">
      <w:pPr>
        <w:pStyle w:val="ListContinue1"/>
        <w:rPr>
          <w:szCs w:val="24"/>
        </w:rPr>
      </w:pPr>
      <w:r>
        <w:rPr>
          <w:szCs w:val="24"/>
        </w:rPr>
        <w:t xml:space="preserve">См. определение в файле </w:t>
      </w:r>
      <w:r>
        <w:rPr>
          <w:b/>
          <w:szCs w:val="24"/>
        </w:rPr>
        <w:t>OtdelenieStuff.h</w:t>
      </w:r>
      <w:r>
        <w:rPr>
          <w:szCs w:val="24"/>
        </w:rPr>
        <w:t xml:space="preserve"> строка </w:t>
      </w:r>
      <w:r>
        <w:rPr>
          <w:b/>
          <w:szCs w:val="24"/>
        </w:rPr>
        <w:t>79</w:t>
      </w:r>
    </w:p>
    <w:p w:rsidR="00000000" w:rsidRDefault="00E503CB">
      <w:pPr>
        <w:pStyle w:val="ListContinue1"/>
        <w:rPr>
          <w:szCs w:val="24"/>
        </w:rPr>
      </w:pPr>
      <w:r>
        <w:rPr>
          <w:szCs w:val="24"/>
        </w:rPr>
        <w:t xml:space="preserve">Используется в </w:t>
      </w:r>
      <w:r>
        <w:rPr>
          <w:b/>
          <w:szCs w:val="24"/>
        </w:rPr>
        <w:t>getName()</w:t>
      </w:r>
      <w:r>
        <w:rPr>
          <w:szCs w:val="24"/>
        </w:rPr>
        <w:t xml:space="preserve">, </w:t>
      </w:r>
      <w:r>
        <w:rPr>
          <w:b/>
          <w:szCs w:val="24"/>
        </w:rPr>
        <w:t>Otdel()</w:t>
      </w:r>
      <w:r>
        <w:rPr>
          <w:szCs w:val="24"/>
        </w:rPr>
        <w:t xml:space="preserve"> и </w:t>
      </w:r>
      <w:r>
        <w:rPr>
          <w:b/>
          <w:szCs w:val="24"/>
        </w:rPr>
        <w:t>Otdel()</w:t>
      </w:r>
      <w:r>
        <w:rPr>
          <w:szCs w:val="24"/>
        </w:rPr>
        <w:t>.</w:t>
      </w:r>
    </w:p>
    <w:p w:rsidR="00000000" w:rsidRDefault="00E503CB">
      <w:pPr>
        <w:pStyle w:val="Heading4"/>
        <w:rPr>
          <w:rFonts w:cs="Times New Roman"/>
          <w:bCs w:val="0"/>
          <w:szCs w:val="24"/>
        </w:rPr>
      </w:pPr>
      <w:r>
        <w:rPr>
          <w:rFonts w:cs="Times New Roman"/>
          <w:bCs w:val="0"/>
          <w:szCs w:val="24"/>
        </w:rPr>
        <w:fldChar w:fldCharType="begin"/>
      </w:r>
      <w:r>
        <w:rPr>
          <w:rFonts w:cs="Times New Roman"/>
          <w:bCs w:val="0"/>
          <w:szCs w:val="24"/>
        </w:rPr>
        <w:instrText>xe "</w:instrText>
      </w:r>
      <w:r>
        <w:rPr>
          <w:rFonts w:cs="Times New Roman"/>
          <w:bCs w:val="0"/>
          <w:szCs w:val="24"/>
        </w:rPr>
        <w:instrText>nomer:Otdel"</w:instrText>
      </w:r>
      <w:r>
        <w:rPr>
          <w:rFonts w:cs="Times New Roman"/>
          <w:bCs w:val="0"/>
          <w:szCs w:val="24"/>
        </w:rPr>
        <w:fldChar w:fldCharType="end"/>
      </w:r>
      <w:r>
        <w:rPr>
          <w:rFonts w:cs="Times New Roman"/>
          <w:bCs w:val="0"/>
          <w:szCs w:val="24"/>
        </w:rPr>
        <w:fldChar w:fldCharType="begin"/>
      </w:r>
      <w:r>
        <w:rPr>
          <w:rFonts w:cs="Times New Roman"/>
          <w:bCs w:val="0"/>
          <w:szCs w:val="24"/>
        </w:rPr>
        <w:instrText>xe "Otdel:nomer"</w:instrText>
      </w:r>
      <w:r>
        <w:rPr>
          <w:rFonts w:cs="Times New Roman"/>
          <w:bCs w:val="0"/>
          <w:szCs w:val="24"/>
        </w:rPr>
        <w:fldChar w:fldCharType="end"/>
      </w:r>
      <w:r>
        <w:rPr>
          <w:rFonts w:cs="Times New Roman"/>
          <w:bCs w:val="0"/>
          <w:szCs w:val="24"/>
        </w:rPr>
        <w:t>int Otdel::nomer</w:t>
      </w:r>
      <w:r>
        <w:rPr>
          <w:rFonts w:ascii="Courier New" w:hAnsi="Courier New" w:cs="Times New Roman"/>
          <w:bCs w:val="0"/>
          <w:szCs w:val="24"/>
        </w:rPr>
        <w:t>[private]</w:t>
      </w:r>
    </w:p>
    <w:p w:rsidR="00000000" w:rsidRDefault="00E503CB">
      <w:pPr>
        <w:pStyle w:val="ListContinue1"/>
        <w:rPr>
          <w:szCs w:val="24"/>
        </w:rPr>
      </w:pPr>
      <w:bookmarkStart w:id="41" w:name="AAAAAAAACP"/>
      <w:bookmarkEnd w:id="41"/>
    </w:p>
    <w:p w:rsidR="00000000" w:rsidRDefault="00E503CB">
      <w:pPr>
        <w:pStyle w:val="ListContinue1"/>
        <w:rPr>
          <w:szCs w:val="24"/>
        </w:rPr>
      </w:pPr>
      <w:r>
        <w:rPr>
          <w:szCs w:val="24"/>
        </w:rPr>
        <w:t xml:space="preserve">Уникальный ID отделения </w:t>
      </w:r>
    </w:p>
    <w:p w:rsidR="00000000" w:rsidRDefault="00E503CB">
      <w:pPr>
        <w:pStyle w:val="ListContinue1"/>
        <w:rPr>
          <w:szCs w:val="24"/>
        </w:rPr>
      </w:pPr>
      <w:r>
        <w:rPr>
          <w:szCs w:val="24"/>
        </w:rPr>
        <w:t xml:space="preserve">См. определение в файле </w:t>
      </w:r>
      <w:r>
        <w:rPr>
          <w:b/>
          <w:szCs w:val="24"/>
        </w:rPr>
        <w:t>OtdelenieStuff.h</w:t>
      </w:r>
      <w:r>
        <w:rPr>
          <w:szCs w:val="24"/>
        </w:rPr>
        <w:t xml:space="preserve"> строка </w:t>
      </w:r>
      <w:r>
        <w:rPr>
          <w:b/>
          <w:szCs w:val="24"/>
        </w:rPr>
        <w:t>76</w:t>
      </w:r>
    </w:p>
    <w:p w:rsidR="00000000" w:rsidRDefault="00E503CB">
      <w:pPr>
        <w:pStyle w:val="ListContinue1"/>
        <w:rPr>
          <w:szCs w:val="24"/>
        </w:rPr>
      </w:pPr>
      <w:r>
        <w:rPr>
          <w:szCs w:val="24"/>
        </w:rPr>
        <w:t xml:space="preserve">Используется в </w:t>
      </w:r>
      <w:r>
        <w:rPr>
          <w:b/>
          <w:szCs w:val="24"/>
        </w:rPr>
        <w:t>getId()</w:t>
      </w:r>
      <w:r>
        <w:rPr>
          <w:szCs w:val="24"/>
        </w:rPr>
        <w:t xml:space="preserve">, </w:t>
      </w:r>
      <w:r>
        <w:rPr>
          <w:b/>
          <w:szCs w:val="24"/>
        </w:rPr>
        <w:t>Otdel()</w:t>
      </w:r>
      <w:r>
        <w:rPr>
          <w:szCs w:val="24"/>
        </w:rPr>
        <w:t xml:space="preserve"> и </w:t>
      </w:r>
      <w:r>
        <w:rPr>
          <w:b/>
          <w:szCs w:val="24"/>
        </w:rPr>
        <w:t>Otdel()</w:t>
      </w:r>
      <w:r>
        <w:rPr>
          <w:szCs w:val="24"/>
        </w:rPr>
        <w:t>.</w:t>
      </w:r>
    </w:p>
    <w:p w:rsidR="00000000" w:rsidRDefault="00E503CB">
      <w:pPr>
        <w:pStyle w:val="Heading4"/>
        <w:rPr>
          <w:rFonts w:cs="Times New Roman"/>
          <w:bCs w:val="0"/>
          <w:szCs w:val="24"/>
        </w:rPr>
      </w:pPr>
      <w:r>
        <w:rPr>
          <w:rFonts w:cs="Times New Roman"/>
          <w:bCs w:val="0"/>
          <w:szCs w:val="24"/>
        </w:rPr>
        <w:fldChar w:fldCharType="begin"/>
      </w:r>
      <w:r>
        <w:rPr>
          <w:rFonts w:cs="Times New Roman"/>
          <w:bCs w:val="0"/>
          <w:szCs w:val="24"/>
        </w:rPr>
        <w:instrText>xe "spisok:Otdel"</w:instrText>
      </w:r>
      <w:r>
        <w:rPr>
          <w:rFonts w:cs="Times New Roman"/>
          <w:bCs w:val="0"/>
          <w:szCs w:val="24"/>
        </w:rPr>
        <w:fldChar w:fldCharType="end"/>
      </w:r>
      <w:r>
        <w:rPr>
          <w:rFonts w:cs="Times New Roman"/>
          <w:bCs w:val="0"/>
          <w:szCs w:val="24"/>
        </w:rPr>
        <w:fldChar w:fldCharType="begin"/>
      </w:r>
      <w:r>
        <w:rPr>
          <w:rFonts w:cs="Times New Roman"/>
          <w:bCs w:val="0"/>
          <w:szCs w:val="24"/>
        </w:rPr>
        <w:instrText>xe "Otdel:spisok"</w:instrText>
      </w:r>
      <w:r>
        <w:rPr>
          <w:rFonts w:cs="Times New Roman"/>
          <w:bCs w:val="0"/>
          <w:szCs w:val="24"/>
        </w:rPr>
        <w:fldChar w:fldCharType="end"/>
      </w:r>
      <w:r>
        <w:rPr>
          <w:rFonts w:cs="Times New Roman"/>
          <w:bCs w:val="0"/>
          <w:szCs w:val="24"/>
        </w:rPr>
        <w:t>std::vector&lt;Posylka&gt;</w:t>
      </w:r>
      <w:r>
        <w:rPr>
          <w:rFonts w:cs="Times New Roman"/>
          <w:bCs w:val="0"/>
          <w:szCs w:val="24"/>
        </w:rPr>
        <w:t xml:space="preserve"> Otdel::spisok</w:t>
      </w:r>
      <w:r>
        <w:rPr>
          <w:rFonts w:ascii="Courier New" w:hAnsi="Courier New" w:cs="Times New Roman"/>
          <w:bCs w:val="0"/>
          <w:szCs w:val="24"/>
        </w:rPr>
        <w:t>[private]</w:t>
      </w:r>
    </w:p>
    <w:p w:rsidR="00000000" w:rsidRDefault="00E503CB">
      <w:pPr>
        <w:pStyle w:val="ListContinue1"/>
        <w:rPr>
          <w:szCs w:val="24"/>
        </w:rPr>
      </w:pPr>
      <w:bookmarkStart w:id="42" w:name="AAAAAAAACQ"/>
      <w:bookmarkEnd w:id="42"/>
    </w:p>
    <w:p w:rsidR="00000000" w:rsidRDefault="00E503CB">
      <w:pPr>
        <w:pStyle w:val="ListContinue1"/>
        <w:rPr>
          <w:szCs w:val="24"/>
        </w:rPr>
      </w:pPr>
      <w:r>
        <w:rPr>
          <w:szCs w:val="24"/>
        </w:rPr>
        <w:t xml:space="preserve">Список посылок в отделении </w:t>
      </w:r>
    </w:p>
    <w:p w:rsidR="00000000" w:rsidRDefault="00E503CB">
      <w:pPr>
        <w:pStyle w:val="ListContinue1"/>
        <w:rPr>
          <w:szCs w:val="24"/>
        </w:rPr>
      </w:pPr>
      <w:r>
        <w:rPr>
          <w:szCs w:val="24"/>
        </w:rPr>
        <w:t xml:space="preserve">См. определение в файле </w:t>
      </w:r>
      <w:r>
        <w:rPr>
          <w:b/>
          <w:szCs w:val="24"/>
        </w:rPr>
        <w:t>OtdelenieStuff.h</w:t>
      </w:r>
      <w:r>
        <w:rPr>
          <w:szCs w:val="24"/>
        </w:rPr>
        <w:t xml:space="preserve"> строка </w:t>
      </w:r>
      <w:r>
        <w:rPr>
          <w:b/>
          <w:szCs w:val="24"/>
        </w:rPr>
        <w:t>80</w:t>
      </w:r>
    </w:p>
    <w:p w:rsidR="00000000" w:rsidRDefault="00E503CB">
      <w:pPr>
        <w:pStyle w:val="ListContinue1"/>
        <w:rPr>
          <w:szCs w:val="24"/>
        </w:rPr>
      </w:pPr>
      <w:r>
        <w:rPr>
          <w:szCs w:val="24"/>
        </w:rPr>
        <w:t xml:space="preserve">Используется в </w:t>
      </w:r>
      <w:r>
        <w:rPr>
          <w:b/>
          <w:szCs w:val="24"/>
        </w:rPr>
        <w:t>nayti()</w:t>
      </w:r>
      <w:r>
        <w:rPr>
          <w:szCs w:val="24"/>
        </w:rPr>
        <w:t xml:space="preserve">, </w:t>
      </w:r>
      <w:r>
        <w:rPr>
          <w:b/>
          <w:szCs w:val="24"/>
        </w:rPr>
        <w:t>ochistit()</w:t>
      </w:r>
      <w:r>
        <w:rPr>
          <w:szCs w:val="24"/>
        </w:rPr>
        <w:t xml:space="preserve">, </w:t>
      </w:r>
      <w:r>
        <w:rPr>
          <w:b/>
          <w:szCs w:val="24"/>
        </w:rPr>
        <w:t>polozhit()</w:t>
      </w:r>
      <w:r>
        <w:rPr>
          <w:szCs w:val="24"/>
        </w:rPr>
        <w:t xml:space="preserve">, </w:t>
      </w:r>
      <w:r>
        <w:rPr>
          <w:b/>
          <w:szCs w:val="24"/>
        </w:rPr>
        <w:t>vse()</w:t>
      </w:r>
      <w:r>
        <w:rPr>
          <w:szCs w:val="24"/>
        </w:rPr>
        <w:t xml:space="preserve"> и </w:t>
      </w:r>
      <w:r>
        <w:rPr>
          <w:b/>
          <w:szCs w:val="24"/>
        </w:rPr>
        <w:t>zabrat()</w:t>
      </w:r>
      <w:r>
        <w:rPr>
          <w:szCs w:val="24"/>
        </w:rPr>
        <w:t>.</w:t>
      </w:r>
    </w:p>
    <w:p w:rsidR="00000000" w:rsidRDefault="00E503CB">
      <w:pPr>
        <w:pStyle w:val="Heading4"/>
        <w:rPr>
          <w:rFonts w:cs="Times New Roman"/>
          <w:bCs w:val="0"/>
          <w:szCs w:val="24"/>
        </w:rPr>
      </w:pPr>
      <w:r>
        <w:rPr>
          <w:rFonts w:cs="Times New Roman"/>
          <w:bCs w:val="0"/>
          <w:szCs w:val="24"/>
        </w:rPr>
        <w:fldChar w:fldCharType="begin"/>
      </w:r>
      <w:r>
        <w:rPr>
          <w:rFonts w:cs="Times New Roman"/>
          <w:bCs w:val="0"/>
          <w:szCs w:val="24"/>
        </w:rPr>
        <w:instrText>xe "x1:Otdel"</w:instrText>
      </w:r>
      <w:r>
        <w:rPr>
          <w:rFonts w:cs="Times New Roman"/>
          <w:bCs w:val="0"/>
          <w:szCs w:val="24"/>
        </w:rPr>
        <w:fldChar w:fldCharType="end"/>
      </w:r>
      <w:r>
        <w:rPr>
          <w:rFonts w:cs="Times New Roman"/>
          <w:bCs w:val="0"/>
          <w:szCs w:val="24"/>
        </w:rPr>
        <w:fldChar w:fldCharType="begin"/>
      </w:r>
      <w:r>
        <w:rPr>
          <w:rFonts w:cs="Times New Roman"/>
          <w:bCs w:val="0"/>
          <w:szCs w:val="24"/>
        </w:rPr>
        <w:instrText>xe "Otdel:x1"</w:instrText>
      </w:r>
      <w:r>
        <w:rPr>
          <w:rFonts w:cs="Times New Roman"/>
          <w:bCs w:val="0"/>
          <w:szCs w:val="24"/>
        </w:rPr>
        <w:fldChar w:fldCharType="end"/>
      </w:r>
      <w:r>
        <w:rPr>
          <w:rFonts w:cs="Times New Roman"/>
          <w:bCs w:val="0"/>
          <w:szCs w:val="24"/>
        </w:rPr>
        <w:t>double Otdel::x1</w:t>
      </w:r>
      <w:r>
        <w:rPr>
          <w:rFonts w:ascii="Courier New" w:hAnsi="Courier New" w:cs="Times New Roman"/>
          <w:bCs w:val="0"/>
          <w:szCs w:val="24"/>
        </w:rPr>
        <w:t>[private]</w:t>
      </w:r>
    </w:p>
    <w:p w:rsidR="00000000" w:rsidRDefault="00E503CB">
      <w:pPr>
        <w:pStyle w:val="ListContinue1"/>
        <w:rPr>
          <w:szCs w:val="24"/>
        </w:rPr>
      </w:pPr>
      <w:bookmarkStart w:id="43" w:name="AAAAAAAACR"/>
      <w:bookmarkEnd w:id="43"/>
    </w:p>
    <w:p w:rsidR="00000000" w:rsidRDefault="00E503CB">
      <w:pPr>
        <w:pStyle w:val="ListContinue1"/>
        <w:rPr>
          <w:szCs w:val="24"/>
        </w:rPr>
      </w:pPr>
      <w:r>
        <w:rPr>
          <w:szCs w:val="24"/>
        </w:rPr>
        <w:t xml:space="preserve">Координата X. </w:t>
      </w:r>
    </w:p>
    <w:p w:rsidR="00000000" w:rsidRDefault="00E503CB">
      <w:pPr>
        <w:pStyle w:val="ListContinue1"/>
        <w:rPr>
          <w:szCs w:val="24"/>
        </w:rPr>
      </w:pPr>
      <w:r>
        <w:rPr>
          <w:szCs w:val="24"/>
        </w:rPr>
        <w:t xml:space="preserve">См. определение в файле </w:t>
      </w:r>
      <w:r>
        <w:rPr>
          <w:b/>
          <w:szCs w:val="24"/>
        </w:rPr>
        <w:t>OtdelenieStuff.h</w:t>
      </w:r>
      <w:r>
        <w:rPr>
          <w:szCs w:val="24"/>
        </w:rPr>
        <w:t xml:space="preserve"> строка </w:t>
      </w:r>
      <w:r>
        <w:rPr>
          <w:b/>
          <w:szCs w:val="24"/>
        </w:rPr>
        <w:t>77</w:t>
      </w:r>
    </w:p>
    <w:p w:rsidR="00000000" w:rsidRDefault="00E503CB">
      <w:pPr>
        <w:pStyle w:val="ListContinue1"/>
        <w:rPr>
          <w:szCs w:val="24"/>
        </w:rPr>
      </w:pPr>
      <w:r>
        <w:rPr>
          <w:szCs w:val="24"/>
        </w:rPr>
        <w:t xml:space="preserve">Используется в </w:t>
      </w:r>
      <w:r>
        <w:rPr>
          <w:b/>
          <w:szCs w:val="24"/>
        </w:rPr>
        <w:t>getX()</w:t>
      </w:r>
      <w:r>
        <w:rPr>
          <w:szCs w:val="24"/>
        </w:rPr>
        <w:t xml:space="preserve">, </w:t>
      </w:r>
      <w:r>
        <w:rPr>
          <w:b/>
          <w:szCs w:val="24"/>
        </w:rPr>
        <w:t>Otdel()</w:t>
      </w:r>
      <w:r>
        <w:rPr>
          <w:szCs w:val="24"/>
        </w:rPr>
        <w:t xml:space="preserve"> и </w:t>
      </w:r>
      <w:r>
        <w:rPr>
          <w:b/>
          <w:szCs w:val="24"/>
        </w:rPr>
        <w:t>Otdel()</w:t>
      </w:r>
      <w:r>
        <w:rPr>
          <w:szCs w:val="24"/>
        </w:rPr>
        <w:t>.</w:t>
      </w:r>
    </w:p>
    <w:p w:rsidR="00000000" w:rsidRDefault="00E503CB">
      <w:pPr>
        <w:pStyle w:val="Heading4"/>
        <w:rPr>
          <w:rFonts w:cs="Times New Roman"/>
          <w:bCs w:val="0"/>
          <w:szCs w:val="24"/>
        </w:rPr>
      </w:pPr>
      <w:r>
        <w:rPr>
          <w:rFonts w:cs="Times New Roman"/>
          <w:bCs w:val="0"/>
          <w:szCs w:val="24"/>
        </w:rPr>
        <w:fldChar w:fldCharType="begin"/>
      </w:r>
      <w:r>
        <w:rPr>
          <w:rFonts w:cs="Times New Roman"/>
          <w:bCs w:val="0"/>
          <w:szCs w:val="24"/>
        </w:rPr>
        <w:instrText>xe "y1:Otdel"</w:instrText>
      </w:r>
      <w:r>
        <w:rPr>
          <w:rFonts w:cs="Times New Roman"/>
          <w:bCs w:val="0"/>
          <w:szCs w:val="24"/>
        </w:rPr>
        <w:fldChar w:fldCharType="end"/>
      </w:r>
      <w:r>
        <w:rPr>
          <w:rFonts w:cs="Times New Roman"/>
          <w:bCs w:val="0"/>
          <w:szCs w:val="24"/>
        </w:rPr>
        <w:fldChar w:fldCharType="begin"/>
      </w:r>
      <w:r>
        <w:rPr>
          <w:rFonts w:cs="Times New Roman"/>
          <w:bCs w:val="0"/>
          <w:szCs w:val="24"/>
        </w:rPr>
        <w:instrText>xe "Otdel:y1"</w:instrText>
      </w:r>
      <w:r>
        <w:rPr>
          <w:rFonts w:cs="Times New Roman"/>
          <w:bCs w:val="0"/>
          <w:szCs w:val="24"/>
        </w:rPr>
        <w:fldChar w:fldCharType="end"/>
      </w:r>
      <w:r>
        <w:rPr>
          <w:rFonts w:cs="Times New Roman"/>
          <w:bCs w:val="0"/>
          <w:szCs w:val="24"/>
        </w:rPr>
        <w:t>double Otdel::y1</w:t>
      </w:r>
      <w:r>
        <w:rPr>
          <w:rFonts w:ascii="Courier New" w:hAnsi="Courier New" w:cs="Times New Roman"/>
          <w:bCs w:val="0"/>
          <w:szCs w:val="24"/>
        </w:rPr>
        <w:t>[private]</w:t>
      </w:r>
    </w:p>
    <w:p w:rsidR="00000000" w:rsidRDefault="00E503CB">
      <w:pPr>
        <w:pStyle w:val="ListContinue1"/>
        <w:rPr>
          <w:szCs w:val="24"/>
        </w:rPr>
      </w:pPr>
      <w:bookmarkStart w:id="44" w:name="AAAAAAAACS"/>
      <w:bookmarkEnd w:id="44"/>
    </w:p>
    <w:p w:rsidR="00000000" w:rsidRDefault="00E503CB">
      <w:pPr>
        <w:pStyle w:val="ListContinue1"/>
        <w:rPr>
          <w:szCs w:val="24"/>
        </w:rPr>
      </w:pPr>
      <w:r>
        <w:rPr>
          <w:szCs w:val="24"/>
        </w:rPr>
        <w:t xml:space="preserve">Координата Y. </w:t>
      </w:r>
    </w:p>
    <w:p w:rsidR="00000000" w:rsidRDefault="00E503CB">
      <w:pPr>
        <w:pStyle w:val="ListContinue1"/>
        <w:rPr>
          <w:szCs w:val="24"/>
        </w:rPr>
      </w:pPr>
      <w:r>
        <w:rPr>
          <w:szCs w:val="24"/>
        </w:rPr>
        <w:t xml:space="preserve">См. определение в файле </w:t>
      </w:r>
      <w:r>
        <w:rPr>
          <w:b/>
          <w:szCs w:val="24"/>
        </w:rPr>
        <w:t>OtdelenieStuff.h</w:t>
      </w:r>
      <w:r>
        <w:rPr>
          <w:szCs w:val="24"/>
        </w:rPr>
        <w:t xml:space="preserve"> стро</w:t>
      </w:r>
      <w:r>
        <w:rPr>
          <w:szCs w:val="24"/>
        </w:rPr>
        <w:t xml:space="preserve">ка </w:t>
      </w:r>
      <w:r>
        <w:rPr>
          <w:b/>
          <w:szCs w:val="24"/>
        </w:rPr>
        <w:t>78</w:t>
      </w:r>
    </w:p>
    <w:p w:rsidR="00000000" w:rsidRDefault="00E503CB">
      <w:pPr>
        <w:pStyle w:val="ListContinue1"/>
        <w:rPr>
          <w:szCs w:val="24"/>
        </w:rPr>
      </w:pPr>
      <w:r>
        <w:rPr>
          <w:szCs w:val="24"/>
        </w:rPr>
        <w:t xml:space="preserve">Используется в </w:t>
      </w:r>
      <w:r>
        <w:rPr>
          <w:b/>
          <w:szCs w:val="24"/>
        </w:rPr>
        <w:t>getY()</w:t>
      </w:r>
      <w:r>
        <w:rPr>
          <w:szCs w:val="24"/>
        </w:rPr>
        <w:t xml:space="preserve">, </w:t>
      </w:r>
      <w:r>
        <w:rPr>
          <w:b/>
          <w:szCs w:val="24"/>
        </w:rPr>
        <w:t>Otdel()</w:t>
      </w:r>
      <w:r>
        <w:rPr>
          <w:szCs w:val="24"/>
        </w:rPr>
        <w:t xml:space="preserve"> и </w:t>
      </w:r>
      <w:r>
        <w:rPr>
          <w:b/>
          <w:szCs w:val="24"/>
        </w:rPr>
        <w:t>Otdel()</w:t>
      </w:r>
      <w:r>
        <w:rPr>
          <w:szCs w:val="24"/>
        </w:rPr>
        <w:t>.</w:t>
      </w:r>
    </w:p>
    <w:p w:rsidR="00000000" w:rsidRDefault="00E503CB">
      <w:pPr>
        <w:pBdr>
          <w:bottom w:val="single" w:sz="2" w:space="1" w:color="auto"/>
        </w:pBdr>
        <w:rPr>
          <w:rFonts w:ascii="Arial" w:hAnsi="Arial"/>
          <w:b/>
          <w:szCs w:val="24"/>
        </w:rPr>
      </w:pPr>
    </w:p>
    <w:p w:rsidR="00000000" w:rsidRDefault="00E503CB">
      <w:pPr>
        <w:pStyle w:val="Heading4"/>
        <w:rPr>
          <w:rFonts w:cs="Times New Roman"/>
          <w:bCs w:val="0"/>
          <w:szCs w:val="24"/>
        </w:rPr>
      </w:pPr>
      <w:r>
        <w:rPr>
          <w:rFonts w:cs="Times New Roman"/>
          <w:bCs w:val="0"/>
          <w:szCs w:val="24"/>
        </w:rPr>
        <w:t>Объявления и описания членов классов находятся в файлах:</w:t>
      </w:r>
    </w:p>
    <w:p w:rsidR="00000000" w:rsidRDefault="00E503CB">
      <w:pPr>
        <w:pStyle w:val="Heading4"/>
        <w:rPr>
          <w:rFonts w:cs="Times New Roman"/>
          <w:bCs w:val="0"/>
          <w:szCs w:val="24"/>
        </w:rPr>
      </w:pPr>
      <w:r>
        <w:rPr>
          <w:b w:val="0"/>
          <w:szCs w:val="24"/>
        </w:rPr>
        <w:t>OtdelenieStuff.hOtdelenieStuff.cpp</w:t>
      </w:r>
    </w:p>
    <w:p w:rsidR="00000000" w:rsidRDefault="00E503CB">
      <w:pPr>
        <w:widowControl w:val="0"/>
        <w:adjustRightInd w:val="0"/>
        <w:rPr>
          <w:sz w:val="24"/>
          <w:szCs w:val="24"/>
        </w:rPr>
        <w:sectPr w:rsidR="00000000">
          <w:pgSz w:w="11900" w:h="16840"/>
          <w:pgMar w:top="1440" w:right="1800" w:bottom="1440" w:left="1800" w:header="720" w:footer="720" w:gutter="0"/>
          <w:cols w:space="720"/>
          <w:noEndnote/>
        </w:sectPr>
      </w:pPr>
    </w:p>
    <w:p w:rsidR="00000000" w:rsidRDefault="00E503CB">
      <w:pPr>
        <w:pStyle w:val="Heading2"/>
        <w:rPr>
          <w:rFonts w:cs="Times New Roman"/>
          <w:bCs w:val="0"/>
          <w:szCs w:val="24"/>
        </w:rPr>
      </w:pPr>
      <w:r>
        <w:rPr>
          <w:rFonts w:cs="Times New Roman"/>
          <w:bCs w:val="0"/>
          <w:szCs w:val="24"/>
        </w:rPr>
        <w:t>Класс Posylka</w:t>
      </w:r>
    </w:p>
    <w:p w:rsidR="00000000" w:rsidRDefault="00E503CB">
      <w:pPr>
        <w:widowControl w:val="0"/>
        <w:adjustRightInd w:val="0"/>
        <w:rPr>
          <w:sz w:val="24"/>
          <w:szCs w:val="24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tc </w:instrText>
      </w:r>
      <w:r>
        <w:rPr>
          <w:sz w:val="24"/>
          <w:szCs w:val="24"/>
        </w:rPr>
        <w:instrText xml:space="preserve"> \l 2 </w:instrText>
      </w:r>
      <w:r>
        <w:rPr>
          <w:sz w:val="24"/>
          <w:szCs w:val="24"/>
        </w:rPr>
        <w:instrText>"</w:instrText>
      </w:r>
      <w:r>
        <w:rPr>
          <w:sz w:val="24"/>
          <w:szCs w:val="24"/>
        </w:rPr>
        <w:instrText>Posylka"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>xe "Posylka"</w:instrText>
      </w:r>
      <w:r>
        <w:rPr>
          <w:sz w:val="24"/>
          <w:szCs w:val="24"/>
        </w:rPr>
        <w:fldChar w:fldCharType="end"/>
      </w:r>
      <w:bookmarkStart w:id="45" w:name="AAAAAAAACT"/>
      <w:bookmarkEnd w:id="45"/>
    </w:p>
    <w:p w:rsidR="00000000" w:rsidRDefault="00E503CB">
      <w:pPr>
        <w:widowControl w:val="0"/>
        <w:adjustRightInd w:val="0"/>
        <w:rPr>
          <w:sz w:val="24"/>
          <w:szCs w:val="24"/>
        </w:rPr>
      </w:pPr>
      <w:r>
        <w:rPr>
          <w:szCs w:val="24"/>
        </w:rPr>
        <w:t>Класс, представляющий почтову</w:t>
      </w:r>
      <w:r>
        <w:rPr>
          <w:szCs w:val="24"/>
        </w:rPr>
        <w:t xml:space="preserve">ю посылку </w:t>
      </w:r>
    </w:p>
    <w:p w:rsidR="00000000" w:rsidRDefault="00E503CB">
      <w:pPr>
        <w:widowControl w:val="0"/>
        <w:adjustRightInd w:val="0"/>
        <w:rPr>
          <w:sz w:val="24"/>
          <w:szCs w:val="24"/>
        </w:rPr>
      </w:pPr>
      <w:r>
        <w:rPr>
          <w:rFonts w:ascii="Courier New" w:hAnsi="Courier New"/>
          <w:sz w:val="24"/>
          <w:szCs w:val="24"/>
        </w:rPr>
        <w:t>#include &lt;PochtaThings.h&gt;</w:t>
      </w:r>
    </w:p>
    <w:p w:rsidR="00000000" w:rsidRDefault="00E503CB">
      <w:pPr>
        <w:pStyle w:val="Heading3"/>
        <w:rPr>
          <w:rFonts w:cs="Times New Roman"/>
          <w:bCs w:val="0"/>
        </w:rPr>
      </w:pPr>
      <w:r>
        <w:rPr>
          <w:rFonts w:cs="Times New Roman"/>
          <w:bCs w:val="0"/>
        </w:rPr>
        <w:t>Открытые члены</w:t>
      </w:r>
    </w:p>
    <w:p w:rsidR="00000000" w:rsidRDefault="00E503CB">
      <w:pPr>
        <w:pStyle w:val="ListBullet0"/>
        <w:numPr>
          <w:ilvl w:val="0"/>
          <w:numId w:val="5"/>
        </w:numPr>
        <w:tabs>
          <w:tab w:val="num" w:pos="360"/>
        </w:tabs>
        <w:rPr>
          <w:szCs w:val="24"/>
        </w:rPr>
      </w:pPr>
      <w:r>
        <w:rPr>
          <w:b/>
          <w:szCs w:val="24"/>
        </w:rPr>
        <w:t>Posylka</w:t>
      </w:r>
      <w:r>
        <w:rPr>
          <w:szCs w:val="24"/>
        </w:rPr>
        <w:t xml:space="preserve"> ()</w:t>
      </w:r>
    </w:p>
    <w:p w:rsidR="00000000" w:rsidRDefault="00E503CB">
      <w:pPr>
        <w:pStyle w:val="ListContinue1"/>
        <w:rPr>
          <w:i/>
          <w:szCs w:val="24"/>
        </w:rPr>
      </w:pPr>
      <w:r>
        <w:rPr>
          <w:i/>
          <w:szCs w:val="24"/>
        </w:rPr>
        <w:t xml:space="preserve">Конструктор по умолчанию </w:t>
      </w:r>
    </w:p>
    <w:p w:rsidR="00000000" w:rsidRDefault="00E503CB">
      <w:pPr>
        <w:pStyle w:val="ListContinue1"/>
        <w:rPr>
          <w:szCs w:val="24"/>
        </w:rPr>
      </w:pPr>
    </w:p>
    <w:p w:rsidR="00000000" w:rsidRDefault="00E503CB">
      <w:pPr>
        <w:pStyle w:val="ListBullet0"/>
        <w:numPr>
          <w:ilvl w:val="0"/>
          <w:numId w:val="5"/>
        </w:numPr>
        <w:tabs>
          <w:tab w:val="num" w:pos="360"/>
        </w:tabs>
        <w:rPr>
          <w:szCs w:val="24"/>
        </w:rPr>
      </w:pPr>
      <w:r>
        <w:rPr>
          <w:b/>
          <w:szCs w:val="24"/>
        </w:rPr>
        <w:t>Posylka</w:t>
      </w:r>
      <w:r>
        <w:rPr>
          <w:szCs w:val="24"/>
        </w:rPr>
        <w:t xml:space="preserve"> (std::string tr, std::string otpr, std::string pol, double ves, int otkuda, int kuda)</w:t>
      </w:r>
    </w:p>
    <w:p w:rsidR="00000000" w:rsidRDefault="00E503CB">
      <w:pPr>
        <w:pStyle w:val="ListContinue1"/>
        <w:rPr>
          <w:i/>
          <w:szCs w:val="24"/>
        </w:rPr>
      </w:pPr>
      <w:r>
        <w:rPr>
          <w:i/>
          <w:szCs w:val="24"/>
        </w:rPr>
        <w:t xml:space="preserve">Конструктор с параметрами </w:t>
      </w:r>
    </w:p>
    <w:p w:rsidR="00000000" w:rsidRDefault="00E503CB">
      <w:pPr>
        <w:pStyle w:val="ListContinue1"/>
        <w:rPr>
          <w:szCs w:val="24"/>
        </w:rPr>
      </w:pPr>
    </w:p>
    <w:p w:rsidR="00000000" w:rsidRDefault="00E503CB">
      <w:pPr>
        <w:pStyle w:val="ListBullet0"/>
        <w:numPr>
          <w:ilvl w:val="0"/>
          <w:numId w:val="5"/>
        </w:numPr>
        <w:tabs>
          <w:tab w:val="num" w:pos="360"/>
        </w:tabs>
        <w:rPr>
          <w:szCs w:val="24"/>
        </w:rPr>
      </w:pPr>
      <w:r>
        <w:rPr>
          <w:szCs w:val="24"/>
        </w:rPr>
        <w:t xml:space="preserve">std::string </w:t>
      </w:r>
      <w:r>
        <w:rPr>
          <w:b/>
          <w:szCs w:val="24"/>
        </w:rPr>
        <w:t>getTr</w:t>
      </w:r>
      <w:r>
        <w:rPr>
          <w:szCs w:val="24"/>
        </w:rPr>
        <w:t xml:space="preserve"> ()</w:t>
      </w:r>
    </w:p>
    <w:p w:rsidR="00000000" w:rsidRDefault="00E503CB">
      <w:pPr>
        <w:pStyle w:val="ListBullet0"/>
        <w:numPr>
          <w:ilvl w:val="0"/>
          <w:numId w:val="5"/>
        </w:numPr>
        <w:tabs>
          <w:tab w:val="num" w:pos="360"/>
        </w:tabs>
        <w:rPr>
          <w:szCs w:val="24"/>
        </w:rPr>
      </w:pPr>
      <w:r>
        <w:rPr>
          <w:szCs w:val="24"/>
        </w:rPr>
        <w:t xml:space="preserve">std::string </w:t>
      </w:r>
      <w:r>
        <w:rPr>
          <w:b/>
          <w:szCs w:val="24"/>
        </w:rPr>
        <w:t>getOtpr</w:t>
      </w:r>
      <w:r>
        <w:rPr>
          <w:szCs w:val="24"/>
        </w:rPr>
        <w:t xml:space="preserve"> ()</w:t>
      </w:r>
    </w:p>
    <w:p w:rsidR="00000000" w:rsidRDefault="00E503CB">
      <w:pPr>
        <w:pStyle w:val="ListBullet0"/>
        <w:numPr>
          <w:ilvl w:val="0"/>
          <w:numId w:val="5"/>
        </w:numPr>
        <w:tabs>
          <w:tab w:val="num" w:pos="360"/>
        </w:tabs>
        <w:rPr>
          <w:szCs w:val="24"/>
        </w:rPr>
      </w:pPr>
      <w:r>
        <w:rPr>
          <w:szCs w:val="24"/>
        </w:rPr>
        <w:t xml:space="preserve">std::string </w:t>
      </w:r>
      <w:r>
        <w:rPr>
          <w:b/>
          <w:szCs w:val="24"/>
        </w:rPr>
        <w:t>getPol</w:t>
      </w:r>
      <w:r>
        <w:rPr>
          <w:szCs w:val="24"/>
        </w:rPr>
        <w:t xml:space="preserve"> ()</w:t>
      </w:r>
    </w:p>
    <w:p w:rsidR="00000000" w:rsidRDefault="00E503CB">
      <w:pPr>
        <w:pStyle w:val="ListBullet0"/>
        <w:numPr>
          <w:ilvl w:val="0"/>
          <w:numId w:val="5"/>
        </w:numPr>
        <w:tabs>
          <w:tab w:val="num" w:pos="360"/>
        </w:tabs>
        <w:rPr>
          <w:szCs w:val="24"/>
        </w:rPr>
      </w:pPr>
      <w:r>
        <w:rPr>
          <w:szCs w:val="24"/>
        </w:rPr>
        <w:t xml:space="preserve">double </w:t>
      </w:r>
      <w:r>
        <w:rPr>
          <w:b/>
          <w:szCs w:val="24"/>
        </w:rPr>
        <w:t>getVes</w:t>
      </w:r>
      <w:r>
        <w:rPr>
          <w:szCs w:val="24"/>
        </w:rPr>
        <w:t xml:space="preserve"> ()</w:t>
      </w:r>
    </w:p>
    <w:p w:rsidR="00000000" w:rsidRDefault="00E503CB">
      <w:pPr>
        <w:pStyle w:val="ListBullet0"/>
        <w:numPr>
          <w:ilvl w:val="0"/>
          <w:numId w:val="5"/>
        </w:numPr>
        <w:tabs>
          <w:tab w:val="num" w:pos="360"/>
        </w:tabs>
        <w:rPr>
          <w:szCs w:val="24"/>
        </w:rPr>
      </w:pPr>
      <w:r>
        <w:rPr>
          <w:szCs w:val="24"/>
        </w:rPr>
        <w:t xml:space="preserve">int </w:t>
      </w:r>
      <w:r>
        <w:rPr>
          <w:b/>
          <w:szCs w:val="24"/>
        </w:rPr>
        <w:t>getOtkuda</w:t>
      </w:r>
      <w:r>
        <w:rPr>
          <w:szCs w:val="24"/>
        </w:rPr>
        <w:t xml:space="preserve"> ()</w:t>
      </w:r>
    </w:p>
    <w:p w:rsidR="00000000" w:rsidRDefault="00E503CB">
      <w:pPr>
        <w:pStyle w:val="ListBullet0"/>
        <w:numPr>
          <w:ilvl w:val="0"/>
          <w:numId w:val="5"/>
        </w:numPr>
        <w:tabs>
          <w:tab w:val="num" w:pos="360"/>
        </w:tabs>
        <w:rPr>
          <w:szCs w:val="24"/>
        </w:rPr>
      </w:pPr>
      <w:r>
        <w:rPr>
          <w:szCs w:val="24"/>
        </w:rPr>
        <w:t xml:space="preserve">int </w:t>
      </w:r>
      <w:r>
        <w:rPr>
          <w:b/>
          <w:szCs w:val="24"/>
        </w:rPr>
        <w:t>getKuda</w:t>
      </w:r>
      <w:r>
        <w:rPr>
          <w:szCs w:val="24"/>
        </w:rPr>
        <w:t xml:space="preserve"> ()</w:t>
      </w:r>
    </w:p>
    <w:p w:rsidR="00000000" w:rsidRDefault="00E503CB">
      <w:pPr>
        <w:pStyle w:val="ListBullet0"/>
        <w:numPr>
          <w:ilvl w:val="0"/>
          <w:numId w:val="5"/>
        </w:numPr>
        <w:tabs>
          <w:tab w:val="num" w:pos="360"/>
        </w:tabs>
        <w:rPr>
          <w:szCs w:val="24"/>
        </w:rPr>
      </w:pPr>
      <w:r>
        <w:rPr>
          <w:szCs w:val="24"/>
        </w:rPr>
        <w:t xml:space="preserve">int </w:t>
      </w:r>
      <w:r>
        <w:rPr>
          <w:b/>
          <w:szCs w:val="24"/>
        </w:rPr>
        <w:t>getGde</w:t>
      </w:r>
      <w:r>
        <w:rPr>
          <w:szCs w:val="24"/>
        </w:rPr>
        <w:t xml:space="preserve"> ()</w:t>
      </w:r>
    </w:p>
    <w:p w:rsidR="00000000" w:rsidRDefault="00E503CB">
      <w:pPr>
        <w:pStyle w:val="ListBullet0"/>
        <w:numPr>
          <w:ilvl w:val="0"/>
          <w:numId w:val="5"/>
        </w:numPr>
        <w:tabs>
          <w:tab w:val="num" w:pos="360"/>
        </w:tabs>
        <w:rPr>
          <w:szCs w:val="24"/>
        </w:rPr>
      </w:pPr>
      <w:r>
        <w:rPr>
          <w:szCs w:val="24"/>
        </w:rPr>
        <w:t xml:space="preserve">int </w:t>
      </w:r>
      <w:r>
        <w:rPr>
          <w:b/>
          <w:szCs w:val="24"/>
        </w:rPr>
        <w:t>getDney</w:t>
      </w:r>
      <w:r>
        <w:rPr>
          <w:szCs w:val="24"/>
        </w:rPr>
        <w:t xml:space="preserve"> ()</w:t>
      </w:r>
    </w:p>
    <w:p w:rsidR="00000000" w:rsidRDefault="00E503CB">
      <w:pPr>
        <w:pStyle w:val="ListContinue1"/>
        <w:rPr>
          <w:i/>
          <w:szCs w:val="24"/>
        </w:rPr>
      </w:pPr>
      <w:r>
        <w:rPr>
          <w:i/>
          <w:szCs w:val="24"/>
        </w:rPr>
        <w:t xml:space="preserve">Получить количество оставшихся дней в пути </w:t>
      </w:r>
    </w:p>
    <w:p w:rsidR="00000000" w:rsidRDefault="00E503CB">
      <w:pPr>
        <w:pStyle w:val="ListContinue1"/>
        <w:rPr>
          <w:szCs w:val="24"/>
        </w:rPr>
      </w:pPr>
    </w:p>
    <w:p w:rsidR="00000000" w:rsidRDefault="00E503CB">
      <w:pPr>
        <w:pStyle w:val="ListBullet0"/>
        <w:numPr>
          <w:ilvl w:val="0"/>
          <w:numId w:val="5"/>
        </w:numPr>
        <w:tabs>
          <w:tab w:val="num" w:pos="360"/>
        </w:tabs>
        <w:rPr>
          <w:szCs w:val="24"/>
        </w:rPr>
      </w:pPr>
      <w:r>
        <w:rPr>
          <w:szCs w:val="24"/>
        </w:rPr>
        <w:t xml:space="preserve">void </w:t>
      </w:r>
      <w:r>
        <w:rPr>
          <w:b/>
          <w:szCs w:val="24"/>
        </w:rPr>
        <w:t>setGde</w:t>
      </w:r>
      <w:r>
        <w:rPr>
          <w:szCs w:val="24"/>
        </w:rPr>
        <w:t xml:space="preserve"> (int id)</w:t>
      </w:r>
    </w:p>
    <w:p w:rsidR="00000000" w:rsidRDefault="00E503CB">
      <w:pPr>
        <w:pStyle w:val="ListContinue1"/>
        <w:rPr>
          <w:i/>
          <w:szCs w:val="24"/>
        </w:rPr>
      </w:pPr>
      <w:r>
        <w:rPr>
          <w:i/>
          <w:szCs w:val="24"/>
        </w:rPr>
        <w:t xml:space="preserve">Установить текущее отделение посылки </w:t>
      </w:r>
    </w:p>
    <w:p w:rsidR="00000000" w:rsidRDefault="00E503CB">
      <w:pPr>
        <w:pStyle w:val="ListContinue1"/>
        <w:rPr>
          <w:szCs w:val="24"/>
        </w:rPr>
      </w:pPr>
    </w:p>
    <w:p w:rsidR="00000000" w:rsidRDefault="00E503CB">
      <w:pPr>
        <w:pStyle w:val="ListBullet0"/>
        <w:numPr>
          <w:ilvl w:val="0"/>
          <w:numId w:val="5"/>
        </w:numPr>
        <w:tabs>
          <w:tab w:val="num" w:pos="360"/>
        </w:tabs>
        <w:rPr>
          <w:szCs w:val="24"/>
        </w:rPr>
      </w:pPr>
      <w:r>
        <w:rPr>
          <w:szCs w:val="24"/>
        </w:rPr>
        <w:t xml:space="preserve">void </w:t>
      </w:r>
      <w:r>
        <w:rPr>
          <w:b/>
          <w:szCs w:val="24"/>
        </w:rPr>
        <w:t>setDney</w:t>
      </w:r>
      <w:r>
        <w:rPr>
          <w:szCs w:val="24"/>
        </w:rPr>
        <w:t xml:space="preserve"> (int dn)</w:t>
      </w:r>
    </w:p>
    <w:p w:rsidR="00000000" w:rsidRDefault="00E503CB">
      <w:pPr>
        <w:pStyle w:val="ListContinue1"/>
        <w:rPr>
          <w:i/>
          <w:szCs w:val="24"/>
        </w:rPr>
      </w:pPr>
      <w:r>
        <w:rPr>
          <w:i/>
          <w:szCs w:val="24"/>
        </w:rPr>
        <w:t xml:space="preserve">Установить количество дней в </w:t>
      </w:r>
      <w:r>
        <w:rPr>
          <w:i/>
          <w:szCs w:val="24"/>
        </w:rPr>
        <w:t xml:space="preserve">пути </w:t>
      </w:r>
    </w:p>
    <w:p w:rsidR="00000000" w:rsidRDefault="00E503CB">
      <w:pPr>
        <w:pStyle w:val="ListContinue1"/>
        <w:rPr>
          <w:szCs w:val="24"/>
        </w:rPr>
      </w:pPr>
    </w:p>
    <w:p w:rsidR="00000000" w:rsidRDefault="00E503CB">
      <w:pPr>
        <w:pStyle w:val="ListBullet0"/>
        <w:numPr>
          <w:ilvl w:val="0"/>
          <w:numId w:val="5"/>
        </w:numPr>
        <w:tabs>
          <w:tab w:val="num" w:pos="360"/>
        </w:tabs>
        <w:rPr>
          <w:szCs w:val="24"/>
        </w:rPr>
      </w:pPr>
      <w:r>
        <w:rPr>
          <w:szCs w:val="24"/>
        </w:rPr>
        <w:t xml:space="preserve">void </w:t>
      </w:r>
      <w:r>
        <w:rPr>
          <w:b/>
          <w:szCs w:val="24"/>
        </w:rPr>
        <w:t>proshloDney</w:t>
      </w:r>
      <w:r>
        <w:rPr>
          <w:szCs w:val="24"/>
        </w:rPr>
        <w:t xml:space="preserve"> (int dn)</w:t>
      </w:r>
    </w:p>
    <w:p w:rsidR="00000000" w:rsidRDefault="00E503CB">
      <w:pPr>
        <w:pStyle w:val="ListContinue1"/>
        <w:rPr>
          <w:i/>
          <w:szCs w:val="24"/>
        </w:rPr>
      </w:pPr>
      <w:r>
        <w:rPr>
          <w:i/>
          <w:szCs w:val="24"/>
        </w:rPr>
        <w:t xml:space="preserve">Уменьшить оставшиеся дни на указанное количество </w:t>
      </w:r>
    </w:p>
    <w:p w:rsidR="00000000" w:rsidRDefault="00E503CB">
      <w:pPr>
        <w:pStyle w:val="ListContinue1"/>
        <w:rPr>
          <w:szCs w:val="24"/>
        </w:rPr>
      </w:pPr>
    </w:p>
    <w:p w:rsidR="00000000" w:rsidRDefault="00E503CB">
      <w:pPr>
        <w:pStyle w:val="Heading3"/>
        <w:rPr>
          <w:rFonts w:cs="Times New Roman"/>
          <w:bCs w:val="0"/>
        </w:rPr>
      </w:pPr>
      <w:r>
        <w:rPr>
          <w:rFonts w:cs="Times New Roman"/>
          <w:bCs w:val="0"/>
        </w:rPr>
        <w:t>Закрытые данные</w:t>
      </w:r>
    </w:p>
    <w:p w:rsidR="00000000" w:rsidRDefault="00E503CB">
      <w:pPr>
        <w:pStyle w:val="ListBullet0"/>
        <w:numPr>
          <w:ilvl w:val="0"/>
          <w:numId w:val="5"/>
        </w:numPr>
        <w:tabs>
          <w:tab w:val="num" w:pos="360"/>
        </w:tabs>
        <w:rPr>
          <w:szCs w:val="24"/>
        </w:rPr>
      </w:pPr>
      <w:r>
        <w:rPr>
          <w:szCs w:val="24"/>
        </w:rPr>
        <w:t xml:space="preserve">std::string </w:t>
      </w:r>
      <w:r>
        <w:rPr>
          <w:b/>
          <w:szCs w:val="24"/>
        </w:rPr>
        <w:t>treker</w:t>
      </w:r>
    </w:p>
    <w:p w:rsidR="00000000" w:rsidRDefault="00E503CB">
      <w:pPr>
        <w:pStyle w:val="ListContinue1"/>
        <w:rPr>
          <w:i/>
          <w:szCs w:val="24"/>
        </w:rPr>
      </w:pPr>
      <w:r>
        <w:rPr>
          <w:i/>
          <w:szCs w:val="24"/>
        </w:rPr>
        <w:t xml:space="preserve">Трек-номер посылки </w:t>
      </w:r>
    </w:p>
    <w:p w:rsidR="00000000" w:rsidRDefault="00E503CB">
      <w:pPr>
        <w:pStyle w:val="ListContinue1"/>
        <w:rPr>
          <w:szCs w:val="24"/>
        </w:rPr>
      </w:pPr>
    </w:p>
    <w:p w:rsidR="00000000" w:rsidRDefault="00E503CB">
      <w:pPr>
        <w:pStyle w:val="ListBullet0"/>
        <w:numPr>
          <w:ilvl w:val="0"/>
          <w:numId w:val="5"/>
        </w:numPr>
        <w:tabs>
          <w:tab w:val="num" w:pos="360"/>
        </w:tabs>
        <w:rPr>
          <w:szCs w:val="24"/>
        </w:rPr>
      </w:pPr>
      <w:r>
        <w:rPr>
          <w:szCs w:val="24"/>
        </w:rPr>
        <w:t xml:space="preserve">std::string </w:t>
      </w:r>
      <w:r>
        <w:rPr>
          <w:b/>
          <w:szCs w:val="24"/>
        </w:rPr>
        <w:t>otpravitel</w:t>
      </w:r>
    </w:p>
    <w:p w:rsidR="00000000" w:rsidRDefault="00E503CB">
      <w:pPr>
        <w:pStyle w:val="ListContinue1"/>
        <w:rPr>
          <w:i/>
          <w:szCs w:val="24"/>
        </w:rPr>
      </w:pPr>
      <w:r>
        <w:rPr>
          <w:i/>
          <w:szCs w:val="24"/>
        </w:rPr>
        <w:t xml:space="preserve">ФИО отправителя </w:t>
      </w:r>
    </w:p>
    <w:p w:rsidR="00000000" w:rsidRDefault="00E503CB">
      <w:pPr>
        <w:pStyle w:val="ListContinue1"/>
        <w:rPr>
          <w:szCs w:val="24"/>
        </w:rPr>
      </w:pPr>
    </w:p>
    <w:p w:rsidR="00000000" w:rsidRDefault="00E503CB">
      <w:pPr>
        <w:pStyle w:val="ListBullet0"/>
        <w:numPr>
          <w:ilvl w:val="0"/>
          <w:numId w:val="5"/>
        </w:numPr>
        <w:tabs>
          <w:tab w:val="num" w:pos="360"/>
        </w:tabs>
        <w:rPr>
          <w:szCs w:val="24"/>
        </w:rPr>
      </w:pPr>
      <w:r>
        <w:rPr>
          <w:szCs w:val="24"/>
        </w:rPr>
        <w:t xml:space="preserve">std::string </w:t>
      </w:r>
      <w:r>
        <w:rPr>
          <w:b/>
          <w:szCs w:val="24"/>
        </w:rPr>
        <w:t>poluchatel</w:t>
      </w:r>
    </w:p>
    <w:p w:rsidR="00000000" w:rsidRDefault="00E503CB">
      <w:pPr>
        <w:pStyle w:val="ListContinue1"/>
        <w:rPr>
          <w:i/>
          <w:szCs w:val="24"/>
        </w:rPr>
      </w:pPr>
      <w:r>
        <w:rPr>
          <w:i/>
          <w:szCs w:val="24"/>
        </w:rPr>
        <w:t xml:space="preserve">ФИО получателя </w:t>
      </w:r>
    </w:p>
    <w:p w:rsidR="00000000" w:rsidRDefault="00E503CB">
      <w:pPr>
        <w:pStyle w:val="ListContinue1"/>
        <w:rPr>
          <w:szCs w:val="24"/>
        </w:rPr>
      </w:pPr>
    </w:p>
    <w:p w:rsidR="00000000" w:rsidRDefault="00E503CB">
      <w:pPr>
        <w:pStyle w:val="ListBullet0"/>
        <w:numPr>
          <w:ilvl w:val="0"/>
          <w:numId w:val="5"/>
        </w:numPr>
        <w:tabs>
          <w:tab w:val="num" w:pos="360"/>
        </w:tabs>
        <w:rPr>
          <w:szCs w:val="24"/>
        </w:rPr>
      </w:pPr>
      <w:r>
        <w:rPr>
          <w:szCs w:val="24"/>
        </w:rPr>
        <w:t xml:space="preserve">double </w:t>
      </w:r>
      <w:r>
        <w:rPr>
          <w:b/>
          <w:szCs w:val="24"/>
        </w:rPr>
        <w:t>ves</w:t>
      </w:r>
    </w:p>
    <w:p w:rsidR="00000000" w:rsidRDefault="00E503CB">
      <w:pPr>
        <w:pStyle w:val="ListContinue1"/>
        <w:rPr>
          <w:i/>
          <w:szCs w:val="24"/>
        </w:rPr>
      </w:pPr>
      <w:r>
        <w:rPr>
          <w:i/>
          <w:szCs w:val="24"/>
        </w:rPr>
        <w:t xml:space="preserve">Вес в килограммах </w:t>
      </w:r>
    </w:p>
    <w:p w:rsidR="00000000" w:rsidRDefault="00E503CB">
      <w:pPr>
        <w:pStyle w:val="ListContinue1"/>
        <w:rPr>
          <w:szCs w:val="24"/>
        </w:rPr>
      </w:pPr>
    </w:p>
    <w:p w:rsidR="00000000" w:rsidRDefault="00E503CB">
      <w:pPr>
        <w:pStyle w:val="ListBullet0"/>
        <w:numPr>
          <w:ilvl w:val="0"/>
          <w:numId w:val="5"/>
        </w:numPr>
        <w:tabs>
          <w:tab w:val="num" w:pos="360"/>
        </w:tabs>
        <w:rPr>
          <w:szCs w:val="24"/>
        </w:rPr>
      </w:pPr>
      <w:r>
        <w:rPr>
          <w:szCs w:val="24"/>
        </w:rPr>
        <w:t xml:space="preserve">int </w:t>
      </w:r>
      <w:r>
        <w:rPr>
          <w:b/>
          <w:szCs w:val="24"/>
        </w:rPr>
        <w:t>izOtdela</w:t>
      </w:r>
    </w:p>
    <w:p w:rsidR="00000000" w:rsidRDefault="00E503CB">
      <w:pPr>
        <w:pStyle w:val="ListContinue1"/>
        <w:rPr>
          <w:i/>
          <w:szCs w:val="24"/>
        </w:rPr>
      </w:pPr>
      <w:r>
        <w:rPr>
          <w:i/>
          <w:szCs w:val="24"/>
        </w:rPr>
        <w:t xml:space="preserve">ID отделения отправителя </w:t>
      </w:r>
    </w:p>
    <w:p w:rsidR="00000000" w:rsidRDefault="00E503CB">
      <w:pPr>
        <w:pStyle w:val="ListContinue1"/>
        <w:rPr>
          <w:szCs w:val="24"/>
        </w:rPr>
      </w:pPr>
    </w:p>
    <w:p w:rsidR="00000000" w:rsidRDefault="00E503CB">
      <w:pPr>
        <w:pStyle w:val="ListBullet0"/>
        <w:numPr>
          <w:ilvl w:val="0"/>
          <w:numId w:val="5"/>
        </w:numPr>
        <w:tabs>
          <w:tab w:val="num" w:pos="360"/>
        </w:tabs>
        <w:rPr>
          <w:szCs w:val="24"/>
        </w:rPr>
      </w:pPr>
      <w:r>
        <w:rPr>
          <w:szCs w:val="24"/>
        </w:rPr>
        <w:t xml:space="preserve">int </w:t>
      </w:r>
      <w:r>
        <w:rPr>
          <w:b/>
          <w:szCs w:val="24"/>
        </w:rPr>
        <w:t>vOtdel</w:t>
      </w:r>
    </w:p>
    <w:p w:rsidR="00000000" w:rsidRDefault="00E503CB">
      <w:pPr>
        <w:pStyle w:val="ListContinue1"/>
        <w:rPr>
          <w:i/>
          <w:szCs w:val="24"/>
        </w:rPr>
      </w:pPr>
      <w:r>
        <w:rPr>
          <w:i/>
          <w:szCs w:val="24"/>
        </w:rPr>
        <w:t xml:space="preserve">ID отделения получателя </w:t>
      </w:r>
    </w:p>
    <w:p w:rsidR="00000000" w:rsidRDefault="00E503CB">
      <w:pPr>
        <w:pStyle w:val="ListContinue1"/>
        <w:rPr>
          <w:szCs w:val="24"/>
        </w:rPr>
      </w:pPr>
    </w:p>
    <w:p w:rsidR="00000000" w:rsidRDefault="00E503CB">
      <w:pPr>
        <w:pStyle w:val="ListBullet0"/>
        <w:numPr>
          <w:ilvl w:val="0"/>
          <w:numId w:val="5"/>
        </w:numPr>
        <w:tabs>
          <w:tab w:val="num" w:pos="360"/>
        </w:tabs>
        <w:rPr>
          <w:szCs w:val="24"/>
        </w:rPr>
      </w:pPr>
      <w:r>
        <w:rPr>
          <w:szCs w:val="24"/>
        </w:rPr>
        <w:t xml:space="preserve">int </w:t>
      </w:r>
      <w:r>
        <w:rPr>
          <w:b/>
          <w:szCs w:val="24"/>
        </w:rPr>
        <w:t>seychasGde</w:t>
      </w:r>
    </w:p>
    <w:p w:rsidR="00000000" w:rsidRDefault="00E503CB">
      <w:pPr>
        <w:pStyle w:val="ListContinue1"/>
        <w:rPr>
          <w:i/>
          <w:szCs w:val="24"/>
        </w:rPr>
      </w:pPr>
      <w:r>
        <w:rPr>
          <w:i/>
          <w:szCs w:val="24"/>
        </w:rPr>
        <w:t xml:space="preserve">ID текущего отделения (или откуда выехала). </w:t>
      </w:r>
    </w:p>
    <w:p w:rsidR="00000000" w:rsidRDefault="00E503CB">
      <w:pPr>
        <w:pStyle w:val="ListContinue1"/>
        <w:rPr>
          <w:szCs w:val="24"/>
        </w:rPr>
      </w:pPr>
    </w:p>
    <w:p w:rsidR="00000000" w:rsidRDefault="00E503CB">
      <w:pPr>
        <w:pStyle w:val="ListBullet0"/>
        <w:numPr>
          <w:ilvl w:val="0"/>
          <w:numId w:val="5"/>
        </w:numPr>
        <w:tabs>
          <w:tab w:val="num" w:pos="360"/>
        </w:tabs>
        <w:rPr>
          <w:szCs w:val="24"/>
        </w:rPr>
      </w:pPr>
      <w:r>
        <w:rPr>
          <w:szCs w:val="24"/>
        </w:rPr>
        <w:t xml:space="preserve">int </w:t>
      </w:r>
      <w:r>
        <w:rPr>
          <w:b/>
          <w:szCs w:val="24"/>
        </w:rPr>
        <w:t>ostalosDney</w:t>
      </w:r>
    </w:p>
    <w:p w:rsidR="00000000" w:rsidRDefault="00E503CB">
      <w:pPr>
        <w:pStyle w:val="ListContinue1"/>
        <w:rPr>
          <w:i/>
          <w:szCs w:val="24"/>
        </w:rPr>
      </w:pPr>
      <w:r>
        <w:rPr>
          <w:i/>
          <w:szCs w:val="24"/>
        </w:rPr>
        <w:t xml:space="preserve">Осталось дней в пути (0 - не в пути). </w:t>
      </w:r>
    </w:p>
    <w:p w:rsidR="00000000" w:rsidRDefault="00E503CB">
      <w:pPr>
        <w:pStyle w:val="ListContinue1"/>
        <w:rPr>
          <w:szCs w:val="24"/>
        </w:rPr>
      </w:pPr>
    </w:p>
    <w:p w:rsidR="00000000" w:rsidRDefault="00E503CB">
      <w:pPr>
        <w:pBdr>
          <w:bottom w:val="single" w:sz="2" w:space="1" w:color="auto"/>
        </w:pBdr>
        <w:rPr>
          <w:sz w:val="24"/>
          <w:szCs w:val="24"/>
        </w:rPr>
      </w:pPr>
    </w:p>
    <w:p w:rsidR="00000000" w:rsidRDefault="00E503CB">
      <w:pPr>
        <w:pStyle w:val="Heading3"/>
        <w:rPr>
          <w:rFonts w:cs="Times New Roman"/>
          <w:bCs w:val="0"/>
        </w:rPr>
      </w:pPr>
      <w:r>
        <w:rPr>
          <w:rFonts w:cs="Times New Roman"/>
          <w:bCs w:val="0"/>
        </w:rPr>
        <w:t>Подробное описание</w:t>
      </w:r>
    </w:p>
    <w:p w:rsidR="00000000" w:rsidRDefault="00E503CB">
      <w:pPr>
        <w:pStyle w:val="BodyText"/>
        <w:rPr>
          <w:szCs w:val="24"/>
        </w:rPr>
      </w:pPr>
      <w:r>
        <w:rPr>
          <w:szCs w:val="24"/>
        </w:rPr>
        <w:t xml:space="preserve">Класс, представляющий почтовую посылку </w:t>
      </w:r>
    </w:p>
    <w:p w:rsidR="00000000" w:rsidRDefault="00E503CB">
      <w:pPr>
        <w:pStyle w:val="BodyText"/>
        <w:rPr>
          <w:szCs w:val="24"/>
        </w:rPr>
      </w:pPr>
      <w:r>
        <w:rPr>
          <w:szCs w:val="24"/>
        </w:rPr>
        <w:t>Хранит</w:t>
      </w:r>
      <w:r>
        <w:rPr>
          <w:szCs w:val="24"/>
        </w:rPr>
        <w:t xml:space="preserve"> информацию о посылке: трек-номер, отправителя, получателя, вес, маршрут и текущее состояние доставки. </w:t>
      </w:r>
    </w:p>
    <w:p w:rsidR="00000000" w:rsidRDefault="00E503CB">
      <w:pPr>
        <w:pStyle w:val="BodyText"/>
        <w:rPr>
          <w:szCs w:val="24"/>
        </w:rPr>
      </w:pPr>
      <w:r>
        <w:rPr>
          <w:szCs w:val="24"/>
        </w:rPr>
        <w:t xml:space="preserve">См. определение в файле </w:t>
      </w:r>
      <w:r>
        <w:rPr>
          <w:b/>
          <w:szCs w:val="24"/>
        </w:rPr>
        <w:t>PochtaThings.h</w:t>
      </w:r>
      <w:r>
        <w:rPr>
          <w:szCs w:val="24"/>
        </w:rPr>
        <w:t xml:space="preserve"> строка </w:t>
      </w:r>
      <w:r>
        <w:rPr>
          <w:b/>
          <w:szCs w:val="24"/>
        </w:rPr>
        <w:t>12</w:t>
      </w:r>
    </w:p>
    <w:p w:rsidR="00000000" w:rsidRDefault="00E503CB">
      <w:pPr>
        <w:pBdr>
          <w:bottom w:val="single" w:sz="2" w:space="1" w:color="auto"/>
        </w:pBdr>
        <w:rPr>
          <w:sz w:val="24"/>
          <w:szCs w:val="24"/>
        </w:rPr>
      </w:pPr>
    </w:p>
    <w:p w:rsidR="00000000" w:rsidRDefault="00E503CB">
      <w:pPr>
        <w:pStyle w:val="Heading3"/>
        <w:rPr>
          <w:rFonts w:cs="Times New Roman"/>
          <w:bCs w:val="0"/>
        </w:rPr>
      </w:pPr>
      <w:bookmarkStart w:id="46" w:name="AAAAAAAACU"/>
      <w:bookmarkEnd w:id="46"/>
      <w:r>
        <w:rPr>
          <w:rFonts w:cs="Times New Roman"/>
          <w:bCs w:val="0"/>
        </w:rPr>
        <w:t>Конструктор(ы)</w:t>
      </w:r>
    </w:p>
    <w:p w:rsidR="00000000" w:rsidRDefault="00E503CB">
      <w:pPr>
        <w:pStyle w:val="Heading4"/>
        <w:rPr>
          <w:rFonts w:cs="Times New Roman"/>
          <w:bCs w:val="0"/>
          <w:szCs w:val="24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>xe "Posylka:Posylka"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>xe "Posylka:Posylka"</w:instrText>
      </w:r>
      <w:r>
        <w:rPr>
          <w:sz w:val="24"/>
          <w:szCs w:val="24"/>
        </w:rPr>
        <w:fldChar w:fldCharType="end"/>
      </w:r>
      <w:r>
        <w:rPr>
          <w:rFonts w:cs="Times New Roman"/>
          <w:bCs w:val="0"/>
          <w:szCs w:val="24"/>
        </w:rPr>
        <w:t>Posylka::Posylka ()</w:t>
      </w:r>
    </w:p>
    <w:p w:rsidR="00000000" w:rsidRDefault="00E503CB">
      <w:pPr>
        <w:pStyle w:val="ListContinue1"/>
        <w:rPr>
          <w:szCs w:val="24"/>
        </w:rPr>
      </w:pPr>
      <w:bookmarkStart w:id="47" w:name="AAAAAAAACV"/>
      <w:bookmarkEnd w:id="47"/>
    </w:p>
    <w:p w:rsidR="00000000" w:rsidRDefault="00E503CB">
      <w:pPr>
        <w:pStyle w:val="ListContinue1"/>
        <w:rPr>
          <w:szCs w:val="24"/>
        </w:rPr>
      </w:pPr>
      <w:r>
        <w:rPr>
          <w:szCs w:val="24"/>
        </w:rPr>
        <w:t xml:space="preserve">Конструктор по умолчанию </w:t>
      </w:r>
    </w:p>
    <w:p w:rsidR="00000000" w:rsidRDefault="00E503CB">
      <w:pPr>
        <w:pStyle w:val="BodyText"/>
        <w:adjustRightInd/>
        <w:ind w:left="360"/>
        <w:rPr>
          <w:szCs w:val="24"/>
        </w:rPr>
      </w:pPr>
      <w:r>
        <w:rPr>
          <w:szCs w:val="24"/>
        </w:rPr>
        <w:t>Создаёт пустую посылку с неинициализированными полями.</w:t>
      </w:r>
    </w:p>
    <w:p w:rsidR="00000000" w:rsidRDefault="00E503CB">
      <w:pPr>
        <w:pStyle w:val="BodyText"/>
        <w:adjustRightInd/>
        <w:ind w:left="360"/>
        <w:rPr>
          <w:szCs w:val="24"/>
        </w:rPr>
      </w:pPr>
      <w:r>
        <w:rPr>
          <w:szCs w:val="24"/>
        </w:rPr>
        <w:t xml:space="preserve">Инициализирует все поля значениями по умолчанию. Трек-номер и ФИО - пустые строки. Вес и ID отделений - 0 или -1. Количество дней в пути = 0 (не в пути). </w:t>
      </w:r>
    </w:p>
    <w:p w:rsidR="00000000" w:rsidRDefault="00E503CB">
      <w:pPr>
        <w:pStyle w:val="ListContinue1"/>
        <w:rPr>
          <w:szCs w:val="24"/>
        </w:rPr>
      </w:pPr>
      <w:r>
        <w:rPr>
          <w:szCs w:val="24"/>
        </w:rPr>
        <w:t>См</w:t>
      </w:r>
      <w:r>
        <w:rPr>
          <w:szCs w:val="24"/>
        </w:rPr>
        <w:t xml:space="preserve">. определение в файле </w:t>
      </w:r>
      <w:r>
        <w:rPr>
          <w:b/>
          <w:szCs w:val="24"/>
        </w:rPr>
        <w:t>PochtaThings.cpp</w:t>
      </w:r>
      <w:r>
        <w:rPr>
          <w:szCs w:val="24"/>
        </w:rPr>
        <w:t xml:space="preserve"> строка </w:t>
      </w:r>
      <w:r>
        <w:rPr>
          <w:b/>
          <w:szCs w:val="24"/>
        </w:rPr>
        <w:t>16</w:t>
      </w:r>
    </w:p>
    <w:p w:rsidR="00000000" w:rsidRDefault="00E503CB">
      <w:pPr>
        <w:pStyle w:val="ListContinue1"/>
        <w:rPr>
          <w:szCs w:val="24"/>
        </w:rPr>
      </w:pPr>
      <w:r>
        <w:rPr>
          <w:szCs w:val="24"/>
        </w:rPr>
        <w:t xml:space="preserve">Перекрестные ссылки </w:t>
      </w:r>
      <w:r>
        <w:rPr>
          <w:b/>
          <w:szCs w:val="24"/>
        </w:rPr>
        <w:t>izOtdela</w:t>
      </w:r>
      <w:r>
        <w:rPr>
          <w:szCs w:val="24"/>
        </w:rPr>
        <w:t xml:space="preserve">, </w:t>
      </w:r>
      <w:r>
        <w:rPr>
          <w:b/>
          <w:szCs w:val="24"/>
        </w:rPr>
        <w:t>ostalosDney</w:t>
      </w:r>
      <w:r>
        <w:rPr>
          <w:szCs w:val="24"/>
        </w:rPr>
        <w:t xml:space="preserve">, </w:t>
      </w:r>
      <w:r>
        <w:rPr>
          <w:b/>
          <w:szCs w:val="24"/>
        </w:rPr>
        <w:t>otpravitel</w:t>
      </w:r>
      <w:r>
        <w:rPr>
          <w:szCs w:val="24"/>
        </w:rPr>
        <w:t xml:space="preserve">, </w:t>
      </w:r>
      <w:r>
        <w:rPr>
          <w:b/>
          <w:szCs w:val="24"/>
        </w:rPr>
        <w:t>poluchatel</w:t>
      </w:r>
      <w:r>
        <w:rPr>
          <w:szCs w:val="24"/>
        </w:rPr>
        <w:t xml:space="preserve">, </w:t>
      </w:r>
      <w:r>
        <w:rPr>
          <w:b/>
          <w:szCs w:val="24"/>
        </w:rPr>
        <w:t>seychasGde</w:t>
      </w:r>
      <w:r>
        <w:rPr>
          <w:szCs w:val="24"/>
        </w:rPr>
        <w:t xml:space="preserve">, </w:t>
      </w:r>
      <w:r>
        <w:rPr>
          <w:b/>
          <w:szCs w:val="24"/>
        </w:rPr>
        <w:t>treker</w:t>
      </w:r>
      <w:r>
        <w:rPr>
          <w:szCs w:val="24"/>
        </w:rPr>
        <w:t xml:space="preserve">, </w:t>
      </w:r>
      <w:r>
        <w:rPr>
          <w:b/>
          <w:szCs w:val="24"/>
        </w:rPr>
        <w:t>ves</w:t>
      </w:r>
      <w:r>
        <w:rPr>
          <w:szCs w:val="24"/>
        </w:rPr>
        <w:t xml:space="preserve"> и </w:t>
      </w:r>
      <w:r>
        <w:rPr>
          <w:b/>
          <w:szCs w:val="24"/>
        </w:rPr>
        <w:t>vOtdel</w:t>
      </w:r>
      <w:r>
        <w:rPr>
          <w:szCs w:val="24"/>
        </w:rPr>
        <w:t>.</w:t>
      </w:r>
    </w:p>
    <w:p w:rsidR="00000000" w:rsidRDefault="00E503CB">
      <w:pPr>
        <w:pStyle w:val="Heading4"/>
        <w:rPr>
          <w:rFonts w:cs="Times New Roman"/>
          <w:bCs w:val="0"/>
          <w:szCs w:val="24"/>
        </w:rPr>
      </w:pPr>
      <w:r>
        <w:rPr>
          <w:rFonts w:cs="Times New Roman"/>
          <w:bCs w:val="0"/>
          <w:szCs w:val="24"/>
        </w:rPr>
        <w:fldChar w:fldCharType="begin"/>
      </w:r>
      <w:r>
        <w:rPr>
          <w:rFonts w:cs="Times New Roman"/>
          <w:bCs w:val="0"/>
          <w:szCs w:val="24"/>
        </w:rPr>
        <w:instrText>xe "Posylka:Posylka"</w:instrText>
      </w:r>
      <w:r>
        <w:rPr>
          <w:rFonts w:cs="Times New Roman"/>
          <w:bCs w:val="0"/>
          <w:szCs w:val="24"/>
        </w:rPr>
        <w:fldChar w:fldCharType="end"/>
      </w:r>
      <w:r>
        <w:rPr>
          <w:rFonts w:cs="Times New Roman"/>
          <w:bCs w:val="0"/>
          <w:szCs w:val="24"/>
        </w:rPr>
        <w:fldChar w:fldCharType="begin"/>
      </w:r>
      <w:r>
        <w:rPr>
          <w:rFonts w:cs="Times New Roman"/>
          <w:bCs w:val="0"/>
          <w:szCs w:val="24"/>
        </w:rPr>
        <w:instrText>xe "Posylka:Posylka"</w:instrText>
      </w:r>
      <w:r>
        <w:rPr>
          <w:rFonts w:cs="Times New Roman"/>
          <w:bCs w:val="0"/>
          <w:szCs w:val="24"/>
        </w:rPr>
        <w:fldChar w:fldCharType="end"/>
      </w:r>
      <w:r>
        <w:rPr>
          <w:rFonts w:cs="Times New Roman"/>
          <w:bCs w:val="0"/>
          <w:szCs w:val="24"/>
        </w:rPr>
        <w:t>Posylka::Posylka (std::string tr, std::string otpr, std::strin</w:t>
      </w:r>
      <w:r>
        <w:rPr>
          <w:rFonts w:cs="Times New Roman"/>
          <w:bCs w:val="0"/>
          <w:szCs w:val="24"/>
        </w:rPr>
        <w:t>g pol, double ves, int otkuda, int kuda)</w:t>
      </w:r>
    </w:p>
    <w:p w:rsidR="00000000" w:rsidRDefault="00E503CB">
      <w:pPr>
        <w:pStyle w:val="ListContinue1"/>
        <w:rPr>
          <w:szCs w:val="24"/>
        </w:rPr>
      </w:pPr>
      <w:bookmarkStart w:id="48" w:name="AAAAAAAACW"/>
      <w:bookmarkEnd w:id="48"/>
    </w:p>
    <w:p w:rsidR="00000000" w:rsidRDefault="00E503CB">
      <w:pPr>
        <w:pStyle w:val="ListContinue1"/>
        <w:rPr>
          <w:szCs w:val="24"/>
        </w:rPr>
      </w:pPr>
      <w:r>
        <w:rPr>
          <w:szCs w:val="24"/>
        </w:rPr>
        <w:t xml:space="preserve">Конструктор с параметрами </w:t>
      </w:r>
    </w:p>
    <w:p w:rsidR="00000000" w:rsidRDefault="00E503CB">
      <w:pPr>
        <w:pStyle w:val="BodyText"/>
        <w:adjustRightInd/>
        <w:ind w:left="360"/>
        <w:rPr>
          <w:szCs w:val="24"/>
        </w:rPr>
      </w:pPr>
    </w:p>
    <w:p w:rsidR="00000000" w:rsidRDefault="00E503CB">
      <w:pPr>
        <w:pStyle w:val="Heading5"/>
        <w:ind w:left="360"/>
        <w:jc w:val="both"/>
        <w:rPr>
          <w:rFonts w:cs="Times New Roman"/>
          <w:bCs w:val="0"/>
          <w:szCs w:val="24"/>
        </w:rPr>
      </w:pPr>
      <w:r>
        <w:rPr>
          <w:rFonts w:cs="Times New Roman"/>
          <w:bCs w:val="0"/>
          <w:szCs w:val="24"/>
        </w:rPr>
        <w:t>Аргументы</w:t>
      </w:r>
    </w:p>
    <w:tbl>
      <w:tblPr>
        <w:tblW w:w="0" w:type="auto"/>
        <w:tblInd w:w="41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1761"/>
        <w:gridCol w:w="6561"/>
      </w:tblGrid>
      <w:tr w:rsidR="00000000">
        <w:tblPrEx>
          <w:tblCellMar>
            <w:top w:w="0" w:type="dxa"/>
            <w:bottom w:w="0" w:type="dxa"/>
          </w:tblCellMar>
        </w:tblPrEx>
        <w:tc>
          <w:tcPr>
            <w:tcW w:w="1761" w:type="dxa"/>
          </w:tcPr>
          <w:p w:rsidR="00000000" w:rsidRDefault="00E503CB">
            <w:pPr>
              <w:rPr>
                <w:szCs w:val="24"/>
              </w:rPr>
            </w:pPr>
            <w:r>
              <w:rPr>
                <w:i/>
                <w:szCs w:val="24"/>
              </w:rPr>
              <w:t>tr</w:t>
            </w:r>
            <w:r>
              <w:rPr>
                <w:szCs w:val="24"/>
              </w:rPr>
              <w:t xml:space="preserve"> </w:t>
            </w:r>
          </w:p>
        </w:tc>
        <w:tc>
          <w:tcPr>
            <w:tcW w:w="6561" w:type="dxa"/>
          </w:tcPr>
          <w:p w:rsidR="00000000" w:rsidRDefault="00E503CB">
            <w:pPr>
              <w:rPr>
                <w:szCs w:val="24"/>
              </w:rPr>
            </w:pPr>
            <w:r>
              <w:rPr>
                <w:szCs w:val="24"/>
              </w:rPr>
              <w:t xml:space="preserve">Трек-номер посылки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761" w:type="dxa"/>
          </w:tcPr>
          <w:p w:rsidR="00000000" w:rsidRDefault="00E503CB">
            <w:pPr>
              <w:rPr>
                <w:szCs w:val="24"/>
              </w:rPr>
            </w:pPr>
            <w:r>
              <w:rPr>
                <w:i/>
                <w:szCs w:val="24"/>
              </w:rPr>
              <w:t>otpr</w:t>
            </w:r>
            <w:r>
              <w:rPr>
                <w:szCs w:val="24"/>
              </w:rPr>
              <w:t xml:space="preserve"> </w:t>
            </w:r>
          </w:p>
        </w:tc>
        <w:tc>
          <w:tcPr>
            <w:tcW w:w="6561" w:type="dxa"/>
          </w:tcPr>
          <w:p w:rsidR="00000000" w:rsidRDefault="00E503CB">
            <w:pPr>
              <w:rPr>
                <w:szCs w:val="24"/>
              </w:rPr>
            </w:pPr>
            <w:r>
              <w:rPr>
                <w:szCs w:val="24"/>
              </w:rPr>
              <w:t xml:space="preserve">ФИО отправителя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761" w:type="dxa"/>
          </w:tcPr>
          <w:p w:rsidR="00000000" w:rsidRDefault="00E503CB">
            <w:pPr>
              <w:rPr>
                <w:szCs w:val="24"/>
              </w:rPr>
            </w:pPr>
            <w:r>
              <w:rPr>
                <w:i/>
                <w:szCs w:val="24"/>
              </w:rPr>
              <w:t>pol</w:t>
            </w:r>
            <w:r>
              <w:rPr>
                <w:szCs w:val="24"/>
              </w:rPr>
              <w:t xml:space="preserve"> </w:t>
            </w:r>
          </w:p>
        </w:tc>
        <w:tc>
          <w:tcPr>
            <w:tcW w:w="6561" w:type="dxa"/>
          </w:tcPr>
          <w:p w:rsidR="00000000" w:rsidRDefault="00E503CB">
            <w:pPr>
              <w:rPr>
                <w:szCs w:val="24"/>
              </w:rPr>
            </w:pPr>
            <w:r>
              <w:rPr>
                <w:szCs w:val="24"/>
              </w:rPr>
              <w:t xml:space="preserve">ФИО получателя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761" w:type="dxa"/>
          </w:tcPr>
          <w:p w:rsidR="00000000" w:rsidRDefault="00E503CB">
            <w:pPr>
              <w:rPr>
                <w:szCs w:val="24"/>
              </w:rPr>
            </w:pPr>
            <w:r>
              <w:rPr>
                <w:i/>
                <w:szCs w:val="24"/>
              </w:rPr>
              <w:t>ves</w:t>
            </w:r>
            <w:r>
              <w:rPr>
                <w:szCs w:val="24"/>
              </w:rPr>
              <w:t xml:space="preserve"> </w:t>
            </w:r>
          </w:p>
        </w:tc>
        <w:tc>
          <w:tcPr>
            <w:tcW w:w="6561" w:type="dxa"/>
          </w:tcPr>
          <w:p w:rsidR="00000000" w:rsidRDefault="00E503CB">
            <w:pPr>
              <w:rPr>
                <w:szCs w:val="24"/>
              </w:rPr>
            </w:pPr>
            <w:r>
              <w:rPr>
                <w:szCs w:val="24"/>
              </w:rPr>
              <w:t xml:space="preserve">Вес посылки в килограммах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761" w:type="dxa"/>
          </w:tcPr>
          <w:p w:rsidR="00000000" w:rsidRDefault="00E503CB">
            <w:pPr>
              <w:rPr>
                <w:szCs w:val="24"/>
              </w:rPr>
            </w:pPr>
            <w:r>
              <w:rPr>
                <w:i/>
                <w:szCs w:val="24"/>
              </w:rPr>
              <w:t>otkuda</w:t>
            </w:r>
            <w:r>
              <w:rPr>
                <w:szCs w:val="24"/>
              </w:rPr>
              <w:t xml:space="preserve"> </w:t>
            </w:r>
          </w:p>
        </w:tc>
        <w:tc>
          <w:tcPr>
            <w:tcW w:w="6561" w:type="dxa"/>
          </w:tcPr>
          <w:p w:rsidR="00000000" w:rsidRDefault="00E503CB">
            <w:pPr>
              <w:rPr>
                <w:szCs w:val="24"/>
              </w:rPr>
            </w:pPr>
            <w:r>
              <w:rPr>
                <w:szCs w:val="24"/>
              </w:rPr>
              <w:t xml:space="preserve">ID отделения отправителя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761" w:type="dxa"/>
          </w:tcPr>
          <w:p w:rsidR="00000000" w:rsidRDefault="00E503CB">
            <w:pPr>
              <w:rPr>
                <w:szCs w:val="24"/>
              </w:rPr>
            </w:pPr>
            <w:r>
              <w:rPr>
                <w:i/>
                <w:szCs w:val="24"/>
              </w:rPr>
              <w:t>kuda</w:t>
            </w:r>
            <w:r>
              <w:rPr>
                <w:szCs w:val="24"/>
              </w:rPr>
              <w:t xml:space="preserve"> </w:t>
            </w:r>
          </w:p>
        </w:tc>
        <w:tc>
          <w:tcPr>
            <w:tcW w:w="6561" w:type="dxa"/>
          </w:tcPr>
          <w:p w:rsidR="00000000" w:rsidRDefault="00E503CB">
            <w:pPr>
              <w:rPr>
                <w:szCs w:val="24"/>
              </w:rPr>
            </w:pPr>
            <w:r>
              <w:rPr>
                <w:szCs w:val="24"/>
              </w:rPr>
              <w:t>ID отделени</w:t>
            </w:r>
            <w:r>
              <w:rPr>
                <w:szCs w:val="24"/>
              </w:rPr>
              <w:t>я получателя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761" w:type="dxa"/>
          </w:tcPr>
          <w:p w:rsidR="00000000" w:rsidRDefault="00E503CB">
            <w:pPr>
              <w:rPr>
                <w:szCs w:val="24"/>
              </w:rPr>
            </w:pPr>
            <w:r>
              <w:rPr>
                <w:i/>
                <w:szCs w:val="24"/>
              </w:rPr>
              <w:t>tr</w:t>
            </w:r>
            <w:r>
              <w:rPr>
                <w:szCs w:val="24"/>
              </w:rPr>
              <w:t xml:space="preserve"> </w:t>
            </w:r>
          </w:p>
        </w:tc>
        <w:tc>
          <w:tcPr>
            <w:tcW w:w="6561" w:type="dxa"/>
          </w:tcPr>
          <w:p w:rsidR="00000000" w:rsidRDefault="00E503CB">
            <w:pPr>
              <w:rPr>
                <w:szCs w:val="24"/>
              </w:rPr>
            </w:pPr>
            <w:r>
              <w:rPr>
                <w:szCs w:val="24"/>
              </w:rPr>
              <w:t xml:space="preserve">Трек-номер посылки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761" w:type="dxa"/>
          </w:tcPr>
          <w:p w:rsidR="00000000" w:rsidRDefault="00E503CB">
            <w:pPr>
              <w:rPr>
                <w:szCs w:val="24"/>
              </w:rPr>
            </w:pPr>
            <w:r>
              <w:rPr>
                <w:i/>
                <w:szCs w:val="24"/>
              </w:rPr>
              <w:t>otpr</w:t>
            </w:r>
            <w:r>
              <w:rPr>
                <w:szCs w:val="24"/>
              </w:rPr>
              <w:t xml:space="preserve"> </w:t>
            </w:r>
          </w:p>
        </w:tc>
        <w:tc>
          <w:tcPr>
            <w:tcW w:w="6561" w:type="dxa"/>
          </w:tcPr>
          <w:p w:rsidR="00000000" w:rsidRDefault="00E503CB">
            <w:pPr>
              <w:rPr>
                <w:szCs w:val="24"/>
              </w:rPr>
            </w:pPr>
            <w:r>
              <w:rPr>
                <w:szCs w:val="24"/>
              </w:rPr>
              <w:t xml:space="preserve">ФИО отправителя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761" w:type="dxa"/>
          </w:tcPr>
          <w:p w:rsidR="00000000" w:rsidRDefault="00E503CB">
            <w:pPr>
              <w:rPr>
                <w:szCs w:val="24"/>
              </w:rPr>
            </w:pPr>
            <w:r>
              <w:rPr>
                <w:i/>
                <w:szCs w:val="24"/>
              </w:rPr>
              <w:t>pol</w:t>
            </w:r>
            <w:r>
              <w:rPr>
                <w:szCs w:val="24"/>
              </w:rPr>
              <w:t xml:space="preserve"> </w:t>
            </w:r>
          </w:p>
        </w:tc>
        <w:tc>
          <w:tcPr>
            <w:tcW w:w="6561" w:type="dxa"/>
          </w:tcPr>
          <w:p w:rsidR="00000000" w:rsidRDefault="00E503CB">
            <w:pPr>
              <w:rPr>
                <w:szCs w:val="24"/>
              </w:rPr>
            </w:pPr>
            <w:r>
              <w:rPr>
                <w:szCs w:val="24"/>
              </w:rPr>
              <w:t xml:space="preserve">ФИО получателя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761" w:type="dxa"/>
          </w:tcPr>
          <w:p w:rsidR="00000000" w:rsidRDefault="00E503CB">
            <w:pPr>
              <w:rPr>
                <w:szCs w:val="24"/>
              </w:rPr>
            </w:pPr>
            <w:r>
              <w:rPr>
                <w:i/>
                <w:szCs w:val="24"/>
              </w:rPr>
              <w:t>ves</w:t>
            </w:r>
            <w:r>
              <w:rPr>
                <w:szCs w:val="24"/>
              </w:rPr>
              <w:t xml:space="preserve"> </w:t>
            </w:r>
          </w:p>
        </w:tc>
        <w:tc>
          <w:tcPr>
            <w:tcW w:w="6561" w:type="dxa"/>
          </w:tcPr>
          <w:p w:rsidR="00000000" w:rsidRDefault="00E503CB">
            <w:pPr>
              <w:rPr>
                <w:szCs w:val="24"/>
              </w:rPr>
            </w:pPr>
            <w:r>
              <w:rPr>
                <w:szCs w:val="24"/>
              </w:rPr>
              <w:t xml:space="preserve">Вес в килограммах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761" w:type="dxa"/>
          </w:tcPr>
          <w:p w:rsidR="00000000" w:rsidRDefault="00E503CB">
            <w:pPr>
              <w:rPr>
                <w:szCs w:val="24"/>
              </w:rPr>
            </w:pPr>
            <w:r>
              <w:rPr>
                <w:i/>
                <w:szCs w:val="24"/>
              </w:rPr>
              <w:t>otkuda</w:t>
            </w:r>
            <w:r>
              <w:rPr>
                <w:szCs w:val="24"/>
              </w:rPr>
              <w:t xml:space="preserve"> </w:t>
            </w:r>
          </w:p>
        </w:tc>
        <w:tc>
          <w:tcPr>
            <w:tcW w:w="6561" w:type="dxa"/>
          </w:tcPr>
          <w:p w:rsidR="00000000" w:rsidRDefault="00E503CB">
            <w:pPr>
              <w:rPr>
                <w:szCs w:val="24"/>
              </w:rPr>
            </w:pPr>
            <w:r>
              <w:rPr>
                <w:szCs w:val="24"/>
              </w:rPr>
              <w:t xml:space="preserve">ID отделения отправителя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761" w:type="dxa"/>
          </w:tcPr>
          <w:p w:rsidR="00000000" w:rsidRDefault="00E503CB">
            <w:pPr>
              <w:rPr>
                <w:szCs w:val="24"/>
              </w:rPr>
            </w:pPr>
            <w:r>
              <w:rPr>
                <w:i/>
                <w:szCs w:val="24"/>
              </w:rPr>
              <w:t>kuda</w:t>
            </w:r>
            <w:r>
              <w:rPr>
                <w:szCs w:val="24"/>
              </w:rPr>
              <w:t xml:space="preserve"> </w:t>
            </w:r>
          </w:p>
        </w:tc>
        <w:tc>
          <w:tcPr>
            <w:tcW w:w="6561" w:type="dxa"/>
          </w:tcPr>
          <w:p w:rsidR="00000000" w:rsidRDefault="00E503CB">
            <w:pPr>
              <w:rPr>
                <w:szCs w:val="24"/>
              </w:rPr>
            </w:pPr>
            <w:r>
              <w:rPr>
                <w:szCs w:val="24"/>
              </w:rPr>
              <w:t>ID отделения получателя</w:t>
            </w:r>
          </w:p>
        </w:tc>
      </w:tr>
    </w:tbl>
    <w:p w:rsidR="00000000" w:rsidRDefault="00E503CB">
      <w:pPr>
        <w:pStyle w:val="BodyText"/>
        <w:adjustRightInd/>
        <w:ind w:left="360"/>
        <w:rPr>
          <w:szCs w:val="24"/>
        </w:rPr>
      </w:pPr>
      <w:r>
        <w:rPr>
          <w:szCs w:val="24"/>
        </w:rPr>
        <w:t xml:space="preserve">После создания посылка находится в отделении отправителя (seychasGde = otkuda). </w:t>
      </w:r>
      <w:r>
        <w:rPr>
          <w:szCs w:val="24"/>
        </w:rPr>
        <w:t xml:space="preserve">Статус - "ожидает отправки" (ostalosDney = 0). </w:t>
      </w:r>
    </w:p>
    <w:p w:rsidR="00000000" w:rsidRDefault="00E503CB">
      <w:pPr>
        <w:pStyle w:val="ListContinue1"/>
        <w:rPr>
          <w:szCs w:val="24"/>
        </w:rPr>
      </w:pPr>
      <w:r>
        <w:rPr>
          <w:szCs w:val="24"/>
        </w:rPr>
        <w:t xml:space="preserve">См. определение в файле </w:t>
      </w:r>
      <w:r>
        <w:rPr>
          <w:b/>
          <w:szCs w:val="24"/>
        </w:rPr>
        <w:t>PochtaThings.cpp</w:t>
      </w:r>
      <w:r>
        <w:rPr>
          <w:szCs w:val="24"/>
        </w:rPr>
        <w:t xml:space="preserve"> строка </w:t>
      </w:r>
      <w:r>
        <w:rPr>
          <w:b/>
          <w:szCs w:val="24"/>
        </w:rPr>
        <w:t>39</w:t>
      </w:r>
    </w:p>
    <w:p w:rsidR="00000000" w:rsidRDefault="00E503CB">
      <w:pPr>
        <w:pStyle w:val="ListContinue1"/>
        <w:rPr>
          <w:szCs w:val="24"/>
        </w:rPr>
      </w:pPr>
      <w:r>
        <w:rPr>
          <w:szCs w:val="24"/>
        </w:rPr>
        <w:t xml:space="preserve">Перекрестные ссылки </w:t>
      </w:r>
      <w:r>
        <w:rPr>
          <w:b/>
          <w:szCs w:val="24"/>
        </w:rPr>
        <w:t>izOtdela</w:t>
      </w:r>
      <w:r>
        <w:rPr>
          <w:szCs w:val="24"/>
        </w:rPr>
        <w:t xml:space="preserve">, </w:t>
      </w:r>
      <w:r>
        <w:rPr>
          <w:b/>
          <w:szCs w:val="24"/>
        </w:rPr>
        <w:t>ostalosDney</w:t>
      </w:r>
      <w:r>
        <w:rPr>
          <w:szCs w:val="24"/>
        </w:rPr>
        <w:t xml:space="preserve">, </w:t>
      </w:r>
      <w:r>
        <w:rPr>
          <w:b/>
          <w:szCs w:val="24"/>
        </w:rPr>
        <w:t>otpravitel</w:t>
      </w:r>
      <w:r>
        <w:rPr>
          <w:szCs w:val="24"/>
        </w:rPr>
        <w:t xml:space="preserve">, </w:t>
      </w:r>
      <w:r>
        <w:rPr>
          <w:b/>
          <w:szCs w:val="24"/>
        </w:rPr>
        <w:t>poluchatel</w:t>
      </w:r>
      <w:r>
        <w:rPr>
          <w:szCs w:val="24"/>
        </w:rPr>
        <w:t xml:space="preserve">, </w:t>
      </w:r>
      <w:r>
        <w:rPr>
          <w:b/>
          <w:szCs w:val="24"/>
        </w:rPr>
        <w:t>seychasGde</w:t>
      </w:r>
      <w:r>
        <w:rPr>
          <w:szCs w:val="24"/>
        </w:rPr>
        <w:t xml:space="preserve">, </w:t>
      </w:r>
      <w:r>
        <w:rPr>
          <w:b/>
          <w:szCs w:val="24"/>
        </w:rPr>
        <w:t>treker</w:t>
      </w:r>
      <w:r>
        <w:rPr>
          <w:szCs w:val="24"/>
        </w:rPr>
        <w:t xml:space="preserve">, </w:t>
      </w:r>
      <w:r>
        <w:rPr>
          <w:b/>
          <w:szCs w:val="24"/>
        </w:rPr>
        <w:t>ves</w:t>
      </w:r>
      <w:r>
        <w:rPr>
          <w:szCs w:val="24"/>
        </w:rPr>
        <w:t xml:space="preserve"> и </w:t>
      </w:r>
      <w:r>
        <w:rPr>
          <w:b/>
          <w:szCs w:val="24"/>
        </w:rPr>
        <w:t>vOtdel</w:t>
      </w:r>
      <w:r>
        <w:rPr>
          <w:szCs w:val="24"/>
        </w:rPr>
        <w:t>.</w:t>
      </w:r>
    </w:p>
    <w:p w:rsidR="00000000" w:rsidRDefault="00E503CB">
      <w:pPr>
        <w:pBdr>
          <w:bottom w:val="single" w:sz="2" w:space="1" w:color="auto"/>
        </w:pBdr>
        <w:rPr>
          <w:rFonts w:ascii="Arial" w:hAnsi="Arial"/>
          <w:b/>
          <w:szCs w:val="24"/>
        </w:rPr>
      </w:pPr>
    </w:p>
    <w:p w:rsidR="00000000" w:rsidRDefault="00E503CB">
      <w:pPr>
        <w:pStyle w:val="Heading3"/>
        <w:rPr>
          <w:rFonts w:cs="Times New Roman"/>
          <w:bCs w:val="0"/>
        </w:rPr>
      </w:pPr>
      <w:bookmarkStart w:id="49" w:name="AAAAAAAACX"/>
      <w:bookmarkEnd w:id="49"/>
      <w:r>
        <w:rPr>
          <w:rFonts w:cs="Times New Roman"/>
          <w:bCs w:val="0"/>
        </w:rPr>
        <w:t>Методы</w:t>
      </w:r>
    </w:p>
    <w:p w:rsidR="00000000" w:rsidRDefault="00E503CB">
      <w:pPr>
        <w:pStyle w:val="Heading4"/>
        <w:rPr>
          <w:rFonts w:cs="Times New Roman"/>
          <w:bCs w:val="0"/>
          <w:szCs w:val="24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>xe "getDney:Posylka"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>xe "</w:instrText>
      </w:r>
      <w:r>
        <w:rPr>
          <w:sz w:val="24"/>
          <w:szCs w:val="24"/>
        </w:rPr>
        <w:instrText>Posylka:getDney"</w:instrText>
      </w:r>
      <w:r>
        <w:rPr>
          <w:sz w:val="24"/>
          <w:szCs w:val="24"/>
        </w:rPr>
        <w:fldChar w:fldCharType="end"/>
      </w:r>
      <w:r>
        <w:rPr>
          <w:rFonts w:cs="Times New Roman"/>
          <w:bCs w:val="0"/>
          <w:szCs w:val="24"/>
        </w:rPr>
        <w:t>int Posylka::getDney ()</w:t>
      </w:r>
    </w:p>
    <w:p w:rsidR="00000000" w:rsidRDefault="00E503CB">
      <w:pPr>
        <w:pStyle w:val="ListContinue1"/>
        <w:rPr>
          <w:szCs w:val="24"/>
        </w:rPr>
      </w:pPr>
      <w:bookmarkStart w:id="50" w:name="AAAAAAAACY"/>
      <w:bookmarkEnd w:id="50"/>
    </w:p>
    <w:p w:rsidR="00000000" w:rsidRDefault="00E503CB">
      <w:pPr>
        <w:pStyle w:val="ListContinue1"/>
        <w:rPr>
          <w:szCs w:val="24"/>
        </w:rPr>
      </w:pPr>
      <w:r>
        <w:rPr>
          <w:szCs w:val="24"/>
        </w:rPr>
        <w:t xml:space="preserve">Получить количество оставшихся дней в пути </w:t>
      </w:r>
    </w:p>
    <w:p w:rsidR="00000000" w:rsidRDefault="00E503CB">
      <w:pPr>
        <w:pStyle w:val="BodyText"/>
        <w:adjustRightInd/>
        <w:ind w:left="360"/>
        <w:rPr>
          <w:szCs w:val="24"/>
        </w:rPr>
      </w:pPr>
    </w:p>
    <w:p w:rsidR="00000000" w:rsidRDefault="00E503CB">
      <w:pPr>
        <w:pStyle w:val="Heading5"/>
        <w:ind w:left="360"/>
        <w:jc w:val="both"/>
        <w:rPr>
          <w:rFonts w:cs="Times New Roman"/>
          <w:bCs w:val="0"/>
          <w:szCs w:val="24"/>
        </w:rPr>
      </w:pPr>
      <w:r>
        <w:rPr>
          <w:rFonts w:cs="Times New Roman"/>
          <w:bCs w:val="0"/>
          <w:szCs w:val="24"/>
        </w:rPr>
        <w:t>Возвращает</w:t>
      </w:r>
    </w:p>
    <w:p w:rsidR="00000000" w:rsidRDefault="00E503CB">
      <w:pPr>
        <w:pStyle w:val="BodyText"/>
        <w:adjustRightInd/>
        <w:ind w:left="720"/>
        <w:jc w:val="left"/>
        <w:rPr>
          <w:sz w:val="20"/>
          <w:szCs w:val="24"/>
        </w:rPr>
      </w:pPr>
      <w:r>
        <w:rPr>
          <w:sz w:val="20"/>
          <w:szCs w:val="24"/>
        </w:rPr>
        <w:t xml:space="preserve">0 - если не в пути или доставлена, иначе &gt;0 </w:t>
      </w:r>
    </w:p>
    <w:p w:rsidR="00000000" w:rsidRDefault="00E503CB">
      <w:pPr>
        <w:pStyle w:val="ListContinue1"/>
        <w:rPr>
          <w:szCs w:val="24"/>
        </w:rPr>
      </w:pPr>
      <w:r>
        <w:rPr>
          <w:szCs w:val="24"/>
        </w:rPr>
        <w:t xml:space="preserve">См. определение в файле </w:t>
      </w:r>
      <w:r>
        <w:rPr>
          <w:b/>
          <w:szCs w:val="24"/>
        </w:rPr>
        <w:t>PochtaThings.cpp</w:t>
      </w:r>
      <w:r>
        <w:rPr>
          <w:szCs w:val="24"/>
        </w:rPr>
        <w:t xml:space="preserve"> строка </w:t>
      </w:r>
      <w:r>
        <w:rPr>
          <w:b/>
          <w:szCs w:val="24"/>
        </w:rPr>
        <w:t>58</w:t>
      </w:r>
    </w:p>
    <w:p w:rsidR="00000000" w:rsidRDefault="00E503CB">
      <w:pPr>
        <w:pStyle w:val="ListContinue1"/>
        <w:rPr>
          <w:szCs w:val="24"/>
        </w:rPr>
      </w:pPr>
      <w:r>
        <w:rPr>
          <w:szCs w:val="24"/>
        </w:rPr>
        <w:t xml:space="preserve">Перекрестные ссылки </w:t>
      </w:r>
      <w:r>
        <w:rPr>
          <w:b/>
          <w:szCs w:val="24"/>
        </w:rPr>
        <w:t>ostalosDney</w:t>
      </w:r>
      <w:r>
        <w:rPr>
          <w:szCs w:val="24"/>
        </w:rPr>
        <w:t>.</w:t>
      </w:r>
    </w:p>
    <w:p w:rsidR="00000000" w:rsidRDefault="00E503CB">
      <w:pPr>
        <w:pStyle w:val="ListContinue1"/>
        <w:rPr>
          <w:szCs w:val="24"/>
        </w:rPr>
      </w:pPr>
      <w:r>
        <w:rPr>
          <w:szCs w:val="24"/>
        </w:rPr>
        <w:t>Использу</w:t>
      </w:r>
      <w:r>
        <w:rPr>
          <w:szCs w:val="24"/>
        </w:rPr>
        <w:t xml:space="preserve">ется в </w:t>
      </w:r>
      <w:r>
        <w:rPr>
          <w:b/>
          <w:szCs w:val="24"/>
        </w:rPr>
        <w:t>Holder::chtoEdetVOtdel()</w:t>
      </w:r>
      <w:r>
        <w:rPr>
          <w:szCs w:val="24"/>
        </w:rPr>
        <w:t xml:space="preserve">, </w:t>
      </w:r>
      <w:r>
        <w:rPr>
          <w:b/>
          <w:szCs w:val="24"/>
        </w:rPr>
        <w:t>naytiPosylku()</w:t>
      </w:r>
      <w:r>
        <w:rPr>
          <w:szCs w:val="24"/>
        </w:rPr>
        <w:t xml:space="preserve">, </w:t>
      </w:r>
      <w:r>
        <w:rPr>
          <w:b/>
          <w:szCs w:val="24"/>
        </w:rPr>
        <w:t>Holder::peresmotretPosylki()</w:t>
      </w:r>
      <w:r>
        <w:rPr>
          <w:szCs w:val="24"/>
        </w:rPr>
        <w:t xml:space="preserve"> и </w:t>
      </w:r>
      <w:r>
        <w:rPr>
          <w:b/>
          <w:szCs w:val="24"/>
        </w:rPr>
        <w:t>Holder::udalitOtdel()</w:t>
      </w:r>
      <w:r>
        <w:rPr>
          <w:szCs w:val="24"/>
        </w:rPr>
        <w:t>.</w:t>
      </w:r>
    </w:p>
    <w:p w:rsidR="00000000" w:rsidRDefault="00E503CB">
      <w:pPr>
        <w:pStyle w:val="Heading4"/>
        <w:rPr>
          <w:rFonts w:cs="Times New Roman"/>
          <w:bCs w:val="0"/>
          <w:szCs w:val="24"/>
        </w:rPr>
      </w:pPr>
      <w:r>
        <w:rPr>
          <w:rFonts w:cs="Times New Roman"/>
          <w:bCs w:val="0"/>
          <w:szCs w:val="24"/>
        </w:rPr>
        <w:fldChar w:fldCharType="begin"/>
      </w:r>
      <w:r>
        <w:rPr>
          <w:rFonts w:cs="Times New Roman"/>
          <w:bCs w:val="0"/>
          <w:szCs w:val="24"/>
        </w:rPr>
        <w:instrText>xe "getGde:Posylka"</w:instrText>
      </w:r>
      <w:r>
        <w:rPr>
          <w:rFonts w:cs="Times New Roman"/>
          <w:bCs w:val="0"/>
          <w:szCs w:val="24"/>
        </w:rPr>
        <w:fldChar w:fldCharType="end"/>
      </w:r>
      <w:r>
        <w:rPr>
          <w:rFonts w:cs="Times New Roman"/>
          <w:bCs w:val="0"/>
          <w:szCs w:val="24"/>
        </w:rPr>
        <w:fldChar w:fldCharType="begin"/>
      </w:r>
      <w:r>
        <w:rPr>
          <w:rFonts w:cs="Times New Roman"/>
          <w:bCs w:val="0"/>
          <w:szCs w:val="24"/>
        </w:rPr>
        <w:instrText>xe "Posylka:getGde"</w:instrText>
      </w:r>
      <w:r>
        <w:rPr>
          <w:rFonts w:cs="Times New Roman"/>
          <w:bCs w:val="0"/>
          <w:szCs w:val="24"/>
        </w:rPr>
        <w:fldChar w:fldCharType="end"/>
      </w:r>
      <w:r>
        <w:rPr>
          <w:rFonts w:cs="Times New Roman"/>
          <w:bCs w:val="0"/>
          <w:szCs w:val="24"/>
        </w:rPr>
        <w:t>int Posylka::getGde ()</w:t>
      </w:r>
    </w:p>
    <w:p w:rsidR="00000000" w:rsidRDefault="00E503CB">
      <w:pPr>
        <w:pStyle w:val="BodyText"/>
        <w:adjustRightInd/>
        <w:ind w:left="360"/>
        <w:rPr>
          <w:szCs w:val="24"/>
        </w:rPr>
      </w:pPr>
      <w:bookmarkStart w:id="51" w:name="AAAAAAAACZ"/>
      <w:bookmarkEnd w:id="51"/>
    </w:p>
    <w:p w:rsidR="00000000" w:rsidRDefault="00E503CB">
      <w:pPr>
        <w:pStyle w:val="Heading5"/>
        <w:ind w:left="360"/>
        <w:jc w:val="both"/>
        <w:rPr>
          <w:rFonts w:cs="Times New Roman"/>
          <w:bCs w:val="0"/>
          <w:szCs w:val="24"/>
        </w:rPr>
      </w:pPr>
      <w:r>
        <w:rPr>
          <w:rFonts w:cs="Times New Roman"/>
          <w:bCs w:val="0"/>
          <w:szCs w:val="24"/>
        </w:rPr>
        <w:t>Возвращает</w:t>
      </w:r>
    </w:p>
    <w:p w:rsidR="00000000" w:rsidRDefault="00E503CB">
      <w:pPr>
        <w:pStyle w:val="BodyText"/>
        <w:adjustRightInd/>
        <w:ind w:left="720"/>
        <w:jc w:val="left"/>
        <w:rPr>
          <w:sz w:val="20"/>
          <w:szCs w:val="24"/>
        </w:rPr>
      </w:pPr>
      <w:r>
        <w:rPr>
          <w:sz w:val="20"/>
          <w:szCs w:val="24"/>
        </w:rPr>
        <w:t xml:space="preserve">ID отделения где сейчас находится посылка </w:t>
      </w:r>
    </w:p>
    <w:p w:rsidR="00000000" w:rsidRDefault="00E503CB">
      <w:pPr>
        <w:pStyle w:val="ListContinue1"/>
        <w:rPr>
          <w:szCs w:val="24"/>
        </w:rPr>
      </w:pPr>
      <w:r>
        <w:rPr>
          <w:szCs w:val="24"/>
        </w:rPr>
        <w:t>См. определен</w:t>
      </w:r>
      <w:r>
        <w:rPr>
          <w:szCs w:val="24"/>
        </w:rPr>
        <w:t xml:space="preserve">ие в файле </w:t>
      </w:r>
      <w:r>
        <w:rPr>
          <w:b/>
          <w:szCs w:val="24"/>
        </w:rPr>
        <w:t>PochtaThings.cpp</w:t>
      </w:r>
      <w:r>
        <w:rPr>
          <w:szCs w:val="24"/>
        </w:rPr>
        <w:t xml:space="preserve"> строка </w:t>
      </w:r>
      <w:r>
        <w:rPr>
          <w:b/>
          <w:szCs w:val="24"/>
        </w:rPr>
        <w:t>57</w:t>
      </w:r>
    </w:p>
    <w:p w:rsidR="00000000" w:rsidRDefault="00E503CB">
      <w:pPr>
        <w:pStyle w:val="ListContinue1"/>
        <w:rPr>
          <w:szCs w:val="24"/>
        </w:rPr>
      </w:pPr>
      <w:r>
        <w:rPr>
          <w:szCs w:val="24"/>
        </w:rPr>
        <w:t xml:space="preserve">Перекрестные ссылки </w:t>
      </w:r>
      <w:r>
        <w:rPr>
          <w:b/>
          <w:szCs w:val="24"/>
        </w:rPr>
        <w:t>seychasGde</w:t>
      </w:r>
      <w:r>
        <w:rPr>
          <w:szCs w:val="24"/>
        </w:rPr>
        <w:t>.</w:t>
      </w:r>
    </w:p>
    <w:p w:rsidR="00000000" w:rsidRDefault="00E503CB">
      <w:pPr>
        <w:pStyle w:val="ListContinue1"/>
        <w:rPr>
          <w:szCs w:val="24"/>
        </w:rPr>
      </w:pPr>
      <w:r>
        <w:rPr>
          <w:szCs w:val="24"/>
        </w:rPr>
        <w:t xml:space="preserve">Используется в </w:t>
      </w:r>
      <w:r>
        <w:rPr>
          <w:b/>
          <w:szCs w:val="24"/>
        </w:rPr>
        <w:t>Holder::chtoEdetVOtdel()</w:t>
      </w:r>
      <w:r>
        <w:rPr>
          <w:szCs w:val="24"/>
        </w:rPr>
        <w:t xml:space="preserve">, </w:t>
      </w:r>
      <w:r>
        <w:rPr>
          <w:b/>
          <w:szCs w:val="24"/>
        </w:rPr>
        <w:t>naytiPosylku()</w:t>
      </w:r>
      <w:r>
        <w:rPr>
          <w:szCs w:val="24"/>
        </w:rPr>
        <w:t xml:space="preserve">, </w:t>
      </w:r>
      <w:r>
        <w:rPr>
          <w:b/>
          <w:szCs w:val="24"/>
        </w:rPr>
        <w:t>Holder::peresmotretPosylki()</w:t>
      </w:r>
      <w:r>
        <w:rPr>
          <w:szCs w:val="24"/>
        </w:rPr>
        <w:t xml:space="preserve">, </w:t>
      </w:r>
      <w:r>
        <w:rPr>
          <w:b/>
          <w:szCs w:val="24"/>
        </w:rPr>
        <w:t>Holder::udalitOtdel()</w:t>
      </w:r>
      <w:r>
        <w:rPr>
          <w:szCs w:val="24"/>
        </w:rPr>
        <w:t xml:space="preserve"> и </w:t>
      </w:r>
      <w:r>
        <w:rPr>
          <w:b/>
          <w:szCs w:val="24"/>
        </w:rPr>
        <w:t>Holder::vydat()</w:t>
      </w:r>
      <w:r>
        <w:rPr>
          <w:szCs w:val="24"/>
        </w:rPr>
        <w:t>.</w:t>
      </w:r>
    </w:p>
    <w:p w:rsidR="00000000" w:rsidRDefault="00E503CB">
      <w:pPr>
        <w:pStyle w:val="Heading4"/>
        <w:rPr>
          <w:rFonts w:cs="Times New Roman"/>
          <w:bCs w:val="0"/>
          <w:szCs w:val="24"/>
        </w:rPr>
      </w:pPr>
      <w:r>
        <w:rPr>
          <w:rFonts w:cs="Times New Roman"/>
          <w:bCs w:val="0"/>
          <w:szCs w:val="24"/>
        </w:rPr>
        <w:fldChar w:fldCharType="begin"/>
      </w:r>
      <w:r>
        <w:rPr>
          <w:rFonts w:cs="Times New Roman"/>
          <w:bCs w:val="0"/>
          <w:szCs w:val="24"/>
        </w:rPr>
        <w:instrText>xe "getKuda:Posylka"</w:instrText>
      </w:r>
      <w:r>
        <w:rPr>
          <w:rFonts w:cs="Times New Roman"/>
          <w:bCs w:val="0"/>
          <w:szCs w:val="24"/>
        </w:rPr>
        <w:fldChar w:fldCharType="end"/>
      </w:r>
      <w:r>
        <w:rPr>
          <w:rFonts w:cs="Times New Roman"/>
          <w:bCs w:val="0"/>
          <w:szCs w:val="24"/>
        </w:rPr>
        <w:fldChar w:fldCharType="begin"/>
      </w:r>
      <w:r>
        <w:rPr>
          <w:rFonts w:cs="Times New Roman"/>
          <w:bCs w:val="0"/>
          <w:szCs w:val="24"/>
        </w:rPr>
        <w:instrText>xe "Posylka:getKuda"</w:instrText>
      </w:r>
      <w:r>
        <w:rPr>
          <w:rFonts w:cs="Times New Roman"/>
          <w:bCs w:val="0"/>
          <w:szCs w:val="24"/>
        </w:rPr>
        <w:fldChar w:fldCharType="end"/>
      </w:r>
      <w:r>
        <w:rPr>
          <w:rFonts w:cs="Times New Roman"/>
          <w:bCs w:val="0"/>
          <w:szCs w:val="24"/>
        </w:rPr>
        <w:t>int Posylka::g</w:t>
      </w:r>
      <w:r>
        <w:rPr>
          <w:rFonts w:cs="Times New Roman"/>
          <w:bCs w:val="0"/>
          <w:szCs w:val="24"/>
        </w:rPr>
        <w:t>etKuda ()</w:t>
      </w:r>
    </w:p>
    <w:p w:rsidR="00000000" w:rsidRDefault="00E503CB">
      <w:pPr>
        <w:pStyle w:val="BodyText"/>
        <w:adjustRightInd/>
        <w:ind w:left="360"/>
        <w:rPr>
          <w:szCs w:val="24"/>
        </w:rPr>
      </w:pPr>
      <w:bookmarkStart w:id="52" w:name="AAAAAAAADA"/>
      <w:bookmarkEnd w:id="52"/>
    </w:p>
    <w:p w:rsidR="00000000" w:rsidRDefault="00E503CB">
      <w:pPr>
        <w:pStyle w:val="Heading5"/>
        <w:ind w:left="360"/>
        <w:jc w:val="both"/>
        <w:rPr>
          <w:rFonts w:cs="Times New Roman"/>
          <w:bCs w:val="0"/>
          <w:szCs w:val="24"/>
        </w:rPr>
      </w:pPr>
      <w:r>
        <w:rPr>
          <w:rFonts w:cs="Times New Roman"/>
          <w:bCs w:val="0"/>
          <w:szCs w:val="24"/>
        </w:rPr>
        <w:t>Возвращает</w:t>
      </w:r>
    </w:p>
    <w:p w:rsidR="00000000" w:rsidRDefault="00E503CB">
      <w:pPr>
        <w:pStyle w:val="BodyText"/>
        <w:adjustRightInd/>
        <w:ind w:left="720"/>
        <w:jc w:val="left"/>
        <w:rPr>
          <w:sz w:val="20"/>
          <w:szCs w:val="24"/>
        </w:rPr>
      </w:pPr>
      <w:r>
        <w:rPr>
          <w:sz w:val="20"/>
          <w:szCs w:val="24"/>
        </w:rPr>
        <w:t xml:space="preserve">ID отделения получателя </w:t>
      </w:r>
    </w:p>
    <w:p w:rsidR="00000000" w:rsidRDefault="00E503CB">
      <w:pPr>
        <w:pStyle w:val="ListContinue1"/>
        <w:rPr>
          <w:szCs w:val="24"/>
        </w:rPr>
      </w:pPr>
      <w:r>
        <w:rPr>
          <w:szCs w:val="24"/>
        </w:rPr>
        <w:t xml:space="preserve">См. определение в файле </w:t>
      </w:r>
      <w:r>
        <w:rPr>
          <w:b/>
          <w:szCs w:val="24"/>
        </w:rPr>
        <w:t>PochtaThings.cpp</w:t>
      </w:r>
      <w:r>
        <w:rPr>
          <w:szCs w:val="24"/>
        </w:rPr>
        <w:t xml:space="preserve"> строка </w:t>
      </w:r>
      <w:r>
        <w:rPr>
          <w:b/>
          <w:szCs w:val="24"/>
        </w:rPr>
        <w:t>56</w:t>
      </w:r>
    </w:p>
    <w:p w:rsidR="00000000" w:rsidRDefault="00E503CB">
      <w:pPr>
        <w:pStyle w:val="ListContinue1"/>
        <w:rPr>
          <w:szCs w:val="24"/>
        </w:rPr>
      </w:pPr>
      <w:r>
        <w:rPr>
          <w:szCs w:val="24"/>
        </w:rPr>
        <w:t xml:space="preserve">Перекрестные ссылки </w:t>
      </w:r>
      <w:r>
        <w:rPr>
          <w:b/>
          <w:szCs w:val="24"/>
        </w:rPr>
        <w:t>vOtdel</w:t>
      </w:r>
      <w:r>
        <w:rPr>
          <w:szCs w:val="24"/>
        </w:rPr>
        <w:t>.</w:t>
      </w:r>
    </w:p>
    <w:p w:rsidR="00000000" w:rsidRDefault="00E503CB">
      <w:pPr>
        <w:pStyle w:val="ListContinue1"/>
        <w:rPr>
          <w:szCs w:val="24"/>
        </w:rPr>
      </w:pPr>
      <w:r>
        <w:rPr>
          <w:szCs w:val="24"/>
        </w:rPr>
        <w:t xml:space="preserve">Используется в </w:t>
      </w:r>
      <w:r>
        <w:rPr>
          <w:b/>
          <w:szCs w:val="24"/>
        </w:rPr>
        <w:t>Holder::chtoEdetVOtdel()</w:t>
      </w:r>
      <w:r>
        <w:rPr>
          <w:szCs w:val="24"/>
        </w:rPr>
        <w:t xml:space="preserve">, </w:t>
      </w:r>
      <w:r>
        <w:rPr>
          <w:b/>
          <w:szCs w:val="24"/>
        </w:rPr>
        <w:t>naytiPosylku()</w:t>
      </w:r>
      <w:r>
        <w:rPr>
          <w:szCs w:val="24"/>
        </w:rPr>
        <w:t xml:space="preserve">, </w:t>
      </w:r>
      <w:r>
        <w:rPr>
          <w:b/>
          <w:szCs w:val="24"/>
        </w:rPr>
        <w:t>Holder::peresmotretPosylki()</w:t>
      </w:r>
      <w:r>
        <w:rPr>
          <w:szCs w:val="24"/>
        </w:rPr>
        <w:t xml:space="preserve">, </w:t>
      </w:r>
      <w:r>
        <w:rPr>
          <w:b/>
          <w:szCs w:val="24"/>
        </w:rPr>
        <w:t>Holder::udalitOtdel()</w:t>
      </w:r>
      <w:r>
        <w:rPr>
          <w:szCs w:val="24"/>
        </w:rPr>
        <w:t xml:space="preserve"> и</w:t>
      </w:r>
      <w:r>
        <w:rPr>
          <w:szCs w:val="24"/>
        </w:rPr>
        <w:t xml:space="preserve"> </w:t>
      </w:r>
      <w:r>
        <w:rPr>
          <w:b/>
          <w:szCs w:val="24"/>
        </w:rPr>
        <w:t>Holder::vydat()</w:t>
      </w:r>
      <w:r>
        <w:rPr>
          <w:szCs w:val="24"/>
        </w:rPr>
        <w:t>.</w:t>
      </w:r>
    </w:p>
    <w:p w:rsidR="00000000" w:rsidRDefault="00E503CB">
      <w:pPr>
        <w:pStyle w:val="Heading4"/>
        <w:rPr>
          <w:rFonts w:cs="Times New Roman"/>
          <w:bCs w:val="0"/>
          <w:szCs w:val="24"/>
        </w:rPr>
      </w:pPr>
      <w:r>
        <w:rPr>
          <w:rFonts w:cs="Times New Roman"/>
          <w:bCs w:val="0"/>
          <w:szCs w:val="24"/>
        </w:rPr>
        <w:fldChar w:fldCharType="begin"/>
      </w:r>
      <w:r>
        <w:rPr>
          <w:rFonts w:cs="Times New Roman"/>
          <w:bCs w:val="0"/>
          <w:szCs w:val="24"/>
        </w:rPr>
        <w:instrText>xe "getOtkuda:Posylka"</w:instrText>
      </w:r>
      <w:r>
        <w:rPr>
          <w:rFonts w:cs="Times New Roman"/>
          <w:bCs w:val="0"/>
          <w:szCs w:val="24"/>
        </w:rPr>
        <w:fldChar w:fldCharType="end"/>
      </w:r>
      <w:r>
        <w:rPr>
          <w:rFonts w:cs="Times New Roman"/>
          <w:bCs w:val="0"/>
          <w:szCs w:val="24"/>
        </w:rPr>
        <w:fldChar w:fldCharType="begin"/>
      </w:r>
      <w:r>
        <w:rPr>
          <w:rFonts w:cs="Times New Roman"/>
          <w:bCs w:val="0"/>
          <w:szCs w:val="24"/>
        </w:rPr>
        <w:instrText>xe "Posylka:getOtkuda"</w:instrText>
      </w:r>
      <w:r>
        <w:rPr>
          <w:rFonts w:cs="Times New Roman"/>
          <w:bCs w:val="0"/>
          <w:szCs w:val="24"/>
        </w:rPr>
        <w:fldChar w:fldCharType="end"/>
      </w:r>
      <w:r>
        <w:rPr>
          <w:rFonts w:cs="Times New Roman"/>
          <w:bCs w:val="0"/>
          <w:szCs w:val="24"/>
        </w:rPr>
        <w:t>int Posylka::getOtkuda ()</w:t>
      </w:r>
    </w:p>
    <w:p w:rsidR="00000000" w:rsidRDefault="00E503CB">
      <w:pPr>
        <w:pStyle w:val="BodyText"/>
        <w:adjustRightInd/>
        <w:ind w:left="360"/>
        <w:rPr>
          <w:szCs w:val="24"/>
        </w:rPr>
      </w:pPr>
      <w:bookmarkStart w:id="53" w:name="AAAAAAAADB"/>
      <w:bookmarkEnd w:id="53"/>
    </w:p>
    <w:p w:rsidR="00000000" w:rsidRDefault="00E503CB">
      <w:pPr>
        <w:pStyle w:val="Heading5"/>
        <w:ind w:left="360"/>
        <w:jc w:val="both"/>
        <w:rPr>
          <w:rFonts w:cs="Times New Roman"/>
          <w:bCs w:val="0"/>
          <w:szCs w:val="24"/>
        </w:rPr>
      </w:pPr>
      <w:r>
        <w:rPr>
          <w:rFonts w:cs="Times New Roman"/>
          <w:bCs w:val="0"/>
          <w:szCs w:val="24"/>
        </w:rPr>
        <w:t>Возвращает</w:t>
      </w:r>
    </w:p>
    <w:p w:rsidR="00000000" w:rsidRDefault="00E503CB">
      <w:pPr>
        <w:pStyle w:val="BodyText"/>
        <w:adjustRightInd/>
        <w:ind w:left="720"/>
        <w:jc w:val="left"/>
        <w:rPr>
          <w:sz w:val="20"/>
          <w:szCs w:val="24"/>
        </w:rPr>
      </w:pPr>
      <w:r>
        <w:rPr>
          <w:sz w:val="20"/>
          <w:szCs w:val="24"/>
        </w:rPr>
        <w:t xml:space="preserve">ID отделения отправителя </w:t>
      </w:r>
    </w:p>
    <w:p w:rsidR="00000000" w:rsidRDefault="00E503CB">
      <w:pPr>
        <w:pStyle w:val="ListContinue1"/>
        <w:rPr>
          <w:szCs w:val="24"/>
        </w:rPr>
      </w:pPr>
      <w:r>
        <w:rPr>
          <w:szCs w:val="24"/>
        </w:rPr>
        <w:t xml:space="preserve">См. определение в файле </w:t>
      </w:r>
      <w:r>
        <w:rPr>
          <w:b/>
          <w:szCs w:val="24"/>
        </w:rPr>
        <w:t>PochtaThings.cpp</w:t>
      </w:r>
      <w:r>
        <w:rPr>
          <w:szCs w:val="24"/>
        </w:rPr>
        <w:t xml:space="preserve"> строка </w:t>
      </w:r>
      <w:r>
        <w:rPr>
          <w:b/>
          <w:szCs w:val="24"/>
        </w:rPr>
        <w:t>55</w:t>
      </w:r>
    </w:p>
    <w:p w:rsidR="00000000" w:rsidRDefault="00E503CB">
      <w:pPr>
        <w:pStyle w:val="ListContinue1"/>
        <w:rPr>
          <w:szCs w:val="24"/>
        </w:rPr>
      </w:pPr>
      <w:r>
        <w:rPr>
          <w:szCs w:val="24"/>
        </w:rPr>
        <w:t xml:space="preserve">Перекрестные ссылки </w:t>
      </w:r>
      <w:r>
        <w:rPr>
          <w:b/>
          <w:szCs w:val="24"/>
        </w:rPr>
        <w:t>izOtdela</w:t>
      </w:r>
      <w:r>
        <w:rPr>
          <w:szCs w:val="24"/>
        </w:rPr>
        <w:t>.</w:t>
      </w:r>
    </w:p>
    <w:p w:rsidR="00000000" w:rsidRDefault="00E503CB">
      <w:pPr>
        <w:pStyle w:val="ListContinue1"/>
        <w:rPr>
          <w:szCs w:val="24"/>
        </w:rPr>
      </w:pPr>
      <w:r>
        <w:rPr>
          <w:szCs w:val="24"/>
        </w:rPr>
        <w:t xml:space="preserve">Используется в </w:t>
      </w:r>
      <w:r>
        <w:rPr>
          <w:b/>
          <w:szCs w:val="24"/>
        </w:rPr>
        <w:t>Holder::dobavitPosylku()</w:t>
      </w:r>
      <w:r>
        <w:rPr>
          <w:szCs w:val="24"/>
        </w:rPr>
        <w:t xml:space="preserve">, </w:t>
      </w:r>
      <w:r>
        <w:rPr>
          <w:b/>
          <w:szCs w:val="24"/>
        </w:rPr>
        <w:t>naytiPosylku()</w:t>
      </w:r>
      <w:r>
        <w:rPr>
          <w:szCs w:val="24"/>
        </w:rPr>
        <w:t xml:space="preserve"> и </w:t>
      </w:r>
      <w:r>
        <w:rPr>
          <w:b/>
          <w:szCs w:val="24"/>
        </w:rPr>
        <w:t>Holder::udalitOtdel()</w:t>
      </w:r>
      <w:r>
        <w:rPr>
          <w:szCs w:val="24"/>
        </w:rPr>
        <w:t>.</w:t>
      </w:r>
    </w:p>
    <w:p w:rsidR="00000000" w:rsidRDefault="00E503CB">
      <w:pPr>
        <w:pStyle w:val="Heading4"/>
        <w:rPr>
          <w:rFonts w:cs="Times New Roman"/>
          <w:bCs w:val="0"/>
          <w:szCs w:val="24"/>
        </w:rPr>
      </w:pPr>
      <w:r>
        <w:rPr>
          <w:rFonts w:cs="Times New Roman"/>
          <w:bCs w:val="0"/>
          <w:szCs w:val="24"/>
        </w:rPr>
        <w:fldChar w:fldCharType="begin"/>
      </w:r>
      <w:r>
        <w:rPr>
          <w:rFonts w:cs="Times New Roman"/>
          <w:bCs w:val="0"/>
          <w:szCs w:val="24"/>
        </w:rPr>
        <w:instrText>xe "getOtpr:Posylka"</w:instrText>
      </w:r>
      <w:r>
        <w:rPr>
          <w:rFonts w:cs="Times New Roman"/>
          <w:bCs w:val="0"/>
          <w:szCs w:val="24"/>
        </w:rPr>
        <w:fldChar w:fldCharType="end"/>
      </w:r>
      <w:r>
        <w:rPr>
          <w:rFonts w:cs="Times New Roman"/>
          <w:bCs w:val="0"/>
          <w:szCs w:val="24"/>
        </w:rPr>
        <w:fldChar w:fldCharType="begin"/>
      </w:r>
      <w:r>
        <w:rPr>
          <w:rFonts w:cs="Times New Roman"/>
          <w:bCs w:val="0"/>
          <w:szCs w:val="24"/>
        </w:rPr>
        <w:instrText>xe "Posylka:getOtpr"</w:instrText>
      </w:r>
      <w:r>
        <w:rPr>
          <w:rFonts w:cs="Times New Roman"/>
          <w:bCs w:val="0"/>
          <w:szCs w:val="24"/>
        </w:rPr>
        <w:fldChar w:fldCharType="end"/>
      </w:r>
      <w:r>
        <w:rPr>
          <w:rFonts w:cs="Times New Roman"/>
          <w:bCs w:val="0"/>
          <w:szCs w:val="24"/>
        </w:rPr>
        <w:t>std::string Posylka::getOtpr ()</w:t>
      </w:r>
    </w:p>
    <w:p w:rsidR="00000000" w:rsidRDefault="00E503CB">
      <w:pPr>
        <w:pStyle w:val="BodyText"/>
        <w:adjustRightInd/>
        <w:ind w:left="360"/>
        <w:rPr>
          <w:szCs w:val="24"/>
        </w:rPr>
      </w:pPr>
      <w:bookmarkStart w:id="54" w:name="AAAAAAAADC"/>
      <w:bookmarkEnd w:id="54"/>
    </w:p>
    <w:p w:rsidR="00000000" w:rsidRDefault="00E503CB">
      <w:pPr>
        <w:pStyle w:val="Heading5"/>
        <w:ind w:left="360"/>
        <w:jc w:val="both"/>
        <w:rPr>
          <w:rFonts w:cs="Times New Roman"/>
          <w:bCs w:val="0"/>
          <w:szCs w:val="24"/>
        </w:rPr>
      </w:pPr>
      <w:r>
        <w:rPr>
          <w:rFonts w:cs="Times New Roman"/>
          <w:bCs w:val="0"/>
          <w:szCs w:val="24"/>
        </w:rPr>
        <w:t>Возвращает</w:t>
      </w:r>
    </w:p>
    <w:p w:rsidR="00000000" w:rsidRDefault="00E503CB">
      <w:pPr>
        <w:pStyle w:val="BodyText"/>
        <w:adjustRightInd/>
        <w:ind w:left="720"/>
        <w:jc w:val="left"/>
        <w:rPr>
          <w:sz w:val="20"/>
          <w:szCs w:val="24"/>
        </w:rPr>
      </w:pPr>
      <w:r>
        <w:rPr>
          <w:sz w:val="20"/>
          <w:szCs w:val="24"/>
        </w:rPr>
        <w:t xml:space="preserve">ФИО отправителя </w:t>
      </w:r>
    </w:p>
    <w:p w:rsidR="00000000" w:rsidRDefault="00E503CB">
      <w:pPr>
        <w:pStyle w:val="ListContinue1"/>
        <w:rPr>
          <w:szCs w:val="24"/>
        </w:rPr>
      </w:pPr>
      <w:r>
        <w:rPr>
          <w:szCs w:val="24"/>
        </w:rPr>
        <w:t xml:space="preserve">См. определение в файле </w:t>
      </w:r>
      <w:r>
        <w:rPr>
          <w:b/>
          <w:szCs w:val="24"/>
        </w:rPr>
        <w:t>PochtaThings.cpp</w:t>
      </w:r>
      <w:r>
        <w:rPr>
          <w:szCs w:val="24"/>
        </w:rPr>
        <w:t xml:space="preserve"> строка </w:t>
      </w:r>
      <w:r>
        <w:rPr>
          <w:b/>
          <w:szCs w:val="24"/>
        </w:rPr>
        <w:t>52</w:t>
      </w:r>
    </w:p>
    <w:p w:rsidR="00000000" w:rsidRDefault="00E503CB">
      <w:pPr>
        <w:pStyle w:val="ListContinue1"/>
        <w:rPr>
          <w:szCs w:val="24"/>
        </w:rPr>
      </w:pPr>
      <w:r>
        <w:rPr>
          <w:szCs w:val="24"/>
        </w:rPr>
        <w:t>Перекрестные с</w:t>
      </w:r>
      <w:r>
        <w:rPr>
          <w:szCs w:val="24"/>
        </w:rPr>
        <w:t xml:space="preserve">сылки </w:t>
      </w:r>
      <w:r>
        <w:rPr>
          <w:b/>
          <w:szCs w:val="24"/>
        </w:rPr>
        <w:t>otpravitel</w:t>
      </w:r>
      <w:r>
        <w:rPr>
          <w:szCs w:val="24"/>
        </w:rPr>
        <w:t>.</w:t>
      </w:r>
    </w:p>
    <w:p w:rsidR="00000000" w:rsidRDefault="00E503CB">
      <w:pPr>
        <w:pStyle w:val="ListContinue1"/>
        <w:rPr>
          <w:szCs w:val="24"/>
        </w:rPr>
      </w:pPr>
      <w:r>
        <w:rPr>
          <w:szCs w:val="24"/>
        </w:rPr>
        <w:t xml:space="preserve">Используется в </w:t>
      </w:r>
      <w:r>
        <w:rPr>
          <w:b/>
          <w:szCs w:val="24"/>
        </w:rPr>
        <w:t>naytiPosylku()</w:t>
      </w:r>
      <w:r>
        <w:rPr>
          <w:szCs w:val="24"/>
        </w:rPr>
        <w:t>.</w:t>
      </w:r>
    </w:p>
    <w:p w:rsidR="00000000" w:rsidRDefault="00E503CB">
      <w:pPr>
        <w:pStyle w:val="Heading4"/>
        <w:rPr>
          <w:rFonts w:cs="Times New Roman"/>
          <w:bCs w:val="0"/>
          <w:szCs w:val="24"/>
        </w:rPr>
      </w:pPr>
      <w:r>
        <w:rPr>
          <w:rFonts w:cs="Times New Roman"/>
          <w:bCs w:val="0"/>
          <w:szCs w:val="24"/>
        </w:rPr>
        <w:fldChar w:fldCharType="begin"/>
      </w:r>
      <w:r>
        <w:rPr>
          <w:rFonts w:cs="Times New Roman"/>
          <w:bCs w:val="0"/>
          <w:szCs w:val="24"/>
        </w:rPr>
        <w:instrText>xe "getPol:Posylka"</w:instrText>
      </w:r>
      <w:r>
        <w:rPr>
          <w:rFonts w:cs="Times New Roman"/>
          <w:bCs w:val="0"/>
          <w:szCs w:val="24"/>
        </w:rPr>
        <w:fldChar w:fldCharType="end"/>
      </w:r>
      <w:r>
        <w:rPr>
          <w:rFonts w:cs="Times New Roman"/>
          <w:bCs w:val="0"/>
          <w:szCs w:val="24"/>
        </w:rPr>
        <w:fldChar w:fldCharType="begin"/>
      </w:r>
      <w:r>
        <w:rPr>
          <w:rFonts w:cs="Times New Roman"/>
          <w:bCs w:val="0"/>
          <w:szCs w:val="24"/>
        </w:rPr>
        <w:instrText>xe "Posylka:getPol"</w:instrText>
      </w:r>
      <w:r>
        <w:rPr>
          <w:rFonts w:cs="Times New Roman"/>
          <w:bCs w:val="0"/>
          <w:szCs w:val="24"/>
        </w:rPr>
        <w:fldChar w:fldCharType="end"/>
      </w:r>
      <w:r>
        <w:rPr>
          <w:rFonts w:cs="Times New Roman"/>
          <w:bCs w:val="0"/>
          <w:szCs w:val="24"/>
        </w:rPr>
        <w:t>std::string Posylka::getPol ()</w:t>
      </w:r>
    </w:p>
    <w:p w:rsidR="00000000" w:rsidRDefault="00E503CB">
      <w:pPr>
        <w:pStyle w:val="BodyText"/>
        <w:adjustRightInd/>
        <w:ind w:left="360"/>
        <w:rPr>
          <w:szCs w:val="24"/>
        </w:rPr>
      </w:pPr>
      <w:bookmarkStart w:id="55" w:name="AAAAAAAADD"/>
      <w:bookmarkEnd w:id="55"/>
    </w:p>
    <w:p w:rsidR="00000000" w:rsidRDefault="00E503CB">
      <w:pPr>
        <w:pStyle w:val="Heading5"/>
        <w:ind w:left="360"/>
        <w:jc w:val="both"/>
        <w:rPr>
          <w:rFonts w:cs="Times New Roman"/>
          <w:bCs w:val="0"/>
          <w:szCs w:val="24"/>
        </w:rPr>
      </w:pPr>
      <w:r>
        <w:rPr>
          <w:rFonts w:cs="Times New Roman"/>
          <w:bCs w:val="0"/>
          <w:szCs w:val="24"/>
        </w:rPr>
        <w:t>Возвращает</w:t>
      </w:r>
    </w:p>
    <w:p w:rsidR="00000000" w:rsidRDefault="00E503CB">
      <w:pPr>
        <w:pStyle w:val="BodyText"/>
        <w:adjustRightInd/>
        <w:ind w:left="720"/>
        <w:jc w:val="left"/>
        <w:rPr>
          <w:sz w:val="20"/>
          <w:szCs w:val="24"/>
        </w:rPr>
      </w:pPr>
      <w:r>
        <w:rPr>
          <w:sz w:val="20"/>
          <w:szCs w:val="24"/>
        </w:rPr>
        <w:t xml:space="preserve">ФИО получателя </w:t>
      </w:r>
    </w:p>
    <w:p w:rsidR="00000000" w:rsidRDefault="00E503CB">
      <w:pPr>
        <w:pStyle w:val="ListContinue1"/>
        <w:rPr>
          <w:szCs w:val="24"/>
        </w:rPr>
      </w:pPr>
      <w:r>
        <w:rPr>
          <w:szCs w:val="24"/>
        </w:rPr>
        <w:t xml:space="preserve">См. определение в файле </w:t>
      </w:r>
      <w:r>
        <w:rPr>
          <w:b/>
          <w:szCs w:val="24"/>
        </w:rPr>
        <w:t>PochtaThings.cpp</w:t>
      </w:r>
      <w:r>
        <w:rPr>
          <w:szCs w:val="24"/>
        </w:rPr>
        <w:t xml:space="preserve"> строка </w:t>
      </w:r>
      <w:r>
        <w:rPr>
          <w:b/>
          <w:szCs w:val="24"/>
        </w:rPr>
        <w:t>53</w:t>
      </w:r>
    </w:p>
    <w:p w:rsidR="00000000" w:rsidRDefault="00E503CB">
      <w:pPr>
        <w:pStyle w:val="ListContinue1"/>
        <w:rPr>
          <w:szCs w:val="24"/>
        </w:rPr>
      </w:pPr>
      <w:r>
        <w:rPr>
          <w:szCs w:val="24"/>
        </w:rPr>
        <w:t xml:space="preserve">Перекрестные ссылки </w:t>
      </w:r>
      <w:r>
        <w:rPr>
          <w:b/>
          <w:szCs w:val="24"/>
        </w:rPr>
        <w:t>poluchatel</w:t>
      </w:r>
      <w:r>
        <w:rPr>
          <w:szCs w:val="24"/>
        </w:rPr>
        <w:t>.</w:t>
      </w:r>
    </w:p>
    <w:p w:rsidR="00000000" w:rsidRDefault="00E503CB">
      <w:pPr>
        <w:pStyle w:val="ListContinue1"/>
        <w:rPr>
          <w:szCs w:val="24"/>
        </w:rPr>
      </w:pPr>
      <w:r>
        <w:rPr>
          <w:szCs w:val="24"/>
        </w:rPr>
        <w:t>Исп</w:t>
      </w:r>
      <w:r>
        <w:rPr>
          <w:szCs w:val="24"/>
        </w:rPr>
        <w:t xml:space="preserve">ользуется в </w:t>
      </w:r>
      <w:r>
        <w:rPr>
          <w:b/>
          <w:szCs w:val="24"/>
        </w:rPr>
        <w:t>naytiPosylku()</w:t>
      </w:r>
      <w:r>
        <w:rPr>
          <w:szCs w:val="24"/>
        </w:rPr>
        <w:t xml:space="preserve"> и </w:t>
      </w:r>
      <w:r>
        <w:rPr>
          <w:b/>
          <w:szCs w:val="24"/>
        </w:rPr>
        <w:t>Holder::vydat()</w:t>
      </w:r>
      <w:r>
        <w:rPr>
          <w:szCs w:val="24"/>
        </w:rPr>
        <w:t>.</w:t>
      </w:r>
    </w:p>
    <w:p w:rsidR="00000000" w:rsidRDefault="00E503CB">
      <w:pPr>
        <w:pStyle w:val="Heading4"/>
        <w:rPr>
          <w:rFonts w:cs="Times New Roman"/>
          <w:bCs w:val="0"/>
          <w:szCs w:val="24"/>
        </w:rPr>
      </w:pPr>
      <w:r>
        <w:rPr>
          <w:rFonts w:cs="Times New Roman"/>
          <w:bCs w:val="0"/>
          <w:szCs w:val="24"/>
        </w:rPr>
        <w:fldChar w:fldCharType="begin"/>
      </w:r>
      <w:r>
        <w:rPr>
          <w:rFonts w:cs="Times New Roman"/>
          <w:bCs w:val="0"/>
          <w:szCs w:val="24"/>
        </w:rPr>
        <w:instrText>xe "getTr:Posylka"</w:instrText>
      </w:r>
      <w:r>
        <w:rPr>
          <w:rFonts w:cs="Times New Roman"/>
          <w:bCs w:val="0"/>
          <w:szCs w:val="24"/>
        </w:rPr>
        <w:fldChar w:fldCharType="end"/>
      </w:r>
      <w:r>
        <w:rPr>
          <w:rFonts w:cs="Times New Roman"/>
          <w:bCs w:val="0"/>
          <w:szCs w:val="24"/>
        </w:rPr>
        <w:fldChar w:fldCharType="begin"/>
      </w:r>
      <w:r>
        <w:rPr>
          <w:rFonts w:cs="Times New Roman"/>
          <w:bCs w:val="0"/>
          <w:szCs w:val="24"/>
        </w:rPr>
        <w:instrText>xe "Posylka:getTr"</w:instrText>
      </w:r>
      <w:r>
        <w:rPr>
          <w:rFonts w:cs="Times New Roman"/>
          <w:bCs w:val="0"/>
          <w:szCs w:val="24"/>
        </w:rPr>
        <w:fldChar w:fldCharType="end"/>
      </w:r>
      <w:r>
        <w:rPr>
          <w:rFonts w:cs="Times New Roman"/>
          <w:bCs w:val="0"/>
          <w:szCs w:val="24"/>
        </w:rPr>
        <w:t>std::string Posylka::getTr ()</w:t>
      </w:r>
    </w:p>
    <w:p w:rsidR="00000000" w:rsidRDefault="00E503CB">
      <w:pPr>
        <w:pStyle w:val="BodyText"/>
        <w:adjustRightInd/>
        <w:ind w:left="360"/>
        <w:rPr>
          <w:szCs w:val="24"/>
        </w:rPr>
      </w:pPr>
      <w:bookmarkStart w:id="56" w:name="AAAAAAAADE"/>
      <w:bookmarkEnd w:id="56"/>
    </w:p>
    <w:p w:rsidR="00000000" w:rsidRDefault="00E503CB">
      <w:pPr>
        <w:pStyle w:val="Heading5"/>
        <w:ind w:left="360"/>
        <w:jc w:val="both"/>
        <w:rPr>
          <w:rFonts w:cs="Times New Roman"/>
          <w:bCs w:val="0"/>
          <w:szCs w:val="24"/>
        </w:rPr>
      </w:pPr>
      <w:r>
        <w:rPr>
          <w:rFonts w:cs="Times New Roman"/>
          <w:bCs w:val="0"/>
          <w:szCs w:val="24"/>
        </w:rPr>
        <w:t>Возвращает</w:t>
      </w:r>
    </w:p>
    <w:p w:rsidR="00000000" w:rsidRDefault="00E503CB">
      <w:pPr>
        <w:pStyle w:val="BodyText"/>
        <w:adjustRightInd/>
        <w:ind w:left="720"/>
        <w:jc w:val="left"/>
        <w:rPr>
          <w:sz w:val="20"/>
          <w:szCs w:val="24"/>
        </w:rPr>
      </w:pPr>
      <w:r>
        <w:rPr>
          <w:sz w:val="20"/>
          <w:szCs w:val="24"/>
        </w:rPr>
        <w:t xml:space="preserve">Трек-номер посылки </w:t>
      </w:r>
    </w:p>
    <w:p w:rsidR="00000000" w:rsidRDefault="00E503CB">
      <w:pPr>
        <w:pStyle w:val="ListContinue1"/>
        <w:rPr>
          <w:szCs w:val="24"/>
        </w:rPr>
      </w:pPr>
      <w:r>
        <w:rPr>
          <w:szCs w:val="24"/>
        </w:rPr>
        <w:t xml:space="preserve">См. определение в файле </w:t>
      </w:r>
      <w:r>
        <w:rPr>
          <w:b/>
          <w:szCs w:val="24"/>
        </w:rPr>
        <w:t>PochtaThings.cpp</w:t>
      </w:r>
      <w:r>
        <w:rPr>
          <w:szCs w:val="24"/>
        </w:rPr>
        <w:t xml:space="preserve"> строка </w:t>
      </w:r>
      <w:r>
        <w:rPr>
          <w:b/>
          <w:szCs w:val="24"/>
        </w:rPr>
        <w:t>51</w:t>
      </w:r>
    </w:p>
    <w:p w:rsidR="00000000" w:rsidRDefault="00E503CB">
      <w:pPr>
        <w:pStyle w:val="ListContinue1"/>
        <w:rPr>
          <w:szCs w:val="24"/>
        </w:rPr>
      </w:pPr>
      <w:r>
        <w:rPr>
          <w:szCs w:val="24"/>
        </w:rPr>
        <w:t xml:space="preserve">Перекрестные ссылки </w:t>
      </w:r>
      <w:r>
        <w:rPr>
          <w:b/>
          <w:szCs w:val="24"/>
        </w:rPr>
        <w:t>treker</w:t>
      </w:r>
      <w:r>
        <w:rPr>
          <w:szCs w:val="24"/>
        </w:rPr>
        <w:t>.</w:t>
      </w:r>
    </w:p>
    <w:p w:rsidR="00000000" w:rsidRDefault="00E503CB">
      <w:pPr>
        <w:pStyle w:val="ListContinue1"/>
        <w:rPr>
          <w:szCs w:val="24"/>
        </w:rPr>
      </w:pPr>
      <w:r>
        <w:rPr>
          <w:szCs w:val="24"/>
        </w:rPr>
        <w:t>Используе</w:t>
      </w:r>
      <w:r>
        <w:rPr>
          <w:szCs w:val="24"/>
        </w:rPr>
        <w:t xml:space="preserve">тся в </w:t>
      </w:r>
      <w:r>
        <w:rPr>
          <w:b/>
          <w:szCs w:val="24"/>
        </w:rPr>
        <w:t>Holder::chtoEdetVOtdel()</w:t>
      </w:r>
      <w:r>
        <w:rPr>
          <w:szCs w:val="24"/>
        </w:rPr>
        <w:t xml:space="preserve">, </w:t>
      </w:r>
      <w:r>
        <w:rPr>
          <w:b/>
          <w:szCs w:val="24"/>
        </w:rPr>
        <w:t>naytiPosylku()</w:t>
      </w:r>
      <w:r>
        <w:rPr>
          <w:szCs w:val="24"/>
        </w:rPr>
        <w:t xml:space="preserve"> и </w:t>
      </w:r>
      <w:r>
        <w:rPr>
          <w:b/>
          <w:szCs w:val="24"/>
        </w:rPr>
        <w:t>Holder::udalitOtdel()</w:t>
      </w:r>
      <w:r>
        <w:rPr>
          <w:szCs w:val="24"/>
        </w:rPr>
        <w:t>.</w:t>
      </w:r>
    </w:p>
    <w:p w:rsidR="00000000" w:rsidRDefault="00E503CB">
      <w:pPr>
        <w:pStyle w:val="Heading4"/>
        <w:rPr>
          <w:rFonts w:cs="Times New Roman"/>
          <w:bCs w:val="0"/>
          <w:szCs w:val="24"/>
        </w:rPr>
      </w:pPr>
      <w:r>
        <w:rPr>
          <w:rFonts w:cs="Times New Roman"/>
          <w:bCs w:val="0"/>
          <w:szCs w:val="24"/>
        </w:rPr>
        <w:fldChar w:fldCharType="begin"/>
      </w:r>
      <w:r>
        <w:rPr>
          <w:rFonts w:cs="Times New Roman"/>
          <w:bCs w:val="0"/>
          <w:szCs w:val="24"/>
        </w:rPr>
        <w:instrText>xe "getVes:Posylka"</w:instrText>
      </w:r>
      <w:r>
        <w:rPr>
          <w:rFonts w:cs="Times New Roman"/>
          <w:bCs w:val="0"/>
          <w:szCs w:val="24"/>
        </w:rPr>
        <w:fldChar w:fldCharType="end"/>
      </w:r>
      <w:r>
        <w:rPr>
          <w:rFonts w:cs="Times New Roman"/>
          <w:bCs w:val="0"/>
          <w:szCs w:val="24"/>
        </w:rPr>
        <w:fldChar w:fldCharType="begin"/>
      </w:r>
      <w:r>
        <w:rPr>
          <w:rFonts w:cs="Times New Roman"/>
          <w:bCs w:val="0"/>
          <w:szCs w:val="24"/>
        </w:rPr>
        <w:instrText>xe "Posylka:getVes"</w:instrText>
      </w:r>
      <w:r>
        <w:rPr>
          <w:rFonts w:cs="Times New Roman"/>
          <w:bCs w:val="0"/>
          <w:szCs w:val="24"/>
        </w:rPr>
        <w:fldChar w:fldCharType="end"/>
      </w:r>
      <w:r>
        <w:rPr>
          <w:rFonts w:cs="Times New Roman"/>
          <w:bCs w:val="0"/>
          <w:szCs w:val="24"/>
        </w:rPr>
        <w:t>double Posylka::getVes ()</w:t>
      </w:r>
    </w:p>
    <w:p w:rsidR="00000000" w:rsidRDefault="00E503CB">
      <w:pPr>
        <w:pStyle w:val="BodyText"/>
        <w:adjustRightInd/>
        <w:ind w:left="360"/>
        <w:rPr>
          <w:szCs w:val="24"/>
        </w:rPr>
      </w:pPr>
      <w:bookmarkStart w:id="57" w:name="AAAAAAAADF"/>
      <w:bookmarkEnd w:id="57"/>
    </w:p>
    <w:p w:rsidR="00000000" w:rsidRDefault="00E503CB">
      <w:pPr>
        <w:pStyle w:val="Heading5"/>
        <w:ind w:left="360"/>
        <w:jc w:val="both"/>
        <w:rPr>
          <w:rFonts w:cs="Times New Roman"/>
          <w:bCs w:val="0"/>
          <w:szCs w:val="24"/>
        </w:rPr>
      </w:pPr>
      <w:r>
        <w:rPr>
          <w:rFonts w:cs="Times New Roman"/>
          <w:bCs w:val="0"/>
          <w:szCs w:val="24"/>
        </w:rPr>
        <w:t>Возвращает</w:t>
      </w:r>
    </w:p>
    <w:p w:rsidR="00000000" w:rsidRDefault="00E503CB">
      <w:pPr>
        <w:pStyle w:val="BodyText"/>
        <w:adjustRightInd/>
        <w:ind w:left="720"/>
        <w:jc w:val="left"/>
        <w:rPr>
          <w:sz w:val="20"/>
          <w:szCs w:val="24"/>
        </w:rPr>
      </w:pPr>
      <w:r>
        <w:rPr>
          <w:sz w:val="20"/>
          <w:szCs w:val="24"/>
        </w:rPr>
        <w:t xml:space="preserve">Вес в килограммах </w:t>
      </w:r>
    </w:p>
    <w:p w:rsidR="00000000" w:rsidRDefault="00E503CB">
      <w:pPr>
        <w:pStyle w:val="ListContinue1"/>
        <w:rPr>
          <w:szCs w:val="24"/>
        </w:rPr>
      </w:pPr>
      <w:r>
        <w:rPr>
          <w:szCs w:val="24"/>
        </w:rPr>
        <w:t xml:space="preserve">См. определение в файле </w:t>
      </w:r>
      <w:r>
        <w:rPr>
          <w:b/>
          <w:szCs w:val="24"/>
        </w:rPr>
        <w:t>PochtaThings.cpp</w:t>
      </w:r>
      <w:r>
        <w:rPr>
          <w:szCs w:val="24"/>
        </w:rPr>
        <w:t xml:space="preserve"> строка </w:t>
      </w:r>
      <w:r>
        <w:rPr>
          <w:b/>
          <w:szCs w:val="24"/>
        </w:rPr>
        <w:t>54</w:t>
      </w:r>
    </w:p>
    <w:p w:rsidR="00000000" w:rsidRDefault="00E503CB">
      <w:pPr>
        <w:pStyle w:val="ListContinue1"/>
        <w:rPr>
          <w:szCs w:val="24"/>
        </w:rPr>
      </w:pPr>
      <w:r>
        <w:rPr>
          <w:szCs w:val="24"/>
        </w:rPr>
        <w:t>Перекрестные с</w:t>
      </w:r>
      <w:r>
        <w:rPr>
          <w:szCs w:val="24"/>
        </w:rPr>
        <w:t xml:space="preserve">сылки </w:t>
      </w:r>
      <w:r>
        <w:rPr>
          <w:b/>
          <w:szCs w:val="24"/>
        </w:rPr>
        <w:t>ves</w:t>
      </w:r>
      <w:r>
        <w:rPr>
          <w:szCs w:val="24"/>
        </w:rPr>
        <w:t>.</w:t>
      </w:r>
    </w:p>
    <w:p w:rsidR="00000000" w:rsidRDefault="00E503CB">
      <w:pPr>
        <w:pStyle w:val="ListContinue1"/>
        <w:rPr>
          <w:szCs w:val="24"/>
        </w:rPr>
      </w:pPr>
      <w:r>
        <w:rPr>
          <w:szCs w:val="24"/>
        </w:rPr>
        <w:t xml:space="preserve">Используется в </w:t>
      </w:r>
      <w:r>
        <w:rPr>
          <w:b/>
          <w:szCs w:val="24"/>
        </w:rPr>
        <w:t>naytiPosylku()</w:t>
      </w:r>
      <w:r>
        <w:rPr>
          <w:szCs w:val="24"/>
        </w:rPr>
        <w:t>.</w:t>
      </w:r>
    </w:p>
    <w:p w:rsidR="00000000" w:rsidRDefault="00E503CB">
      <w:pPr>
        <w:pStyle w:val="Heading4"/>
        <w:rPr>
          <w:rFonts w:cs="Times New Roman"/>
          <w:bCs w:val="0"/>
          <w:szCs w:val="24"/>
        </w:rPr>
      </w:pPr>
      <w:r>
        <w:rPr>
          <w:rFonts w:cs="Times New Roman"/>
          <w:bCs w:val="0"/>
          <w:szCs w:val="24"/>
        </w:rPr>
        <w:fldChar w:fldCharType="begin"/>
      </w:r>
      <w:r>
        <w:rPr>
          <w:rFonts w:cs="Times New Roman"/>
          <w:bCs w:val="0"/>
          <w:szCs w:val="24"/>
        </w:rPr>
        <w:instrText>xe "proshloDney:Posylka"</w:instrText>
      </w:r>
      <w:r>
        <w:rPr>
          <w:rFonts w:cs="Times New Roman"/>
          <w:bCs w:val="0"/>
          <w:szCs w:val="24"/>
        </w:rPr>
        <w:fldChar w:fldCharType="end"/>
      </w:r>
      <w:r>
        <w:rPr>
          <w:rFonts w:cs="Times New Roman"/>
          <w:bCs w:val="0"/>
          <w:szCs w:val="24"/>
        </w:rPr>
        <w:fldChar w:fldCharType="begin"/>
      </w:r>
      <w:r>
        <w:rPr>
          <w:rFonts w:cs="Times New Roman"/>
          <w:bCs w:val="0"/>
          <w:szCs w:val="24"/>
        </w:rPr>
        <w:instrText>xe "Posylka:proshloDney"</w:instrText>
      </w:r>
      <w:r>
        <w:rPr>
          <w:rFonts w:cs="Times New Roman"/>
          <w:bCs w:val="0"/>
          <w:szCs w:val="24"/>
        </w:rPr>
        <w:fldChar w:fldCharType="end"/>
      </w:r>
      <w:r>
        <w:rPr>
          <w:rFonts w:cs="Times New Roman"/>
          <w:bCs w:val="0"/>
          <w:szCs w:val="24"/>
        </w:rPr>
        <w:t>void Posylka::proshloDney (int dn)</w:t>
      </w:r>
    </w:p>
    <w:p w:rsidR="00000000" w:rsidRDefault="00E503CB">
      <w:pPr>
        <w:pStyle w:val="ListContinue1"/>
        <w:rPr>
          <w:szCs w:val="24"/>
        </w:rPr>
      </w:pPr>
      <w:bookmarkStart w:id="58" w:name="AAAAAAAADG"/>
      <w:bookmarkEnd w:id="58"/>
    </w:p>
    <w:p w:rsidR="00000000" w:rsidRDefault="00E503CB">
      <w:pPr>
        <w:pStyle w:val="ListContinue1"/>
        <w:rPr>
          <w:szCs w:val="24"/>
        </w:rPr>
      </w:pPr>
      <w:r>
        <w:rPr>
          <w:szCs w:val="24"/>
        </w:rPr>
        <w:t xml:space="preserve">Уменьшить оставшиеся дни на указанное количество </w:t>
      </w:r>
    </w:p>
    <w:p w:rsidR="00000000" w:rsidRDefault="00E503CB">
      <w:pPr>
        <w:pStyle w:val="BodyText"/>
        <w:adjustRightInd/>
        <w:ind w:left="360"/>
        <w:rPr>
          <w:szCs w:val="24"/>
        </w:rPr>
      </w:pPr>
      <w:r>
        <w:rPr>
          <w:szCs w:val="24"/>
        </w:rPr>
        <w:t>Уменьшить количество оставшихся дней в пути</w:t>
      </w:r>
    </w:p>
    <w:p w:rsidR="00000000" w:rsidRDefault="00E503CB">
      <w:pPr>
        <w:pStyle w:val="Heading5"/>
        <w:ind w:left="360"/>
        <w:jc w:val="both"/>
        <w:rPr>
          <w:rFonts w:cs="Times New Roman"/>
          <w:bCs w:val="0"/>
          <w:szCs w:val="24"/>
        </w:rPr>
      </w:pPr>
      <w:r>
        <w:rPr>
          <w:rFonts w:cs="Times New Roman"/>
          <w:bCs w:val="0"/>
          <w:szCs w:val="24"/>
        </w:rPr>
        <w:t>Аргументы</w:t>
      </w:r>
    </w:p>
    <w:tbl>
      <w:tblPr>
        <w:tblW w:w="0" w:type="auto"/>
        <w:tblInd w:w="41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1761"/>
        <w:gridCol w:w="6561"/>
      </w:tblGrid>
      <w:tr w:rsidR="00000000">
        <w:tblPrEx>
          <w:tblCellMar>
            <w:top w:w="0" w:type="dxa"/>
            <w:bottom w:w="0" w:type="dxa"/>
          </w:tblCellMar>
        </w:tblPrEx>
        <w:tc>
          <w:tcPr>
            <w:tcW w:w="1761" w:type="dxa"/>
          </w:tcPr>
          <w:p w:rsidR="00000000" w:rsidRDefault="00E503CB">
            <w:pPr>
              <w:rPr>
                <w:szCs w:val="24"/>
              </w:rPr>
            </w:pPr>
            <w:r>
              <w:rPr>
                <w:i/>
                <w:szCs w:val="24"/>
              </w:rPr>
              <w:t>dn</w:t>
            </w:r>
            <w:r>
              <w:rPr>
                <w:szCs w:val="24"/>
              </w:rPr>
              <w:t xml:space="preserve"> </w:t>
            </w:r>
          </w:p>
        </w:tc>
        <w:tc>
          <w:tcPr>
            <w:tcW w:w="6561" w:type="dxa"/>
          </w:tcPr>
          <w:p w:rsidR="00000000" w:rsidRDefault="00E503CB">
            <w:pPr>
              <w:rPr>
                <w:szCs w:val="24"/>
              </w:rPr>
            </w:pPr>
            <w:r>
              <w:rPr>
                <w:szCs w:val="24"/>
              </w:rPr>
              <w:t>Количество прошедших дней</w:t>
            </w:r>
          </w:p>
        </w:tc>
      </w:tr>
    </w:tbl>
    <w:p w:rsidR="00000000" w:rsidRDefault="00E503CB">
      <w:pPr>
        <w:pStyle w:val="BodyText"/>
        <w:adjustRightInd/>
        <w:ind w:left="360"/>
        <w:rPr>
          <w:szCs w:val="24"/>
        </w:rPr>
      </w:pPr>
      <w:r>
        <w:rPr>
          <w:szCs w:val="24"/>
        </w:rPr>
        <w:t>Если после уменьшения дней становится &lt;= 0, посылка считается доставленной в отделение получателя</w:t>
      </w:r>
    </w:p>
    <w:p w:rsidR="00000000" w:rsidRDefault="00E503CB">
      <w:pPr>
        <w:pStyle w:val="Heading5"/>
        <w:ind w:left="360"/>
        <w:jc w:val="both"/>
        <w:rPr>
          <w:rFonts w:cs="Times New Roman"/>
          <w:bCs w:val="0"/>
          <w:szCs w:val="24"/>
        </w:rPr>
      </w:pPr>
      <w:r>
        <w:rPr>
          <w:rFonts w:cs="Times New Roman"/>
          <w:bCs w:val="0"/>
          <w:szCs w:val="24"/>
        </w:rPr>
        <w:t>Аргументы</w:t>
      </w:r>
    </w:p>
    <w:tbl>
      <w:tblPr>
        <w:tblW w:w="0" w:type="auto"/>
        <w:tblInd w:w="41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1761"/>
        <w:gridCol w:w="6561"/>
      </w:tblGrid>
      <w:tr w:rsidR="00000000">
        <w:tblPrEx>
          <w:tblCellMar>
            <w:top w:w="0" w:type="dxa"/>
            <w:bottom w:w="0" w:type="dxa"/>
          </w:tblCellMar>
        </w:tblPrEx>
        <w:tc>
          <w:tcPr>
            <w:tcW w:w="1761" w:type="dxa"/>
          </w:tcPr>
          <w:p w:rsidR="00000000" w:rsidRDefault="00E503CB">
            <w:pPr>
              <w:rPr>
                <w:szCs w:val="24"/>
              </w:rPr>
            </w:pPr>
            <w:r>
              <w:rPr>
                <w:i/>
                <w:szCs w:val="24"/>
              </w:rPr>
              <w:t>dn</w:t>
            </w:r>
            <w:r>
              <w:rPr>
                <w:szCs w:val="24"/>
              </w:rPr>
              <w:t xml:space="preserve"> </w:t>
            </w:r>
          </w:p>
        </w:tc>
        <w:tc>
          <w:tcPr>
            <w:tcW w:w="6561" w:type="dxa"/>
          </w:tcPr>
          <w:p w:rsidR="00000000" w:rsidRDefault="00E503CB">
            <w:pPr>
              <w:rPr>
                <w:szCs w:val="24"/>
              </w:rPr>
            </w:pPr>
            <w:r>
              <w:rPr>
                <w:szCs w:val="24"/>
              </w:rPr>
              <w:t>Количество прошедших дней</w:t>
            </w:r>
          </w:p>
        </w:tc>
      </w:tr>
    </w:tbl>
    <w:p w:rsidR="00000000" w:rsidRDefault="00E503CB">
      <w:pPr>
        <w:widowControl w:val="0"/>
        <w:numPr>
          <w:ilvl w:val="1"/>
          <w:numId w:val="5"/>
        </w:numPr>
        <w:tabs>
          <w:tab w:val="left" w:pos="720"/>
        </w:tabs>
        <w:adjustRightInd w:val="0"/>
        <w:rPr>
          <w:rFonts w:eastAsia="Times New Roman"/>
          <w:kern w:val="1"/>
          <w:szCs w:val="24"/>
          <w:lang w:eastAsia="zh-CN" w:bidi="hi-IN"/>
        </w:rPr>
      </w:pPr>
      <w:r>
        <w:rPr>
          <w:szCs w:val="24"/>
        </w:rPr>
        <w:t xml:space="preserve">Если посылка в пути (ostalosDney &gt; 0), уменьшает остаток. Если после уменьшения остаток </w:t>
      </w:r>
      <w:r>
        <w:rPr>
          <w:szCs w:val="24"/>
        </w:rPr>
        <w:t>становится &lt;= 0, посылка считается доставленной:</w:t>
      </w:r>
      <w:r>
        <w:rPr>
          <w:rFonts w:eastAsia="Times New Roman"/>
          <w:kern w:val="1"/>
          <w:szCs w:val="24"/>
          <w:lang w:eastAsia="zh-CN" w:bidi="hi-IN"/>
        </w:rPr>
        <w:t>ostalosDney = 0</w:t>
      </w:r>
    </w:p>
    <w:p w:rsidR="00000000" w:rsidRDefault="00E503CB">
      <w:pPr>
        <w:widowControl w:val="0"/>
        <w:numPr>
          <w:ilvl w:val="1"/>
          <w:numId w:val="5"/>
        </w:numPr>
        <w:tabs>
          <w:tab w:val="left" w:pos="720"/>
        </w:tabs>
        <w:adjustRightInd w:val="0"/>
        <w:rPr>
          <w:rFonts w:eastAsia="Times New Roman"/>
          <w:kern w:val="1"/>
          <w:szCs w:val="24"/>
          <w:lang w:eastAsia="zh-CN" w:bidi="hi-IN"/>
        </w:rPr>
      </w:pPr>
      <w:r>
        <w:rPr>
          <w:rFonts w:eastAsia="Times New Roman"/>
          <w:kern w:val="1"/>
          <w:szCs w:val="24"/>
          <w:lang w:eastAsia="zh-CN" w:bidi="hi-IN"/>
        </w:rPr>
        <w:t xml:space="preserve">seychasGde = vOtdel (перемещается в отделение получателя) </w:t>
      </w:r>
    </w:p>
    <w:p w:rsidR="00000000" w:rsidRDefault="00E503CB">
      <w:pPr>
        <w:pStyle w:val="ListContinue1"/>
        <w:rPr>
          <w:szCs w:val="24"/>
        </w:rPr>
      </w:pPr>
      <w:r>
        <w:rPr>
          <w:szCs w:val="24"/>
        </w:rPr>
        <w:t xml:space="preserve">См. определение в файле </w:t>
      </w:r>
      <w:r>
        <w:rPr>
          <w:b/>
          <w:szCs w:val="24"/>
        </w:rPr>
        <w:t>PochtaThings.cpp</w:t>
      </w:r>
      <w:r>
        <w:rPr>
          <w:szCs w:val="24"/>
        </w:rPr>
        <w:t xml:space="preserve"> строка </w:t>
      </w:r>
      <w:r>
        <w:rPr>
          <w:b/>
          <w:szCs w:val="24"/>
        </w:rPr>
        <w:t>73</w:t>
      </w:r>
    </w:p>
    <w:p w:rsidR="00000000" w:rsidRDefault="00E503CB">
      <w:pPr>
        <w:pStyle w:val="ListContinue1"/>
        <w:rPr>
          <w:szCs w:val="24"/>
        </w:rPr>
      </w:pPr>
      <w:r>
        <w:rPr>
          <w:szCs w:val="24"/>
        </w:rPr>
        <w:t xml:space="preserve">Перекрестные ссылки </w:t>
      </w:r>
      <w:r>
        <w:rPr>
          <w:b/>
          <w:szCs w:val="24"/>
        </w:rPr>
        <w:t>ostalosDney</w:t>
      </w:r>
      <w:r>
        <w:rPr>
          <w:szCs w:val="24"/>
        </w:rPr>
        <w:t xml:space="preserve">, </w:t>
      </w:r>
      <w:r>
        <w:rPr>
          <w:b/>
          <w:szCs w:val="24"/>
        </w:rPr>
        <w:t>seychasGde</w:t>
      </w:r>
      <w:r>
        <w:rPr>
          <w:szCs w:val="24"/>
        </w:rPr>
        <w:t xml:space="preserve"> и </w:t>
      </w:r>
      <w:r>
        <w:rPr>
          <w:b/>
          <w:szCs w:val="24"/>
        </w:rPr>
        <w:t>vOtdel</w:t>
      </w:r>
      <w:r>
        <w:rPr>
          <w:szCs w:val="24"/>
        </w:rPr>
        <w:t>.</w:t>
      </w:r>
    </w:p>
    <w:p w:rsidR="00000000" w:rsidRDefault="00E503CB">
      <w:pPr>
        <w:pStyle w:val="ListContinue1"/>
        <w:rPr>
          <w:szCs w:val="24"/>
        </w:rPr>
      </w:pPr>
      <w:r>
        <w:rPr>
          <w:szCs w:val="24"/>
        </w:rPr>
        <w:t xml:space="preserve">Используется в </w:t>
      </w:r>
      <w:r>
        <w:rPr>
          <w:b/>
          <w:szCs w:val="24"/>
        </w:rPr>
        <w:t>Holder::p</w:t>
      </w:r>
      <w:r>
        <w:rPr>
          <w:b/>
          <w:szCs w:val="24"/>
        </w:rPr>
        <w:t>eresmotretPosylki()</w:t>
      </w:r>
      <w:r>
        <w:rPr>
          <w:szCs w:val="24"/>
        </w:rPr>
        <w:t>.</w:t>
      </w:r>
    </w:p>
    <w:p w:rsidR="00000000" w:rsidRDefault="00E503CB">
      <w:pPr>
        <w:pStyle w:val="Heading4"/>
        <w:rPr>
          <w:rFonts w:hAnsi="Times New Roman" w:cs="Times New Roman"/>
          <w:bCs w:val="0"/>
          <w:szCs w:val="24"/>
        </w:rPr>
      </w:pPr>
      <w:r>
        <w:rPr>
          <w:rFonts w:cs="Times New Roman"/>
          <w:bCs w:val="0"/>
          <w:szCs w:val="24"/>
        </w:rPr>
        <w:fldChar w:fldCharType="begin"/>
      </w:r>
      <w:r>
        <w:rPr>
          <w:rFonts w:cs="Times New Roman"/>
          <w:bCs w:val="0"/>
          <w:szCs w:val="24"/>
        </w:rPr>
        <w:instrText>xe "setDney:Posylka"</w:instrText>
      </w:r>
      <w:r>
        <w:rPr>
          <w:rFonts w:cs="Times New Roman"/>
          <w:bCs w:val="0"/>
          <w:szCs w:val="24"/>
        </w:rPr>
        <w:fldChar w:fldCharType="end"/>
      </w:r>
      <w:r>
        <w:rPr>
          <w:rFonts w:cs="Times New Roman"/>
          <w:bCs w:val="0"/>
          <w:szCs w:val="24"/>
        </w:rPr>
        <w:fldChar w:fldCharType="begin"/>
      </w:r>
      <w:r>
        <w:rPr>
          <w:rFonts w:cs="Times New Roman"/>
          <w:bCs w:val="0"/>
          <w:szCs w:val="24"/>
        </w:rPr>
        <w:instrText>xe "Posylka:setDney"</w:instrText>
      </w:r>
      <w:r>
        <w:rPr>
          <w:rFonts w:cs="Times New Roman"/>
          <w:bCs w:val="0"/>
          <w:szCs w:val="24"/>
        </w:rPr>
        <w:fldChar w:fldCharType="end"/>
      </w:r>
      <w:r>
        <w:rPr>
          <w:rFonts w:hAnsi="Times New Roman" w:cs="Times New Roman"/>
          <w:bCs w:val="0"/>
          <w:szCs w:val="24"/>
        </w:rPr>
        <w:t>void Posylka::setDney (int dn)</w:t>
      </w:r>
    </w:p>
    <w:p w:rsidR="00000000" w:rsidRDefault="00E503CB">
      <w:pPr>
        <w:pStyle w:val="ListContinue1"/>
        <w:rPr>
          <w:szCs w:val="24"/>
        </w:rPr>
      </w:pPr>
      <w:bookmarkStart w:id="59" w:name="AAAAAAAADH"/>
      <w:bookmarkEnd w:id="59"/>
    </w:p>
    <w:p w:rsidR="00000000" w:rsidRDefault="00E503CB">
      <w:pPr>
        <w:pStyle w:val="ListContinue1"/>
        <w:rPr>
          <w:szCs w:val="24"/>
        </w:rPr>
      </w:pPr>
      <w:r>
        <w:rPr>
          <w:szCs w:val="24"/>
        </w:rPr>
        <w:t xml:space="preserve">Установить количество дней в пути </w:t>
      </w:r>
    </w:p>
    <w:p w:rsidR="00000000" w:rsidRDefault="00E503CB">
      <w:pPr>
        <w:pStyle w:val="BodyText"/>
        <w:adjustRightInd/>
        <w:ind w:left="360"/>
        <w:rPr>
          <w:szCs w:val="24"/>
        </w:rPr>
      </w:pPr>
    </w:p>
    <w:p w:rsidR="00000000" w:rsidRDefault="00E503CB">
      <w:pPr>
        <w:pStyle w:val="Heading5"/>
        <w:ind w:left="360"/>
        <w:jc w:val="both"/>
        <w:rPr>
          <w:rFonts w:cs="Times New Roman"/>
          <w:bCs w:val="0"/>
          <w:szCs w:val="24"/>
        </w:rPr>
      </w:pPr>
      <w:r>
        <w:rPr>
          <w:rFonts w:cs="Times New Roman"/>
          <w:bCs w:val="0"/>
          <w:szCs w:val="24"/>
        </w:rPr>
        <w:t>Аргументы</w:t>
      </w:r>
    </w:p>
    <w:tbl>
      <w:tblPr>
        <w:tblW w:w="0" w:type="auto"/>
        <w:tblInd w:w="41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1761"/>
        <w:gridCol w:w="6561"/>
      </w:tblGrid>
      <w:tr w:rsidR="00000000">
        <w:tblPrEx>
          <w:tblCellMar>
            <w:top w:w="0" w:type="dxa"/>
            <w:bottom w:w="0" w:type="dxa"/>
          </w:tblCellMar>
        </w:tblPrEx>
        <w:tc>
          <w:tcPr>
            <w:tcW w:w="1761" w:type="dxa"/>
          </w:tcPr>
          <w:p w:rsidR="00000000" w:rsidRDefault="00E503CB">
            <w:pPr>
              <w:rPr>
                <w:szCs w:val="24"/>
              </w:rPr>
            </w:pPr>
            <w:r>
              <w:rPr>
                <w:i/>
                <w:szCs w:val="24"/>
              </w:rPr>
              <w:t>dn</w:t>
            </w:r>
            <w:r>
              <w:rPr>
                <w:szCs w:val="24"/>
              </w:rPr>
              <w:t xml:space="preserve"> </w:t>
            </w:r>
          </w:p>
        </w:tc>
        <w:tc>
          <w:tcPr>
            <w:tcW w:w="6561" w:type="dxa"/>
          </w:tcPr>
          <w:p w:rsidR="00000000" w:rsidRDefault="00E503CB">
            <w:pPr>
              <w:rPr>
                <w:szCs w:val="24"/>
              </w:rPr>
            </w:pPr>
            <w:r>
              <w:rPr>
                <w:szCs w:val="24"/>
              </w:rPr>
              <w:t xml:space="preserve">Количество дней (0 - не в пути) </w:t>
            </w:r>
          </w:p>
        </w:tc>
      </w:tr>
    </w:tbl>
    <w:p w:rsidR="00000000" w:rsidRDefault="00E503CB">
      <w:pPr>
        <w:pStyle w:val="ListContinue1"/>
        <w:rPr>
          <w:szCs w:val="24"/>
        </w:rPr>
      </w:pPr>
      <w:r>
        <w:rPr>
          <w:szCs w:val="24"/>
        </w:rPr>
        <w:t xml:space="preserve">См. определение в файле </w:t>
      </w:r>
      <w:r>
        <w:rPr>
          <w:b/>
          <w:szCs w:val="24"/>
        </w:rPr>
        <w:t>PochtaThings.cpp</w:t>
      </w:r>
      <w:r>
        <w:rPr>
          <w:szCs w:val="24"/>
        </w:rPr>
        <w:t xml:space="preserve"> строка </w:t>
      </w:r>
      <w:r>
        <w:rPr>
          <w:b/>
          <w:szCs w:val="24"/>
        </w:rPr>
        <w:t>61</w:t>
      </w:r>
    </w:p>
    <w:p w:rsidR="00000000" w:rsidRDefault="00E503CB">
      <w:pPr>
        <w:pStyle w:val="ListContinue1"/>
        <w:rPr>
          <w:szCs w:val="24"/>
        </w:rPr>
      </w:pPr>
      <w:r>
        <w:rPr>
          <w:szCs w:val="24"/>
        </w:rPr>
        <w:t>Пере</w:t>
      </w:r>
      <w:r>
        <w:rPr>
          <w:szCs w:val="24"/>
        </w:rPr>
        <w:t xml:space="preserve">крестные ссылки </w:t>
      </w:r>
      <w:r>
        <w:rPr>
          <w:b/>
          <w:szCs w:val="24"/>
        </w:rPr>
        <w:t>ostalosDney</w:t>
      </w:r>
      <w:r>
        <w:rPr>
          <w:szCs w:val="24"/>
        </w:rPr>
        <w:t>.</w:t>
      </w:r>
    </w:p>
    <w:p w:rsidR="00000000" w:rsidRDefault="00E503CB">
      <w:pPr>
        <w:pStyle w:val="ListContinue1"/>
        <w:rPr>
          <w:szCs w:val="24"/>
        </w:rPr>
      </w:pPr>
      <w:r>
        <w:rPr>
          <w:szCs w:val="24"/>
        </w:rPr>
        <w:t xml:space="preserve">Используется в </w:t>
      </w:r>
      <w:r>
        <w:rPr>
          <w:b/>
          <w:szCs w:val="24"/>
        </w:rPr>
        <w:t>Holder::peresmotretPosylki()</w:t>
      </w:r>
      <w:r>
        <w:rPr>
          <w:szCs w:val="24"/>
        </w:rPr>
        <w:t xml:space="preserve">, </w:t>
      </w:r>
      <w:r>
        <w:rPr>
          <w:b/>
          <w:szCs w:val="24"/>
        </w:rPr>
        <w:t>Holder::udalitOtdel()</w:t>
      </w:r>
      <w:r>
        <w:rPr>
          <w:szCs w:val="24"/>
        </w:rPr>
        <w:t xml:space="preserve"> и </w:t>
      </w:r>
      <w:r>
        <w:rPr>
          <w:b/>
          <w:szCs w:val="24"/>
        </w:rPr>
        <w:t>Holder::zagruzit()</w:t>
      </w:r>
      <w:r>
        <w:rPr>
          <w:szCs w:val="24"/>
        </w:rPr>
        <w:t>.</w:t>
      </w:r>
    </w:p>
    <w:p w:rsidR="00000000" w:rsidRDefault="00E503CB">
      <w:pPr>
        <w:pStyle w:val="Heading4"/>
        <w:rPr>
          <w:rFonts w:cs="Times New Roman"/>
          <w:bCs w:val="0"/>
          <w:szCs w:val="24"/>
        </w:rPr>
      </w:pPr>
      <w:r>
        <w:rPr>
          <w:rFonts w:hAnsi="Times New Roman" w:cs="Times New Roman"/>
          <w:bCs w:val="0"/>
          <w:szCs w:val="24"/>
        </w:rPr>
        <w:fldChar w:fldCharType="begin"/>
      </w:r>
      <w:r>
        <w:rPr>
          <w:rFonts w:hAnsi="Times New Roman" w:cs="Times New Roman"/>
          <w:bCs w:val="0"/>
          <w:szCs w:val="24"/>
        </w:rPr>
        <w:instrText>xe "setGde:Posylka"</w:instrText>
      </w:r>
      <w:r>
        <w:rPr>
          <w:rFonts w:hAnsi="Times New Roman" w:cs="Times New Roman"/>
          <w:bCs w:val="0"/>
          <w:szCs w:val="24"/>
        </w:rPr>
        <w:fldChar w:fldCharType="end"/>
      </w:r>
      <w:r>
        <w:rPr>
          <w:rFonts w:hAnsi="Times New Roman" w:cs="Times New Roman"/>
          <w:bCs w:val="0"/>
          <w:szCs w:val="24"/>
        </w:rPr>
        <w:fldChar w:fldCharType="begin"/>
      </w:r>
      <w:r>
        <w:rPr>
          <w:rFonts w:hAnsi="Times New Roman" w:cs="Times New Roman"/>
          <w:bCs w:val="0"/>
          <w:szCs w:val="24"/>
        </w:rPr>
        <w:instrText>xe "Posylka:setGde"</w:instrText>
      </w:r>
      <w:r>
        <w:rPr>
          <w:rFonts w:hAnsi="Times New Roman" w:cs="Times New Roman"/>
          <w:bCs w:val="0"/>
          <w:szCs w:val="24"/>
        </w:rPr>
        <w:fldChar w:fldCharType="end"/>
      </w:r>
      <w:r>
        <w:rPr>
          <w:rFonts w:cs="Times New Roman"/>
          <w:bCs w:val="0"/>
          <w:szCs w:val="24"/>
        </w:rPr>
        <w:t>void Posylka::setGde (int id)</w:t>
      </w:r>
    </w:p>
    <w:p w:rsidR="00000000" w:rsidRDefault="00E503CB">
      <w:pPr>
        <w:pStyle w:val="ListContinue1"/>
        <w:rPr>
          <w:szCs w:val="24"/>
        </w:rPr>
      </w:pPr>
      <w:bookmarkStart w:id="60" w:name="AAAAAAAADI"/>
      <w:bookmarkEnd w:id="60"/>
    </w:p>
    <w:p w:rsidR="00000000" w:rsidRDefault="00E503CB">
      <w:pPr>
        <w:pStyle w:val="ListContinue1"/>
        <w:rPr>
          <w:szCs w:val="24"/>
        </w:rPr>
      </w:pPr>
      <w:r>
        <w:rPr>
          <w:szCs w:val="24"/>
        </w:rPr>
        <w:t xml:space="preserve">Установить текущее отделение посылки </w:t>
      </w:r>
    </w:p>
    <w:p w:rsidR="00000000" w:rsidRDefault="00E503CB">
      <w:pPr>
        <w:pStyle w:val="BodyText"/>
        <w:adjustRightInd/>
        <w:ind w:left="360"/>
        <w:rPr>
          <w:szCs w:val="24"/>
        </w:rPr>
      </w:pPr>
    </w:p>
    <w:p w:rsidR="00000000" w:rsidRDefault="00E503CB">
      <w:pPr>
        <w:pStyle w:val="Heading5"/>
        <w:ind w:left="360"/>
        <w:jc w:val="both"/>
        <w:rPr>
          <w:rFonts w:cs="Times New Roman"/>
          <w:bCs w:val="0"/>
          <w:szCs w:val="24"/>
        </w:rPr>
      </w:pPr>
      <w:r>
        <w:rPr>
          <w:rFonts w:cs="Times New Roman"/>
          <w:bCs w:val="0"/>
          <w:szCs w:val="24"/>
        </w:rPr>
        <w:t>Аргуме</w:t>
      </w:r>
      <w:r>
        <w:rPr>
          <w:rFonts w:cs="Times New Roman"/>
          <w:bCs w:val="0"/>
          <w:szCs w:val="24"/>
        </w:rPr>
        <w:t>нты</w:t>
      </w:r>
    </w:p>
    <w:tbl>
      <w:tblPr>
        <w:tblW w:w="0" w:type="auto"/>
        <w:tblInd w:w="41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1761"/>
        <w:gridCol w:w="6561"/>
      </w:tblGrid>
      <w:tr w:rsidR="00000000">
        <w:tblPrEx>
          <w:tblCellMar>
            <w:top w:w="0" w:type="dxa"/>
            <w:bottom w:w="0" w:type="dxa"/>
          </w:tblCellMar>
        </w:tblPrEx>
        <w:tc>
          <w:tcPr>
            <w:tcW w:w="1761" w:type="dxa"/>
          </w:tcPr>
          <w:p w:rsidR="00000000" w:rsidRDefault="00E503CB">
            <w:pPr>
              <w:rPr>
                <w:szCs w:val="24"/>
              </w:rPr>
            </w:pPr>
            <w:r>
              <w:rPr>
                <w:i/>
                <w:szCs w:val="24"/>
              </w:rPr>
              <w:t>id</w:t>
            </w:r>
            <w:r>
              <w:rPr>
                <w:szCs w:val="24"/>
              </w:rPr>
              <w:t xml:space="preserve"> </w:t>
            </w:r>
          </w:p>
        </w:tc>
        <w:tc>
          <w:tcPr>
            <w:tcW w:w="6561" w:type="dxa"/>
          </w:tcPr>
          <w:p w:rsidR="00000000" w:rsidRDefault="00E503CB">
            <w:pPr>
              <w:rPr>
                <w:szCs w:val="24"/>
              </w:rPr>
            </w:pPr>
            <w:r>
              <w:rPr>
                <w:szCs w:val="24"/>
              </w:rPr>
              <w:t xml:space="preserve">ID отделения </w:t>
            </w:r>
          </w:p>
        </w:tc>
      </w:tr>
    </w:tbl>
    <w:p w:rsidR="00000000" w:rsidRDefault="00E503CB">
      <w:pPr>
        <w:pStyle w:val="ListContinue1"/>
        <w:rPr>
          <w:szCs w:val="24"/>
        </w:rPr>
      </w:pPr>
      <w:r>
        <w:rPr>
          <w:szCs w:val="24"/>
        </w:rPr>
        <w:t xml:space="preserve">См. определение в файле </w:t>
      </w:r>
      <w:r>
        <w:rPr>
          <w:b/>
          <w:szCs w:val="24"/>
        </w:rPr>
        <w:t>PochtaThings.cpp</w:t>
      </w:r>
      <w:r>
        <w:rPr>
          <w:szCs w:val="24"/>
        </w:rPr>
        <w:t xml:space="preserve"> строка </w:t>
      </w:r>
      <w:r>
        <w:rPr>
          <w:b/>
          <w:szCs w:val="24"/>
        </w:rPr>
        <w:t>60</w:t>
      </w:r>
    </w:p>
    <w:p w:rsidR="00000000" w:rsidRDefault="00E503CB">
      <w:pPr>
        <w:pStyle w:val="ListContinue1"/>
        <w:rPr>
          <w:szCs w:val="24"/>
        </w:rPr>
      </w:pPr>
      <w:r>
        <w:rPr>
          <w:szCs w:val="24"/>
        </w:rPr>
        <w:t xml:space="preserve">Перекрестные ссылки </w:t>
      </w:r>
      <w:r>
        <w:rPr>
          <w:b/>
          <w:szCs w:val="24"/>
        </w:rPr>
        <w:t>seychasGde</w:t>
      </w:r>
      <w:r>
        <w:rPr>
          <w:szCs w:val="24"/>
        </w:rPr>
        <w:t>.</w:t>
      </w:r>
    </w:p>
    <w:p w:rsidR="00000000" w:rsidRDefault="00E503CB">
      <w:pPr>
        <w:pStyle w:val="ListContinue1"/>
        <w:rPr>
          <w:szCs w:val="24"/>
        </w:rPr>
      </w:pPr>
      <w:r>
        <w:rPr>
          <w:szCs w:val="24"/>
        </w:rPr>
        <w:t xml:space="preserve">Используется в </w:t>
      </w:r>
      <w:r>
        <w:rPr>
          <w:b/>
          <w:szCs w:val="24"/>
        </w:rPr>
        <w:t>Holder::udalitOtdel()</w:t>
      </w:r>
      <w:r>
        <w:rPr>
          <w:szCs w:val="24"/>
        </w:rPr>
        <w:t xml:space="preserve"> и </w:t>
      </w:r>
      <w:r>
        <w:rPr>
          <w:b/>
          <w:szCs w:val="24"/>
        </w:rPr>
        <w:t>Holder::zagruzit()</w:t>
      </w:r>
      <w:r>
        <w:rPr>
          <w:szCs w:val="24"/>
        </w:rPr>
        <w:t>.</w:t>
      </w:r>
    </w:p>
    <w:p w:rsidR="00000000" w:rsidRDefault="00E503CB">
      <w:pPr>
        <w:pBdr>
          <w:bottom w:val="single" w:sz="2" w:space="1" w:color="auto"/>
        </w:pBdr>
        <w:rPr>
          <w:rFonts w:ascii="Arial" w:hAnsi="Arial"/>
          <w:b/>
          <w:szCs w:val="24"/>
        </w:rPr>
      </w:pPr>
    </w:p>
    <w:p w:rsidR="00000000" w:rsidRDefault="00E503CB">
      <w:pPr>
        <w:pStyle w:val="Heading3"/>
        <w:rPr>
          <w:rFonts w:cs="Times New Roman"/>
          <w:bCs w:val="0"/>
        </w:rPr>
      </w:pPr>
      <w:bookmarkStart w:id="61" w:name="AAAAAAAADJ"/>
      <w:bookmarkEnd w:id="61"/>
      <w:r>
        <w:rPr>
          <w:rFonts w:cs="Times New Roman"/>
          <w:bCs w:val="0"/>
        </w:rPr>
        <w:t>Данные класса</w:t>
      </w:r>
    </w:p>
    <w:p w:rsidR="00000000" w:rsidRDefault="00E503CB">
      <w:pPr>
        <w:pStyle w:val="Heading4"/>
        <w:rPr>
          <w:rFonts w:cs="Times New Roman"/>
          <w:bCs w:val="0"/>
          <w:szCs w:val="24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>xe "izOtdela:Posylka"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>xe "Posylka:izOtdela"</w:instrText>
      </w:r>
      <w:r>
        <w:rPr>
          <w:sz w:val="24"/>
          <w:szCs w:val="24"/>
        </w:rPr>
        <w:fldChar w:fldCharType="end"/>
      </w:r>
      <w:r>
        <w:rPr>
          <w:rFonts w:cs="Times New Roman"/>
          <w:bCs w:val="0"/>
          <w:szCs w:val="24"/>
        </w:rPr>
        <w:t>int Posylka::izOtdela</w:t>
      </w:r>
      <w:r>
        <w:rPr>
          <w:rFonts w:ascii="Courier New" w:hAnsi="Courier New" w:cs="Times New Roman"/>
          <w:bCs w:val="0"/>
          <w:szCs w:val="24"/>
        </w:rPr>
        <w:t>[private]</w:t>
      </w:r>
    </w:p>
    <w:p w:rsidR="00000000" w:rsidRDefault="00E503CB">
      <w:pPr>
        <w:pStyle w:val="ListContinue1"/>
        <w:rPr>
          <w:szCs w:val="24"/>
        </w:rPr>
      </w:pPr>
      <w:bookmarkStart w:id="62" w:name="AAAAAAAADK"/>
      <w:bookmarkEnd w:id="62"/>
    </w:p>
    <w:p w:rsidR="00000000" w:rsidRDefault="00E503CB">
      <w:pPr>
        <w:pStyle w:val="ListContinue1"/>
        <w:rPr>
          <w:szCs w:val="24"/>
        </w:rPr>
      </w:pPr>
      <w:r>
        <w:rPr>
          <w:szCs w:val="24"/>
        </w:rPr>
        <w:t xml:space="preserve">ID отделения отправителя </w:t>
      </w:r>
    </w:p>
    <w:p w:rsidR="00000000" w:rsidRDefault="00E503CB">
      <w:pPr>
        <w:pStyle w:val="ListContinue1"/>
        <w:rPr>
          <w:szCs w:val="24"/>
        </w:rPr>
      </w:pPr>
      <w:r>
        <w:rPr>
          <w:szCs w:val="24"/>
        </w:rPr>
        <w:t xml:space="preserve">См. определение в файле </w:t>
      </w:r>
      <w:r>
        <w:rPr>
          <w:b/>
          <w:szCs w:val="24"/>
        </w:rPr>
        <w:t>PochtaThings.h</w:t>
      </w:r>
      <w:r>
        <w:rPr>
          <w:szCs w:val="24"/>
        </w:rPr>
        <w:t xml:space="preserve"> строка </w:t>
      </w:r>
      <w:r>
        <w:rPr>
          <w:b/>
          <w:szCs w:val="24"/>
        </w:rPr>
        <w:t>85</w:t>
      </w:r>
    </w:p>
    <w:p w:rsidR="00000000" w:rsidRDefault="00E503CB">
      <w:pPr>
        <w:pStyle w:val="ListContinue1"/>
        <w:rPr>
          <w:szCs w:val="24"/>
        </w:rPr>
      </w:pPr>
      <w:r>
        <w:rPr>
          <w:szCs w:val="24"/>
        </w:rPr>
        <w:t xml:space="preserve">Используется в </w:t>
      </w:r>
      <w:r>
        <w:rPr>
          <w:b/>
          <w:szCs w:val="24"/>
        </w:rPr>
        <w:t>getOtkuda()</w:t>
      </w:r>
      <w:r>
        <w:rPr>
          <w:szCs w:val="24"/>
        </w:rPr>
        <w:t xml:space="preserve">, </w:t>
      </w:r>
      <w:r>
        <w:rPr>
          <w:b/>
          <w:szCs w:val="24"/>
        </w:rPr>
        <w:t>Posylka()</w:t>
      </w:r>
      <w:r>
        <w:rPr>
          <w:szCs w:val="24"/>
        </w:rPr>
        <w:t xml:space="preserve"> и </w:t>
      </w:r>
      <w:r>
        <w:rPr>
          <w:b/>
          <w:szCs w:val="24"/>
        </w:rPr>
        <w:t>Posylka()</w:t>
      </w:r>
      <w:r>
        <w:rPr>
          <w:szCs w:val="24"/>
        </w:rPr>
        <w:t>.</w:t>
      </w:r>
    </w:p>
    <w:p w:rsidR="00000000" w:rsidRDefault="00E503CB">
      <w:pPr>
        <w:pStyle w:val="Heading4"/>
        <w:rPr>
          <w:rFonts w:cs="Times New Roman"/>
          <w:bCs w:val="0"/>
          <w:szCs w:val="24"/>
        </w:rPr>
      </w:pPr>
      <w:r>
        <w:rPr>
          <w:rFonts w:cs="Times New Roman"/>
          <w:bCs w:val="0"/>
          <w:szCs w:val="24"/>
        </w:rPr>
        <w:fldChar w:fldCharType="begin"/>
      </w:r>
      <w:r>
        <w:rPr>
          <w:rFonts w:cs="Times New Roman"/>
          <w:bCs w:val="0"/>
          <w:szCs w:val="24"/>
        </w:rPr>
        <w:instrText>xe "ostalosDney:Posylka"</w:instrText>
      </w:r>
      <w:r>
        <w:rPr>
          <w:rFonts w:cs="Times New Roman"/>
          <w:bCs w:val="0"/>
          <w:szCs w:val="24"/>
        </w:rPr>
        <w:fldChar w:fldCharType="end"/>
      </w:r>
      <w:r>
        <w:rPr>
          <w:rFonts w:cs="Times New Roman"/>
          <w:bCs w:val="0"/>
          <w:szCs w:val="24"/>
        </w:rPr>
        <w:fldChar w:fldCharType="begin"/>
      </w:r>
      <w:r>
        <w:rPr>
          <w:rFonts w:cs="Times New Roman"/>
          <w:bCs w:val="0"/>
          <w:szCs w:val="24"/>
        </w:rPr>
        <w:instrText>xe "Posylka:ostalosDney"</w:instrText>
      </w:r>
      <w:r>
        <w:rPr>
          <w:rFonts w:cs="Times New Roman"/>
          <w:bCs w:val="0"/>
          <w:szCs w:val="24"/>
        </w:rPr>
        <w:fldChar w:fldCharType="end"/>
      </w:r>
      <w:r>
        <w:rPr>
          <w:rFonts w:cs="Times New Roman"/>
          <w:bCs w:val="0"/>
          <w:szCs w:val="24"/>
        </w:rPr>
        <w:t>int Posylka::ostalosDney</w:t>
      </w:r>
      <w:r>
        <w:rPr>
          <w:rFonts w:ascii="Courier New" w:hAnsi="Courier New" w:cs="Times New Roman"/>
          <w:bCs w:val="0"/>
          <w:szCs w:val="24"/>
        </w:rPr>
        <w:t>[private]</w:t>
      </w:r>
    </w:p>
    <w:p w:rsidR="00000000" w:rsidRDefault="00E503CB">
      <w:pPr>
        <w:pStyle w:val="ListContinue1"/>
        <w:rPr>
          <w:szCs w:val="24"/>
        </w:rPr>
      </w:pPr>
      <w:bookmarkStart w:id="63" w:name="AAAAAAAADL"/>
      <w:bookmarkEnd w:id="63"/>
    </w:p>
    <w:p w:rsidR="00000000" w:rsidRDefault="00E503CB">
      <w:pPr>
        <w:pStyle w:val="ListContinue1"/>
        <w:rPr>
          <w:szCs w:val="24"/>
        </w:rPr>
      </w:pPr>
      <w:r>
        <w:rPr>
          <w:szCs w:val="24"/>
        </w:rPr>
        <w:t xml:space="preserve">Осталось дней в пути (0 - не в пути). </w:t>
      </w:r>
    </w:p>
    <w:p w:rsidR="00000000" w:rsidRDefault="00E503CB">
      <w:pPr>
        <w:pStyle w:val="ListContinue1"/>
        <w:rPr>
          <w:szCs w:val="24"/>
        </w:rPr>
      </w:pPr>
      <w:r>
        <w:rPr>
          <w:szCs w:val="24"/>
        </w:rPr>
        <w:t xml:space="preserve">См. определение в файле </w:t>
      </w:r>
      <w:r>
        <w:rPr>
          <w:b/>
          <w:szCs w:val="24"/>
        </w:rPr>
        <w:t>PochtaThings.h</w:t>
      </w:r>
      <w:r>
        <w:rPr>
          <w:szCs w:val="24"/>
        </w:rPr>
        <w:t xml:space="preserve"> строка </w:t>
      </w:r>
      <w:r>
        <w:rPr>
          <w:b/>
          <w:szCs w:val="24"/>
        </w:rPr>
        <w:t>88</w:t>
      </w:r>
    </w:p>
    <w:p w:rsidR="00000000" w:rsidRDefault="00E503CB">
      <w:pPr>
        <w:pStyle w:val="ListContinue1"/>
        <w:rPr>
          <w:szCs w:val="24"/>
        </w:rPr>
      </w:pPr>
      <w:r>
        <w:rPr>
          <w:szCs w:val="24"/>
        </w:rPr>
        <w:t xml:space="preserve">Используется в </w:t>
      </w:r>
      <w:r>
        <w:rPr>
          <w:b/>
          <w:szCs w:val="24"/>
        </w:rPr>
        <w:t>getDney()</w:t>
      </w:r>
      <w:r>
        <w:rPr>
          <w:szCs w:val="24"/>
        </w:rPr>
        <w:t xml:space="preserve">, </w:t>
      </w:r>
      <w:r>
        <w:rPr>
          <w:b/>
          <w:szCs w:val="24"/>
        </w:rPr>
        <w:t>Posylka()</w:t>
      </w:r>
      <w:r>
        <w:rPr>
          <w:szCs w:val="24"/>
        </w:rPr>
        <w:t xml:space="preserve">, </w:t>
      </w:r>
      <w:r>
        <w:rPr>
          <w:b/>
          <w:szCs w:val="24"/>
        </w:rPr>
        <w:t>Posylka()</w:t>
      </w:r>
      <w:r>
        <w:rPr>
          <w:szCs w:val="24"/>
        </w:rPr>
        <w:t xml:space="preserve">, </w:t>
      </w:r>
      <w:r>
        <w:rPr>
          <w:b/>
          <w:szCs w:val="24"/>
        </w:rPr>
        <w:t>proshloDney()</w:t>
      </w:r>
      <w:r>
        <w:rPr>
          <w:szCs w:val="24"/>
        </w:rPr>
        <w:t xml:space="preserve"> и </w:t>
      </w:r>
      <w:r>
        <w:rPr>
          <w:b/>
          <w:szCs w:val="24"/>
        </w:rPr>
        <w:t>setDney()</w:t>
      </w:r>
      <w:r>
        <w:rPr>
          <w:szCs w:val="24"/>
        </w:rPr>
        <w:t>.</w:t>
      </w:r>
    </w:p>
    <w:p w:rsidR="00000000" w:rsidRDefault="00E503CB">
      <w:pPr>
        <w:pStyle w:val="Heading4"/>
        <w:rPr>
          <w:rFonts w:cs="Times New Roman"/>
          <w:bCs w:val="0"/>
          <w:szCs w:val="24"/>
        </w:rPr>
      </w:pPr>
      <w:r>
        <w:rPr>
          <w:rFonts w:cs="Times New Roman"/>
          <w:bCs w:val="0"/>
          <w:szCs w:val="24"/>
        </w:rPr>
        <w:fldChar w:fldCharType="begin"/>
      </w:r>
      <w:r>
        <w:rPr>
          <w:rFonts w:cs="Times New Roman"/>
          <w:bCs w:val="0"/>
          <w:szCs w:val="24"/>
        </w:rPr>
        <w:instrText>xe "otpravitel:Posylka"</w:instrText>
      </w:r>
      <w:r>
        <w:rPr>
          <w:rFonts w:cs="Times New Roman"/>
          <w:bCs w:val="0"/>
          <w:szCs w:val="24"/>
        </w:rPr>
        <w:fldChar w:fldCharType="end"/>
      </w:r>
      <w:r>
        <w:rPr>
          <w:rFonts w:cs="Times New Roman"/>
          <w:bCs w:val="0"/>
          <w:szCs w:val="24"/>
        </w:rPr>
        <w:fldChar w:fldCharType="begin"/>
      </w:r>
      <w:r>
        <w:rPr>
          <w:rFonts w:cs="Times New Roman"/>
          <w:bCs w:val="0"/>
          <w:szCs w:val="24"/>
        </w:rPr>
        <w:instrText>xe "Posylka:otpravitel"</w:instrText>
      </w:r>
      <w:r>
        <w:rPr>
          <w:rFonts w:cs="Times New Roman"/>
          <w:bCs w:val="0"/>
          <w:szCs w:val="24"/>
        </w:rPr>
        <w:fldChar w:fldCharType="end"/>
      </w:r>
      <w:r>
        <w:rPr>
          <w:rFonts w:cs="Times New Roman"/>
          <w:bCs w:val="0"/>
          <w:szCs w:val="24"/>
        </w:rPr>
        <w:t xml:space="preserve">std::string </w:t>
      </w:r>
      <w:r>
        <w:rPr>
          <w:rFonts w:cs="Times New Roman"/>
          <w:bCs w:val="0"/>
          <w:szCs w:val="24"/>
        </w:rPr>
        <w:t>Posylka::otpravitel</w:t>
      </w:r>
      <w:r>
        <w:rPr>
          <w:rFonts w:ascii="Courier New" w:hAnsi="Courier New" w:cs="Times New Roman"/>
          <w:bCs w:val="0"/>
          <w:szCs w:val="24"/>
        </w:rPr>
        <w:t>[private]</w:t>
      </w:r>
    </w:p>
    <w:p w:rsidR="00000000" w:rsidRDefault="00E503CB">
      <w:pPr>
        <w:pStyle w:val="ListContinue1"/>
        <w:rPr>
          <w:szCs w:val="24"/>
        </w:rPr>
      </w:pPr>
      <w:bookmarkStart w:id="64" w:name="AAAAAAAADM"/>
      <w:bookmarkEnd w:id="64"/>
    </w:p>
    <w:p w:rsidR="00000000" w:rsidRDefault="00E503CB">
      <w:pPr>
        <w:pStyle w:val="ListContinue1"/>
        <w:rPr>
          <w:szCs w:val="24"/>
        </w:rPr>
      </w:pPr>
      <w:r>
        <w:rPr>
          <w:szCs w:val="24"/>
        </w:rPr>
        <w:t xml:space="preserve">ФИО отправителя </w:t>
      </w:r>
    </w:p>
    <w:p w:rsidR="00000000" w:rsidRDefault="00E503CB">
      <w:pPr>
        <w:pStyle w:val="ListContinue1"/>
        <w:rPr>
          <w:szCs w:val="24"/>
        </w:rPr>
      </w:pPr>
      <w:r>
        <w:rPr>
          <w:szCs w:val="24"/>
        </w:rPr>
        <w:t xml:space="preserve">См. определение в файле </w:t>
      </w:r>
      <w:r>
        <w:rPr>
          <w:b/>
          <w:szCs w:val="24"/>
        </w:rPr>
        <w:t>PochtaThings.h</w:t>
      </w:r>
      <w:r>
        <w:rPr>
          <w:szCs w:val="24"/>
        </w:rPr>
        <w:t xml:space="preserve"> строка </w:t>
      </w:r>
      <w:r>
        <w:rPr>
          <w:b/>
          <w:szCs w:val="24"/>
        </w:rPr>
        <w:t>82</w:t>
      </w:r>
    </w:p>
    <w:p w:rsidR="00000000" w:rsidRDefault="00E503CB">
      <w:pPr>
        <w:pStyle w:val="ListContinue1"/>
        <w:rPr>
          <w:szCs w:val="24"/>
        </w:rPr>
      </w:pPr>
      <w:r>
        <w:rPr>
          <w:szCs w:val="24"/>
        </w:rPr>
        <w:t xml:space="preserve">Используется в </w:t>
      </w:r>
      <w:r>
        <w:rPr>
          <w:b/>
          <w:szCs w:val="24"/>
        </w:rPr>
        <w:t>getOtpr()</w:t>
      </w:r>
      <w:r>
        <w:rPr>
          <w:szCs w:val="24"/>
        </w:rPr>
        <w:t xml:space="preserve">, </w:t>
      </w:r>
      <w:r>
        <w:rPr>
          <w:b/>
          <w:szCs w:val="24"/>
        </w:rPr>
        <w:t>Posylka()</w:t>
      </w:r>
      <w:r>
        <w:rPr>
          <w:szCs w:val="24"/>
        </w:rPr>
        <w:t xml:space="preserve"> и </w:t>
      </w:r>
      <w:r>
        <w:rPr>
          <w:b/>
          <w:szCs w:val="24"/>
        </w:rPr>
        <w:t>Posylka()</w:t>
      </w:r>
      <w:r>
        <w:rPr>
          <w:szCs w:val="24"/>
        </w:rPr>
        <w:t>.</w:t>
      </w:r>
    </w:p>
    <w:p w:rsidR="00000000" w:rsidRDefault="00E503CB">
      <w:pPr>
        <w:pStyle w:val="Heading4"/>
        <w:rPr>
          <w:rFonts w:cs="Times New Roman"/>
          <w:bCs w:val="0"/>
          <w:szCs w:val="24"/>
        </w:rPr>
      </w:pPr>
      <w:r>
        <w:rPr>
          <w:rFonts w:cs="Times New Roman"/>
          <w:bCs w:val="0"/>
          <w:szCs w:val="24"/>
        </w:rPr>
        <w:fldChar w:fldCharType="begin"/>
      </w:r>
      <w:r>
        <w:rPr>
          <w:rFonts w:cs="Times New Roman"/>
          <w:bCs w:val="0"/>
          <w:szCs w:val="24"/>
        </w:rPr>
        <w:instrText>xe "poluchatel:Posylka"</w:instrText>
      </w:r>
      <w:r>
        <w:rPr>
          <w:rFonts w:cs="Times New Roman"/>
          <w:bCs w:val="0"/>
          <w:szCs w:val="24"/>
        </w:rPr>
        <w:fldChar w:fldCharType="end"/>
      </w:r>
      <w:r>
        <w:rPr>
          <w:rFonts w:cs="Times New Roman"/>
          <w:bCs w:val="0"/>
          <w:szCs w:val="24"/>
        </w:rPr>
        <w:fldChar w:fldCharType="begin"/>
      </w:r>
      <w:r>
        <w:rPr>
          <w:rFonts w:cs="Times New Roman"/>
          <w:bCs w:val="0"/>
          <w:szCs w:val="24"/>
        </w:rPr>
        <w:instrText>xe "Posylka:poluchatel"</w:instrText>
      </w:r>
      <w:r>
        <w:rPr>
          <w:rFonts w:cs="Times New Roman"/>
          <w:bCs w:val="0"/>
          <w:szCs w:val="24"/>
        </w:rPr>
        <w:fldChar w:fldCharType="end"/>
      </w:r>
      <w:r>
        <w:rPr>
          <w:rFonts w:cs="Times New Roman"/>
          <w:bCs w:val="0"/>
          <w:szCs w:val="24"/>
        </w:rPr>
        <w:t>std::string Posylka::poluchatel</w:t>
      </w:r>
      <w:r>
        <w:rPr>
          <w:rFonts w:ascii="Courier New" w:hAnsi="Courier New" w:cs="Times New Roman"/>
          <w:bCs w:val="0"/>
          <w:szCs w:val="24"/>
        </w:rPr>
        <w:t>[private]</w:t>
      </w:r>
    </w:p>
    <w:p w:rsidR="00000000" w:rsidRDefault="00E503CB">
      <w:pPr>
        <w:pStyle w:val="ListContinue1"/>
        <w:rPr>
          <w:szCs w:val="24"/>
        </w:rPr>
      </w:pPr>
      <w:bookmarkStart w:id="65" w:name="AAAAAAAADN"/>
      <w:bookmarkEnd w:id="65"/>
    </w:p>
    <w:p w:rsidR="00000000" w:rsidRDefault="00E503CB">
      <w:pPr>
        <w:pStyle w:val="ListContinue1"/>
        <w:rPr>
          <w:szCs w:val="24"/>
        </w:rPr>
      </w:pPr>
      <w:r>
        <w:rPr>
          <w:szCs w:val="24"/>
        </w:rPr>
        <w:t xml:space="preserve">ФИО получателя </w:t>
      </w:r>
    </w:p>
    <w:p w:rsidR="00000000" w:rsidRDefault="00E503CB">
      <w:pPr>
        <w:pStyle w:val="ListContinue1"/>
        <w:rPr>
          <w:szCs w:val="24"/>
        </w:rPr>
      </w:pPr>
      <w:r>
        <w:rPr>
          <w:szCs w:val="24"/>
        </w:rPr>
        <w:t xml:space="preserve">См. определение в файле </w:t>
      </w:r>
      <w:r>
        <w:rPr>
          <w:b/>
          <w:szCs w:val="24"/>
        </w:rPr>
        <w:t>PochtaThings.h</w:t>
      </w:r>
      <w:r>
        <w:rPr>
          <w:szCs w:val="24"/>
        </w:rPr>
        <w:t xml:space="preserve"> строка </w:t>
      </w:r>
      <w:r>
        <w:rPr>
          <w:b/>
          <w:szCs w:val="24"/>
        </w:rPr>
        <w:t>83</w:t>
      </w:r>
    </w:p>
    <w:p w:rsidR="00000000" w:rsidRDefault="00E503CB">
      <w:pPr>
        <w:pStyle w:val="ListContinue1"/>
        <w:rPr>
          <w:szCs w:val="24"/>
        </w:rPr>
      </w:pPr>
      <w:r>
        <w:rPr>
          <w:szCs w:val="24"/>
        </w:rPr>
        <w:t xml:space="preserve">Используется в </w:t>
      </w:r>
      <w:r>
        <w:rPr>
          <w:b/>
          <w:szCs w:val="24"/>
        </w:rPr>
        <w:t>getPol()</w:t>
      </w:r>
      <w:r>
        <w:rPr>
          <w:szCs w:val="24"/>
        </w:rPr>
        <w:t xml:space="preserve">, </w:t>
      </w:r>
      <w:r>
        <w:rPr>
          <w:b/>
          <w:szCs w:val="24"/>
        </w:rPr>
        <w:t>Posylka()</w:t>
      </w:r>
      <w:r>
        <w:rPr>
          <w:szCs w:val="24"/>
        </w:rPr>
        <w:t xml:space="preserve"> и </w:t>
      </w:r>
      <w:r>
        <w:rPr>
          <w:b/>
          <w:szCs w:val="24"/>
        </w:rPr>
        <w:t>Posylka()</w:t>
      </w:r>
      <w:r>
        <w:rPr>
          <w:szCs w:val="24"/>
        </w:rPr>
        <w:t>.</w:t>
      </w:r>
    </w:p>
    <w:p w:rsidR="00000000" w:rsidRDefault="00E503CB">
      <w:pPr>
        <w:pStyle w:val="Heading4"/>
        <w:rPr>
          <w:rFonts w:cs="Times New Roman"/>
          <w:bCs w:val="0"/>
          <w:szCs w:val="24"/>
        </w:rPr>
      </w:pPr>
      <w:r>
        <w:rPr>
          <w:rFonts w:cs="Times New Roman"/>
          <w:bCs w:val="0"/>
          <w:szCs w:val="24"/>
        </w:rPr>
        <w:fldChar w:fldCharType="begin"/>
      </w:r>
      <w:r>
        <w:rPr>
          <w:rFonts w:cs="Times New Roman"/>
          <w:bCs w:val="0"/>
          <w:szCs w:val="24"/>
        </w:rPr>
        <w:instrText>xe "seychasGde:Posylka"</w:instrText>
      </w:r>
      <w:r>
        <w:rPr>
          <w:rFonts w:cs="Times New Roman"/>
          <w:bCs w:val="0"/>
          <w:szCs w:val="24"/>
        </w:rPr>
        <w:fldChar w:fldCharType="end"/>
      </w:r>
      <w:r>
        <w:rPr>
          <w:rFonts w:cs="Times New Roman"/>
          <w:bCs w:val="0"/>
          <w:szCs w:val="24"/>
        </w:rPr>
        <w:fldChar w:fldCharType="begin"/>
      </w:r>
      <w:r>
        <w:rPr>
          <w:rFonts w:cs="Times New Roman"/>
          <w:bCs w:val="0"/>
          <w:szCs w:val="24"/>
        </w:rPr>
        <w:instrText>xe "Posylka:seychasGde"</w:instrText>
      </w:r>
      <w:r>
        <w:rPr>
          <w:rFonts w:cs="Times New Roman"/>
          <w:bCs w:val="0"/>
          <w:szCs w:val="24"/>
        </w:rPr>
        <w:fldChar w:fldCharType="end"/>
      </w:r>
      <w:r>
        <w:rPr>
          <w:rFonts w:cs="Times New Roman"/>
          <w:bCs w:val="0"/>
          <w:szCs w:val="24"/>
        </w:rPr>
        <w:t>int Posylka::seychasGde</w:t>
      </w:r>
      <w:r>
        <w:rPr>
          <w:rFonts w:ascii="Courier New" w:hAnsi="Courier New" w:cs="Times New Roman"/>
          <w:bCs w:val="0"/>
          <w:szCs w:val="24"/>
        </w:rPr>
        <w:t>[private]</w:t>
      </w:r>
    </w:p>
    <w:p w:rsidR="00000000" w:rsidRDefault="00E503CB">
      <w:pPr>
        <w:pStyle w:val="ListContinue1"/>
        <w:rPr>
          <w:szCs w:val="24"/>
        </w:rPr>
      </w:pPr>
      <w:bookmarkStart w:id="66" w:name="AAAAAAAADO"/>
      <w:bookmarkEnd w:id="66"/>
    </w:p>
    <w:p w:rsidR="00000000" w:rsidRDefault="00E503CB">
      <w:pPr>
        <w:pStyle w:val="ListContinue1"/>
        <w:rPr>
          <w:szCs w:val="24"/>
        </w:rPr>
      </w:pPr>
      <w:r>
        <w:rPr>
          <w:szCs w:val="24"/>
        </w:rPr>
        <w:t>ID текущего отделе</w:t>
      </w:r>
      <w:r>
        <w:rPr>
          <w:szCs w:val="24"/>
        </w:rPr>
        <w:t xml:space="preserve">ния (или откуда выехала). </w:t>
      </w:r>
    </w:p>
    <w:p w:rsidR="00000000" w:rsidRDefault="00E503CB">
      <w:pPr>
        <w:pStyle w:val="ListContinue1"/>
        <w:rPr>
          <w:szCs w:val="24"/>
        </w:rPr>
      </w:pPr>
      <w:r>
        <w:rPr>
          <w:szCs w:val="24"/>
        </w:rPr>
        <w:t xml:space="preserve">См. определение в файле </w:t>
      </w:r>
      <w:r>
        <w:rPr>
          <w:b/>
          <w:szCs w:val="24"/>
        </w:rPr>
        <w:t>PochtaThings.h</w:t>
      </w:r>
      <w:r>
        <w:rPr>
          <w:szCs w:val="24"/>
        </w:rPr>
        <w:t xml:space="preserve"> строка </w:t>
      </w:r>
      <w:r>
        <w:rPr>
          <w:b/>
          <w:szCs w:val="24"/>
        </w:rPr>
        <w:t>87</w:t>
      </w:r>
    </w:p>
    <w:p w:rsidR="00000000" w:rsidRDefault="00E503CB">
      <w:pPr>
        <w:pStyle w:val="ListContinue1"/>
        <w:rPr>
          <w:szCs w:val="24"/>
        </w:rPr>
      </w:pPr>
      <w:r>
        <w:rPr>
          <w:szCs w:val="24"/>
        </w:rPr>
        <w:t xml:space="preserve">Используется в </w:t>
      </w:r>
      <w:r>
        <w:rPr>
          <w:b/>
          <w:szCs w:val="24"/>
        </w:rPr>
        <w:t>getGde()</w:t>
      </w:r>
      <w:r>
        <w:rPr>
          <w:szCs w:val="24"/>
        </w:rPr>
        <w:t xml:space="preserve">, </w:t>
      </w:r>
      <w:r>
        <w:rPr>
          <w:b/>
          <w:szCs w:val="24"/>
        </w:rPr>
        <w:t>Posylka()</w:t>
      </w:r>
      <w:r>
        <w:rPr>
          <w:szCs w:val="24"/>
        </w:rPr>
        <w:t xml:space="preserve">, </w:t>
      </w:r>
      <w:r>
        <w:rPr>
          <w:b/>
          <w:szCs w:val="24"/>
        </w:rPr>
        <w:t>Posylka()</w:t>
      </w:r>
      <w:r>
        <w:rPr>
          <w:szCs w:val="24"/>
        </w:rPr>
        <w:t xml:space="preserve">, </w:t>
      </w:r>
      <w:r>
        <w:rPr>
          <w:b/>
          <w:szCs w:val="24"/>
        </w:rPr>
        <w:t>proshloDney()</w:t>
      </w:r>
      <w:r>
        <w:rPr>
          <w:szCs w:val="24"/>
        </w:rPr>
        <w:t xml:space="preserve"> и </w:t>
      </w:r>
      <w:r>
        <w:rPr>
          <w:b/>
          <w:szCs w:val="24"/>
        </w:rPr>
        <w:t>setGde()</w:t>
      </w:r>
      <w:r>
        <w:rPr>
          <w:szCs w:val="24"/>
        </w:rPr>
        <w:t>.</w:t>
      </w:r>
    </w:p>
    <w:p w:rsidR="00000000" w:rsidRDefault="00E503CB">
      <w:pPr>
        <w:pStyle w:val="Heading4"/>
        <w:rPr>
          <w:rFonts w:cs="Times New Roman"/>
          <w:bCs w:val="0"/>
          <w:szCs w:val="24"/>
        </w:rPr>
      </w:pPr>
      <w:r>
        <w:rPr>
          <w:rFonts w:cs="Times New Roman"/>
          <w:bCs w:val="0"/>
          <w:szCs w:val="24"/>
        </w:rPr>
        <w:fldChar w:fldCharType="begin"/>
      </w:r>
      <w:r>
        <w:rPr>
          <w:rFonts w:cs="Times New Roman"/>
          <w:bCs w:val="0"/>
          <w:szCs w:val="24"/>
        </w:rPr>
        <w:instrText>xe "treker:Posylka"</w:instrText>
      </w:r>
      <w:r>
        <w:rPr>
          <w:rFonts w:cs="Times New Roman"/>
          <w:bCs w:val="0"/>
          <w:szCs w:val="24"/>
        </w:rPr>
        <w:fldChar w:fldCharType="end"/>
      </w:r>
      <w:r>
        <w:rPr>
          <w:rFonts w:cs="Times New Roman"/>
          <w:bCs w:val="0"/>
          <w:szCs w:val="24"/>
        </w:rPr>
        <w:fldChar w:fldCharType="begin"/>
      </w:r>
      <w:r>
        <w:rPr>
          <w:rFonts w:cs="Times New Roman"/>
          <w:bCs w:val="0"/>
          <w:szCs w:val="24"/>
        </w:rPr>
        <w:instrText>xe "Posylka:treker"</w:instrText>
      </w:r>
      <w:r>
        <w:rPr>
          <w:rFonts w:cs="Times New Roman"/>
          <w:bCs w:val="0"/>
          <w:szCs w:val="24"/>
        </w:rPr>
        <w:fldChar w:fldCharType="end"/>
      </w:r>
      <w:r>
        <w:rPr>
          <w:rFonts w:cs="Times New Roman"/>
          <w:bCs w:val="0"/>
          <w:szCs w:val="24"/>
        </w:rPr>
        <w:t>std::string Posylka::treker</w:t>
      </w:r>
      <w:r>
        <w:rPr>
          <w:rFonts w:ascii="Courier New" w:hAnsi="Courier New" w:cs="Times New Roman"/>
          <w:bCs w:val="0"/>
          <w:szCs w:val="24"/>
        </w:rPr>
        <w:t>[private]</w:t>
      </w:r>
    </w:p>
    <w:p w:rsidR="00000000" w:rsidRDefault="00E503CB">
      <w:pPr>
        <w:pStyle w:val="ListContinue1"/>
        <w:rPr>
          <w:szCs w:val="24"/>
        </w:rPr>
      </w:pPr>
      <w:bookmarkStart w:id="67" w:name="AAAAAAAADP"/>
      <w:bookmarkEnd w:id="67"/>
    </w:p>
    <w:p w:rsidR="00000000" w:rsidRDefault="00E503CB">
      <w:pPr>
        <w:pStyle w:val="ListContinue1"/>
        <w:rPr>
          <w:szCs w:val="24"/>
        </w:rPr>
      </w:pPr>
      <w:r>
        <w:rPr>
          <w:szCs w:val="24"/>
        </w:rPr>
        <w:t>Трек-но</w:t>
      </w:r>
      <w:r>
        <w:rPr>
          <w:szCs w:val="24"/>
        </w:rPr>
        <w:t xml:space="preserve">мер посылки </w:t>
      </w:r>
    </w:p>
    <w:p w:rsidR="00000000" w:rsidRDefault="00E503CB">
      <w:pPr>
        <w:pStyle w:val="ListContinue1"/>
        <w:rPr>
          <w:szCs w:val="24"/>
        </w:rPr>
      </w:pPr>
      <w:r>
        <w:rPr>
          <w:szCs w:val="24"/>
        </w:rPr>
        <w:t xml:space="preserve">См. определение в файле </w:t>
      </w:r>
      <w:r>
        <w:rPr>
          <w:b/>
          <w:szCs w:val="24"/>
        </w:rPr>
        <w:t>PochtaThings.h</w:t>
      </w:r>
      <w:r>
        <w:rPr>
          <w:szCs w:val="24"/>
        </w:rPr>
        <w:t xml:space="preserve"> строка </w:t>
      </w:r>
      <w:r>
        <w:rPr>
          <w:b/>
          <w:szCs w:val="24"/>
        </w:rPr>
        <w:t>81</w:t>
      </w:r>
    </w:p>
    <w:p w:rsidR="00000000" w:rsidRDefault="00E503CB">
      <w:pPr>
        <w:pStyle w:val="ListContinue1"/>
        <w:rPr>
          <w:szCs w:val="24"/>
        </w:rPr>
      </w:pPr>
      <w:r>
        <w:rPr>
          <w:szCs w:val="24"/>
        </w:rPr>
        <w:t xml:space="preserve">Используется в </w:t>
      </w:r>
      <w:r>
        <w:rPr>
          <w:b/>
          <w:szCs w:val="24"/>
        </w:rPr>
        <w:t>getTr()</w:t>
      </w:r>
      <w:r>
        <w:rPr>
          <w:szCs w:val="24"/>
        </w:rPr>
        <w:t xml:space="preserve">, </w:t>
      </w:r>
      <w:r>
        <w:rPr>
          <w:b/>
          <w:szCs w:val="24"/>
        </w:rPr>
        <w:t>Posylka()</w:t>
      </w:r>
      <w:r>
        <w:rPr>
          <w:szCs w:val="24"/>
        </w:rPr>
        <w:t xml:space="preserve"> и </w:t>
      </w:r>
      <w:r>
        <w:rPr>
          <w:b/>
          <w:szCs w:val="24"/>
        </w:rPr>
        <w:t>Posylka()</w:t>
      </w:r>
      <w:r>
        <w:rPr>
          <w:szCs w:val="24"/>
        </w:rPr>
        <w:t>.</w:t>
      </w:r>
    </w:p>
    <w:p w:rsidR="00000000" w:rsidRDefault="00E503CB">
      <w:pPr>
        <w:pStyle w:val="Heading4"/>
        <w:rPr>
          <w:rFonts w:cs="Times New Roman"/>
          <w:bCs w:val="0"/>
          <w:szCs w:val="24"/>
        </w:rPr>
      </w:pPr>
      <w:r>
        <w:rPr>
          <w:rFonts w:cs="Times New Roman"/>
          <w:bCs w:val="0"/>
          <w:szCs w:val="24"/>
        </w:rPr>
        <w:fldChar w:fldCharType="begin"/>
      </w:r>
      <w:r>
        <w:rPr>
          <w:rFonts w:cs="Times New Roman"/>
          <w:bCs w:val="0"/>
          <w:szCs w:val="24"/>
        </w:rPr>
        <w:instrText>xe "ves:Posylka"</w:instrText>
      </w:r>
      <w:r>
        <w:rPr>
          <w:rFonts w:cs="Times New Roman"/>
          <w:bCs w:val="0"/>
          <w:szCs w:val="24"/>
        </w:rPr>
        <w:fldChar w:fldCharType="end"/>
      </w:r>
      <w:r>
        <w:rPr>
          <w:rFonts w:cs="Times New Roman"/>
          <w:bCs w:val="0"/>
          <w:szCs w:val="24"/>
        </w:rPr>
        <w:fldChar w:fldCharType="begin"/>
      </w:r>
      <w:r>
        <w:rPr>
          <w:rFonts w:cs="Times New Roman"/>
          <w:bCs w:val="0"/>
          <w:szCs w:val="24"/>
        </w:rPr>
        <w:instrText>xe "Posylka:ves"</w:instrText>
      </w:r>
      <w:r>
        <w:rPr>
          <w:rFonts w:cs="Times New Roman"/>
          <w:bCs w:val="0"/>
          <w:szCs w:val="24"/>
        </w:rPr>
        <w:fldChar w:fldCharType="end"/>
      </w:r>
      <w:r>
        <w:rPr>
          <w:rFonts w:cs="Times New Roman"/>
          <w:bCs w:val="0"/>
          <w:szCs w:val="24"/>
        </w:rPr>
        <w:t>double Posylka::ves</w:t>
      </w:r>
      <w:r>
        <w:rPr>
          <w:rFonts w:ascii="Courier New" w:hAnsi="Courier New" w:cs="Times New Roman"/>
          <w:bCs w:val="0"/>
          <w:szCs w:val="24"/>
        </w:rPr>
        <w:t>[private]</w:t>
      </w:r>
    </w:p>
    <w:p w:rsidR="00000000" w:rsidRDefault="00E503CB">
      <w:pPr>
        <w:pStyle w:val="ListContinue1"/>
        <w:rPr>
          <w:szCs w:val="24"/>
        </w:rPr>
      </w:pPr>
      <w:bookmarkStart w:id="68" w:name="AAAAAAAADQ"/>
      <w:bookmarkEnd w:id="68"/>
    </w:p>
    <w:p w:rsidR="00000000" w:rsidRDefault="00E503CB">
      <w:pPr>
        <w:pStyle w:val="ListContinue1"/>
        <w:rPr>
          <w:szCs w:val="24"/>
        </w:rPr>
      </w:pPr>
      <w:r>
        <w:rPr>
          <w:szCs w:val="24"/>
        </w:rPr>
        <w:t xml:space="preserve">Вес в килограммах </w:t>
      </w:r>
    </w:p>
    <w:p w:rsidR="00000000" w:rsidRDefault="00E503CB">
      <w:pPr>
        <w:pStyle w:val="ListContinue1"/>
        <w:rPr>
          <w:szCs w:val="24"/>
        </w:rPr>
      </w:pPr>
      <w:r>
        <w:rPr>
          <w:szCs w:val="24"/>
        </w:rPr>
        <w:t xml:space="preserve">См. определение в файле </w:t>
      </w:r>
      <w:r>
        <w:rPr>
          <w:b/>
          <w:szCs w:val="24"/>
        </w:rPr>
        <w:t>PochtaThings.h</w:t>
      </w:r>
      <w:r>
        <w:rPr>
          <w:szCs w:val="24"/>
        </w:rPr>
        <w:t xml:space="preserve"> стр</w:t>
      </w:r>
      <w:r>
        <w:rPr>
          <w:szCs w:val="24"/>
        </w:rPr>
        <w:t xml:space="preserve">ока </w:t>
      </w:r>
      <w:r>
        <w:rPr>
          <w:b/>
          <w:szCs w:val="24"/>
        </w:rPr>
        <w:t>84</w:t>
      </w:r>
    </w:p>
    <w:p w:rsidR="00000000" w:rsidRDefault="00E503CB">
      <w:pPr>
        <w:pStyle w:val="ListContinue1"/>
        <w:rPr>
          <w:szCs w:val="24"/>
        </w:rPr>
      </w:pPr>
      <w:r>
        <w:rPr>
          <w:szCs w:val="24"/>
        </w:rPr>
        <w:t xml:space="preserve">Используется в </w:t>
      </w:r>
      <w:r>
        <w:rPr>
          <w:b/>
          <w:szCs w:val="24"/>
        </w:rPr>
        <w:t>getVes()</w:t>
      </w:r>
      <w:r>
        <w:rPr>
          <w:szCs w:val="24"/>
        </w:rPr>
        <w:t xml:space="preserve">, </w:t>
      </w:r>
      <w:r>
        <w:rPr>
          <w:b/>
          <w:szCs w:val="24"/>
        </w:rPr>
        <w:t>Posylka()</w:t>
      </w:r>
      <w:r>
        <w:rPr>
          <w:szCs w:val="24"/>
        </w:rPr>
        <w:t xml:space="preserve"> и </w:t>
      </w:r>
      <w:r>
        <w:rPr>
          <w:b/>
          <w:szCs w:val="24"/>
        </w:rPr>
        <w:t>Posylka()</w:t>
      </w:r>
      <w:r>
        <w:rPr>
          <w:szCs w:val="24"/>
        </w:rPr>
        <w:t>.</w:t>
      </w:r>
    </w:p>
    <w:p w:rsidR="00000000" w:rsidRDefault="00E503CB">
      <w:pPr>
        <w:pStyle w:val="Heading4"/>
        <w:rPr>
          <w:rFonts w:cs="Times New Roman"/>
          <w:bCs w:val="0"/>
          <w:szCs w:val="24"/>
        </w:rPr>
      </w:pPr>
      <w:r>
        <w:rPr>
          <w:rFonts w:cs="Times New Roman"/>
          <w:bCs w:val="0"/>
          <w:szCs w:val="24"/>
        </w:rPr>
        <w:fldChar w:fldCharType="begin"/>
      </w:r>
      <w:r>
        <w:rPr>
          <w:rFonts w:cs="Times New Roman"/>
          <w:bCs w:val="0"/>
          <w:szCs w:val="24"/>
        </w:rPr>
        <w:instrText>xe "vOtdel:Posylka"</w:instrText>
      </w:r>
      <w:r>
        <w:rPr>
          <w:rFonts w:cs="Times New Roman"/>
          <w:bCs w:val="0"/>
          <w:szCs w:val="24"/>
        </w:rPr>
        <w:fldChar w:fldCharType="end"/>
      </w:r>
      <w:r>
        <w:rPr>
          <w:rFonts w:cs="Times New Roman"/>
          <w:bCs w:val="0"/>
          <w:szCs w:val="24"/>
        </w:rPr>
        <w:fldChar w:fldCharType="begin"/>
      </w:r>
      <w:r>
        <w:rPr>
          <w:rFonts w:cs="Times New Roman"/>
          <w:bCs w:val="0"/>
          <w:szCs w:val="24"/>
        </w:rPr>
        <w:instrText>xe "Posylka:vOtdel"</w:instrText>
      </w:r>
      <w:r>
        <w:rPr>
          <w:rFonts w:cs="Times New Roman"/>
          <w:bCs w:val="0"/>
          <w:szCs w:val="24"/>
        </w:rPr>
        <w:fldChar w:fldCharType="end"/>
      </w:r>
      <w:r>
        <w:rPr>
          <w:rFonts w:cs="Times New Roman"/>
          <w:bCs w:val="0"/>
          <w:szCs w:val="24"/>
        </w:rPr>
        <w:t>int Posylka::vOtdel</w:t>
      </w:r>
      <w:r>
        <w:rPr>
          <w:rFonts w:ascii="Courier New" w:hAnsi="Courier New" w:cs="Times New Roman"/>
          <w:bCs w:val="0"/>
          <w:szCs w:val="24"/>
        </w:rPr>
        <w:t>[private]</w:t>
      </w:r>
    </w:p>
    <w:p w:rsidR="00000000" w:rsidRDefault="00E503CB">
      <w:pPr>
        <w:pStyle w:val="ListContinue1"/>
        <w:rPr>
          <w:szCs w:val="24"/>
        </w:rPr>
      </w:pPr>
      <w:bookmarkStart w:id="69" w:name="AAAAAAAADR"/>
      <w:bookmarkEnd w:id="69"/>
    </w:p>
    <w:p w:rsidR="00000000" w:rsidRDefault="00E503CB">
      <w:pPr>
        <w:pStyle w:val="ListContinue1"/>
        <w:rPr>
          <w:szCs w:val="24"/>
        </w:rPr>
      </w:pPr>
      <w:r>
        <w:rPr>
          <w:szCs w:val="24"/>
        </w:rPr>
        <w:t xml:space="preserve">ID отделения получателя </w:t>
      </w:r>
    </w:p>
    <w:p w:rsidR="00000000" w:rsidRDefault="00E503CB">
      <w:pPr>
        <w:pStyle w:val="ListContinue1"/>
        <w:rPr>
          <w:szCs w:val="24"/>
        </w:rPr>
      </w:pPr>
      <w:r>
        <w:rPr>
          <w:szCs w:val="24"/>
        </w:rPr>
        <w:t xml:space="preserve">См. определение в файле </w:t>
      </w:r>
      <w:r>
        <w:rPr>
          <w:b/>
          <w:szCs w:val="24"/>
        </w:rPr>
        <w:t>PochtaThings.h</w:t>
      </w:r>
      <w:r>
        <w:rPr>
          <w:szCs w:val="24"/>
        </w:rPr>
        <w:t xml:space="preserve"> строка </w:t>
      </w:r>
      <w:r>
        <w:rPr>
          <w:b/>
          <w:szCs w:val="24"/>
        </w:rPr>
        <w:t>86</w:t>
      </w:r>
    </w:p>
    <w:p w:rsidR="00000000" w:rsidRDefault="00E503CB">
      <w:pPr>
        <w:pStyle w:val="ListContinue1"/>
        <w:rPr>
          <w:szCs w:val="24"/>
        </w:rPr>
      </w:pPr>
      <w:r>
        <w:rPr>
          <w:szCs w:val="24"/>
        </w:rPr>
        <w:t xml:space="preserve">Используется в </w:t>
      </w:r>
      <w:r>
        <w:rPr>
          <w:b/>
          <w:szCs w:val="24"/>
        </w:rPr>
        <w:t>getKuda()</w:t>
      </w:r>
      <w:r>
        <w:rPr>
          <w:szCs w:val="24"/>
        </w:rPr>
        <w:t xml:space="preserve">, </w:t>
      </w:r>
      <w:r>
        <w:rPr>
          <w:b/>
          <w:szCs w:val="24"/>
        </w:rPr>
        <w:t>Posylka()</w:t>
      </w:r>
      <w:r>
        <w:rPr>
          <w:szCs w:val="24"/>
        </w:rPr>
        <w:t xml:space="preserve">, </w:t>
      </w:r>
      <w:r>
        <w:rPr>
          <w:b/>
          <w:szCs w:val="24"/>
        </w:rPr>
        <w:t>Posylka()</w:t>
      </w:r>
      <w:r>
        <w:rPr>
          <w:szCs w:val="24"/>
        </w:rPr>
        <w:t xml:space="preserve"> и </w:t>
      </w:r>
      <w:r>
        <w:rPr>
          <w:b/>
          <w:szCs w:val="24"/>
        </w:rPr>
        <w:t>proshloDney()</w:t>
      </w:r>
      <w:r>
        <w:rPr>
          <w:szCs w:val="24"/>
        </w:rPr>
        <w:t>.</w:t>
      </w:r>
    </w:p>
    <w:p w:rsidR="00000000" w:rsidRDefault="00E503CB">
      <w:pPr>
        <w:pBdr>
          <w:bottom w:val="single" w:sz="2" w:space="1" w:color="auto"/>
        </w:pBdr>
        <w:rPr>
          <w:rFonts w:ascii="Arial" w:hAnsi="Arial"/>
          <w:b/>
          <w:szCs w:val="24"/>
        </w:rPr>
      </w:pPr>
    </w:p>
    <w:p w:rsidR="00000000" w:rsidRDefault="00E503CB">
      <w:pPr>
        <w:pStyle w:val="Heading4"/>
        <w:rPr>
          <w:rFonts w:cs="Times New Roman"/>
          <w:bCs w:val="0"/>
          <w:szCs w:val="24"/>
        </w:rPr>
      </w:pPr>
      <w:r>
        <w:rPr>
          <w:rFonts w:cs="Times New Roman"/>
          <w:bCs w:val="0"/>
          <w:szCs w:val="24"/>
        </w:rPr>
        <w:t>Объявления и описания членов классов находятся в файлах:</w:t>
      </w:r>
    </w:p>
    <w:p w:rsidR="00000000" w:rsidRDefault="00E503CB">
      <w:pPr>
        <w:widowControl w:val="0"/>
        <w:adjustRightInd w:val="0"/>
        <w:rPr>
          <w:sz w:val="24"/>
          <w:szCs w:val="24"/>
        </w:rPr>
        <w:sectPr w:rsidR="00000000">
          <w:pgSz w:w="11900" w:h="16840"/>
          <w:pgMar w:top="1440" w:right="1800" w:bottom="1440" w:left="1800" w:header="720" w:footer="720" w:gutter="0"/>
          <w:cols w:space="720"/>
          <w:noEndnote/>
        </w:sectPr>
      </w:pPr>
      <w:r>
        <w:rPr>
          <w:b/>
          <w:szCs w:val="24"/>
        </w:rPr>
        <w:t>PochtaThings.hPochtaThings.cpp</w:t>
      </w:r>
    </w:p>
    <w:p w:rsidR="00000000" w:rsidRDefault="00E503CB">
      <w:pPr>
        <w:pStyle w:val="Heading1"/>
        <w:rPr>
          <w:rFonts w:cs="Times New Roman"/>
          <w:bCs w:val="0"/>
          <w:szCs w:val="24"/>
        </w:rPr>
      </w:pPr>
      <w:r>
        <w:rPr>
          <w:rFonts w:cs="Times New Roman"/>
          <w:bCs w:val="0"/>
          <w:szCs w:val="24"/>
        </w:rPr>
        <w:t>Файлы</w:t>
      </w:r>
      <w:r>
        <w:rPr>
          <w:rFonts w:cs="Times New Roman"/>
          <w:bCs w:val="0"/>
          <w:szCs w:val="24"/>
        </w:rPr>
        <w:fldChar w:fldCharType="begin"/>
      </w:r>
      <w:r>
        <w:rPr>
          <w:rFonts w:cs="Times New Roman"/>
          <w:bCs w:val="0"/>
          <w:szCs w:val="24"/>
        </w:rPr>
        <w:instrText>tc "Файлы"</w:instrText>
      </w:r>
      <w:r>
        <w:rPr>
          <w:rFonts w:cs="Times New Roman"/>
          <w:bCs w:val="0"/>
          <w:szCs w:val="24"/>
        </w:rPr>
        <w:fldChar w:fldCharType="end"/>
      </w:r>
    </w:p>
    <w:p w:rsidR="00000000" w:rsidRDefault="00E503CB">
      <w:pPr>
        <w:pStyle w:val="Heading2"/>
        <w:rPr>
          <w:rFonts w:cs="Times New Roman"/>
          <w:bCs w:val="0"/>
          <w:szCs w:val="24"/>
        </w:rPr>
      </w:pPr>
      <w:r>
        <w:rPr>
          <w:rFonts w:cs="Times New Roman"/>
          <w:bCs w:val="0"/>
          <w:szCs w:val="24"/>
        </w:rPr>
        <w:t>Файл BazaDannih.cpp</w:t>
      </w:r>
    </w:p>
    <w:p w:rsidR="00000000" w:rsidRDefault="00E503CB">
      <w:pPr>
        <w:widowControl w:val="0"/>
        <w:adjustRightInd w:val="0"/>
        <w:rPr>
          <w:sz w:val="24"/>
          <w:szCs w:val="24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tc </w:instrText>
      </w:r>
      <w:r>
        <w:rPr>
          <w:sz w:val="24"/>
          <w:szCs w:val="24"/>
        </w:rPr>
        <w:instrText xml:space="preserve"> \l 2 </w:instrText>
      </w:r>
      <w:r>
        <w:rPr>
          <w:sz w:val="24"/>
          <w:szCs w:val="24"/>
        </w:rPr>
        <w:instrText>"</w:instrText>
      </w:r>
      <w:r>
        <w:rPr>
          <w:sz w:val="24"/>
          <w:szCs w:val="24"/>
        </w:rPr>
        <w:instrText>BazaDannih.cpp"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>xe "BazaDannih.cpp"</w:instrText>
      </w:r>
      <w:r>
        <w:rPr>
          <w:sz w:val="24"/>
          <w:szCs w:val="24"/>
        </w:rPr>
        <w:fldChar w:fldCharType="end"/>
      </w:r>
      <w:bookmarkStart w:id="70" w:name="AAAAAAAAAJ"/>
      <w:bookmarkEnd w:id="70"/>
    </w:p>
    <w:p w:rsidR="00000000" w:rsidRDefault="00E503CB">
      <w:pPr>
        <w:widowControl w:val="0"/>
        <w:adjustRightInd w:val="0"/>
        <w:rPr>
          <w:sz w:val="24"/>
          <w:szCs w:val="24"/>
        </w:rPr>
      </w:pPr>
      <w:r>
        <w:rPr>
          <w:szCs w:val="24"/>
        </w:rPr>
        <w:t>Реализация клас</w:t>
      </w:r>
      <w:r>
        <w:rPr>
          <w:szCs w:val="24"/>
        </w:rPr>
        <w:t xml:space="preserve">са </w:t>
      </w:r>
      <w:r>
        <w:rPr>
          <w:b/>
          <w:szCs w:val="24"/>
        </w:rPr>
        <w:t>Holder</w:t>
      </w:r>
      <w:r>
        <w:rPr>
          <w:szCs w:val="24"/>
        </w:rPr>
        <w:t xml:space="preserve"> (хранилище данных). </w:t>
      </w:r>
    </w:p>
    <w:p w:rsidR="00000000" w:rsidRDefault="00E503CB">
      <w:pPr>
        <w:pStyle w:val="DenseText"/>
        <w:rPr>
          <w:szCs w:val="24"/>
        </w:rPr>
      </w:pPr>
      <w:r>
        <w:rPr>
          <w:rFonts w:ascii="Courier New" w:hAnsi="Courier New"/>
          <w:szCs w:val="24"/>
        </w:rPr>
        <w:t>#include "BazaDannih.h"</w:t>
      </w:r>
    </w:p>
    <w:p w:rsidR="00000000" w:rsidRDefault="00E503CB">
      <w:pPr>
        <w:pStyle w:val="DenseText"/>
        <w:rPr>
          <w:szCs w:val="24"/>
        </w:rPr>
      </w:pPr>
      <w:r>
        <w:rPr>
          <w:rFonts w:ascii="Courier New" w:hAnsi="Courier New"/>
          <w:szCs w:val="24"/>
        </w:rPr>
        <w:t>#include "VremyaMachinery.h"</w:t>
      </w:r>
    </w:p>
    <w:p w:rsidR="00000000" w:rsidRDefault="00E503CB">
      <w:pPr>
        <w:pStyle w:val="DenseText"/>
        <w:rPr>
          <w:szCs w:val="24"/>
        </w:rPr>
      </w:pPr>
      <w:r>
        <w:rPr>
          <w:rFonts w:ascii="Courier New" w:hAnsi="Courier New"/>
          <w:szCs w:val="24"/>
        </w:rPr>
        <w:t>#include &lt;cmath&gt;</w:t>
      </w:r>
    </w:p>
    <w:p w:rsidR="00000000" w:rsidRDefault="00E503CB">
      <w:pPr>
        <w:pStyle w:val="DenseText"/>
        <w:rPr>
          <w:szCs w:val="24"/>
        </w:rPr>
      </w:pPr>
      <w:r>
        <w:rPr>
          <w:rFonts w:ascii="Courier New" w:hAnsi="Courier New"/>
          <w:szCs w:val="24"/>
        </w:rPr>
        <w:t>#include &lt;fstream&gt;</w:t>
      </w:r>
    </w:p>
    <w:p w:rsidR="00000000" w:rsidRDefault="00E503CB">
      <w:pPr>
        <w:pStyle w:val="DenseText"/>
        <w:rPr>
          <w:szCs w:val="24"/>
        </w:rPr>
      </w:pPr>
      <w:r>
        <w:rPr>
          <w:rFonts w:ascii="Courier New" w:hAnsi="Courier New"/>
          <w:szCs w:val="24"/>
        </w:rPr>
        <w:t>#include &lt;iostream&gt;</w:t>
      </w:r>
    </w:p>
    <w:p w:rsidR="00000000" w:rsidRDefault="00E503CB">
      <w:pPr>
        <w:pStyle w:val="DenseText"/>
        <w:rPr>
          <w:szCs w:val="24"/>
        </w:rPr>
      </w:pPr>
      <w:r>
        <w:rPr>
          <w:rFonts w:ascii="Courier New" w:hAnsi="Courier New"/>
          <w:szCs w:val="24"/>
        </w:rPr>
        <w:t>#include &lt;sstream&gt;</w:t>
      </w:r>
    </w:p>
    <w:p w:rsidR="00000000" w:rsidRDefault="00E503CB">
      <w:pPr>
        <w:pStyle w:val="DenseText"/>
        <w:rPr>
          <w:szCs w:val="24"/>
        </w:rPr>
      </w:pPr>
      <w:r>
        <w:rPr>
          <w:rFonts w:ascii="Courier New" w:hAnsi="Courier New"/>
          <w:szCs w:val="24"/>
        </w:rPr>
        <w:t>#include &lt;string&gt;</w:t>
      </w:r>
    </w:p>
    <w:p w:rsidR="00000000" w:rsidRDefault="00E503CB">
      <w:pPr>
        <w:pBdr>
          <w:bottom w:val="single" w:sz="2" w:space="1" w:color="auto"/>
        </w:pBdr>
        <w:rPr>
          <w:sz w:val="24"/>
          <w:szCs w:val="24"/>
        </w:rPr>
      </w:pPr>
    </w:p>
    <w:p w:rsidR="00000000" w:rsidRDefault="00E503CB">
      <w:pPr>
        <w:pStyle w:val="Heading3"/>
        <w:rPr>
          <w:rFonts w:cs="Times New Roman"/>
          <w:bCs w:val="0"/>
        </w:rPr>
      </w:pPr>
      <w:r>
        <w:rPr>
          <w:rFonts w:cs="Times New Roman"/>
          <w:bCs w:val="0"/>
        </w:rPr>
        <w:t>Подробное описание</w:t>
      </w:r>
    </w:p>
    <w:p w:rsidR="00000000" w:rsidRDefault="00E503CB">
      <w:pPr>
        <w:pStyle w:val="BodyText"/>
        <w:rPr>
          <w:szCs w:val="24"/>
        </w:rPr>
      </w:pPr>
      <w:r>
        <w:rPr>
          <w:szCs w:val="24"/>
        </w:rPr>
        <w:t xml:space="preserve">Реализация класса </w:t>
      </w:r>
      <w:r>
        <w:rPr>
          <w:b/>
          <w:szCs w:val="24"/>
        </w:rPr>
        <w:t>Holder</w:t>
      </w:r>
      <w:r>
        <w:rPr>
          <w:szCs w:val="24"/>
        </w:rPr>
        <w:t xml:space="preserve"> (хранилище данных). </w:t>
      </w:r>
    </w:p>
    <w:p w:rsidR="00000000" w:rsidRDefault="00E503CB">
      <w:pPr>
        <w:pStyle w:val="BodyText"/>
        <w:rPr>
          <w:szCs w:val="24"/>
        </w:rPr>
      </w:pPr>
      <w:r>
        <w:rPr>
          <w:szCs w:val="24"/>
        </w:rPr>
        <w:t>Содержит осно</w:t>
      </w:r>
      <w:r>
        <w:rPr>
          <w:szCs w:val="24"/>
        </w:rPr>
        <w:t>вную бизнес-логику программы:</w:t>
      </w:r>
    </w:p>
    <w:p w:rsidR="00000000" w:rsidRDefault="00E503CB">
      <w:pPr>
        <w:widowControl w:val="0"/>
        <w:numPr>
          <w:ilvl w:val="0"/>
          <w:numId w:val="5"/>
        </w:numPr>
        <w:tabs>
          <w:tab w:val="left" w:pos="360"/>
        </w:tabs>
        <w:adjustRightInd w:val="0"/>
        <w:rPr>
          <w:rFonts w:eastAsia="Times New Roman"/>
          <w:kern w:val="1"/>
          <w:szCs w:val="24"/>
          <w:lang w:eastAsia="zh-CN" w:bidi="hi-IN"/>
        </w:rPr>
      </w:pPr>
      <w:r>
        <w:rPr>
          <w:rFonts w:eastAsia="Times New Roman"/>
          <w:kern w:val="1"/>
          <w:szCs w:val="24"/>
          <w:lang w:eastAsia="zh-CN" w:bidi="hi-IN"/>
        </w:rPr>
        <w:t>управление отделениями и посылками</w:t>
      </w:r>
    </w:p>
    <w:p w:rsidR="00000000" w:rsidRDefault="00E503CB">
      <w:pPr>
        <w:widowControl w:val="0"/>
        <w:numPr>
          <w:ilvl w:val="0"/>
          <w:numId w:val="5"/>
        </w:numPr>
        <w:tabs>
          <w:tab w:val="left" w:pos="360"/>
        </w:tabs>
        <w:adjustRightInd w:val="0"/>
        <w:rPr>
          <w:rFonts w:eastAsia="Times New Roman"/>
          <w:kern w:val="1"/>
          <w:szCs w:val="24"/>
          <w:lang w:eastAsia="zh-CN" w:bidi="hi-IN"/>
        </w:rPr>
      </w:pPr>
      <w:r>
        <w:rPr>
          <w:rFonts w:eastAsia="Times New Roman"/>
          <w:kern w:val="1"/>
          <w:szCs w:val="24"/>
          <w:lang w:eastAsia="zh-CN" w:bidi="hi-IN"/>
        </w:rPr>
        <w:t>расчёт расстояний между отделениями</w:t>
      </w:r>
    </w:p>
    <w:p w:rsidR="00000000" w:rsidRDefault="00E503CB">
      <w:pPr>
        <w:widowControl w:val="0"/>
        <w:numPr>
          <w:ilvl w:val="0"/>
          <w:numId w:val="5"/>
        </w:numPr>
        <w:tabs>
          <w:tab w:val="left" w:pos="360"/>
        </w:tabs>
        <w:adjustRightInd w:val="0"/>
        <w:rPr>
          <w:rFonts w:eastAsia="Times New Roman"/>
          <w:kern w:val="1"/>
          <w:szCs w:val="24"/>
          <w:lang w:eastAsia="zh-CN" w:bidi="hi-IN"/>
        </w:rPr>
      </w:pPr>
      <w:r>
        <w:rPr>
          <w:rFonts w:eastAsia="Times New Roman"/>
          <w:kern w:val="1"/>
          <w:szCs w:val="24"/>
          <w:lang w:eastAsia="zh-CN" w:bidi="hi-IN"/>
        </w:rPr>
        <w:t>прокрутка времени и перемещение посылок</w:t>
      </w:r>
    </w:p>
    <w:p w:rsidR="00000000" w:rsidRDefault="00E503CB">
      <w:pPr>
        <w:widowControl w:val="0"/>
        <w:numPr>
          <w:ilvl w:val="0"/>
          <w:numId w:val="5"/>
        </w:numPr>
        <w:tabs>
          <w:tab w:val="left" w:pos="360"/>
        </w:tabs>
        <w:adjustRightInd w:val="0"/>
        <w:rPr>
          <w:rFonts w:eastAsia="Times New Roman"/>
          <w:kern w:val="1"/>
          <w:szCs w:val="24"/>
          <w:lang w:eastAsia="zh-CN" w:bidi="hi-IN"/>
        </w:rPr>
      </w:pPr>
      <w:r>
        <w:rPr>
          <w:rFonts w:eastAsia="Times New Roman"/>
          <w:kern w:val="1"/>
          <w:szCs w:val="24"/>
          <w:lang w:eastAsia="zh-CN" w:bidi="hi-IN"/>
        </w:rPr>
        <w:t xml:space="preserve">загрузка и сохранение данных </w:t>
      </w:r>
    </w:p>
    <w:p w:rsidR="00000000" w:rsidRDefault="00E503CB">
      <w:pPr>
        <w:pStyle w:val="BodyText"/>
        <w:rPr>
          <w:szCs w:val="24"/>
        </w:rPr>
      </w:pPr>
    </w:p>
    <w:p w:rsidR="00000000" w:rsidRDefault="00E503CB">
      <w:pPr>
        <w:pStyle w:val="BodyText"/>
        <w:rPr>
          <w:szCs w:val="24"/>
        </w:rPr>
      </w:pPr>
      <w:r>
        <w:rPr>
          <w:szCs w:val="24"/>
        </w:rPr>
        <w:t xml:space="preserve">См. определение в файле </w:t>
      </w:r>
      <w:r>
        <w:rPr>
          <w:b/>
          <w:szCs w:val="24"/>
        </w:rPr>
        <w:t>BazaDannih.cpp</w:t>
      </w:r>
    </w:p>
    <w:p w:rsidR="00000000" w:rsidRDefault="00E503CB">
      <w:pPr>
        <w:widowControl w:val="0"/>
        <w:adjustRightInd w:val="0"/>
        <w:rPr>
          <w:sz w:val="24"/>
          <w:szCs w:val="24"/>
        </w:rPr>
      </w:pPr>
    </w:p>
    <w:p w:rsidR="00000000" w:rsidRDefault="00E503CB">
      <w:pPr>
        <w:widowControl w:val="0"/>
        <w:adjustRightInd w:val="0"/>
        <w:rPr>
          <w:sz w:val="24"/>
          <w:szCs w:val="24"/>
        </w:rPr>
        <w:sectPr w:rsidR="00000000">
          <w:pgSz w:w="11900" w:h="16840"/>
          <w:pgMar w:top="1440" w:right="1800" w:bottom="1440" w:left="1800" w:header="720" w:footer="720" w:gutter="0"/>
          <w:cols w:space="720"/>
          <w:noEndnote/>
        </w:sectPr>
      </w:pPr>
    </w:p>
    <w:p w:rsidR="00000000" w:rsidRDefault="00E503CB">
      <w:pPr>
        <w:pStyle w:val="Heading2"/>
        <w:rPr>
          <w:rFonts w:cs="Times New Roman"/>
          <w:bCs w:val="0"/>
          <w:szCs w:val="24"/>
        </w:rPr>
      </w:pPr>
      <w:r>
        <w:rPr>
          <w:rFonts w:cs="Times New Roman"/>
          <w:bCs w:val="0"/>
          <w:szCs w:val="24"/>
        </w:rPr>
        <w:t>BazaDannih.cpp</w:t>
      </w:r>
    </w:p>
    <w:p w:rsidR="00000000" w:rsidRDefault="00E503CB">
      <w:pPr>
        <w:widowControl w:val="0"/>
        <w:adjustRightInd w:val="0"/>
        <w:rPr>
          <w:sz w:val="24"/>
          <w:szCs w:val="24"/>
        </w:rPr>
      </w:pPr>
      <w:bookmarkStart w:id="71" w:name="AAAAAAAAAA"/>
      <w:bookmarkEnd w:id="71"/>
      <w:r>
        <w:rPr>
          <w:sz w:val="24"/>
          <w:szCs w:val="24"/>
        </w:rPr>
        <w:t>См. документацию.</w:t>
      </w:r>
    </w:p>
    <w:p w:rsidR="00000000" w:rsidRDefault="00E503CB">
      <w:pPr>
        <w:widowControl w:val="0"/>
        <w:adjustRightInd w:val="0"/>
        <w:rPr>
          <w:sz w:val="24"/>
          <w:szCs w:val="24"/>
        </w:rPr>
      </w:pP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00001 </w:t>
      </w:r>
      <w:r>
        <w:rPr>
          <w:rFonts w:cs="Times New Roman"/>
          <w:color w:val="800000"/>
          <w:szCs w:val="24"/>
        </w:rPr>
        <w:t>/**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00002 </w:t>
      </w:r>
      <w:r>
        <w:rPr>
          <w:rFonts w:cs="Times New Roman"/>
          <w:color w:val="800000"/>
          <w:szCs w:val="24"/>
        </w:rPr>
        <w:t xml:space="preserve"> * @file BazaDannih.cpp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00003 </w:t>
      </w:r>
      <w:r>
        <w:rPr>
          <w:rFonts w:cs="Times New Roman"/>
          <w:color w:val="800000"/>
          <w:szCs w:val="24"/>
        </w:rPr>
        <w:t xml:space="preserve"> * @brief Реализация класса Holder (хранилище данных)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00004 </w:t>
      </w:r>
      <w:r>
        <w:rPr>
          <w:rFonts w:cs="Times New Roman"/>
          <w:color w:val="800000"/>
          <w:szCs w:val="24"/>
        </w:rPr>
        <w:t xml:space="preserve"> *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00005 </w:t>
      </w:r>
      <w:r>
        <w:rPr>
          <w:rFonts w:cs="Times New Roman"/>
          <w:color w:val="800000"/>
          <w:szCs w:val="24"/>
        </w:rPr>
        <w:t xml:space="preserve"> * Содержит основную бизнес-логику программы: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00006 </w:t>
      </w:r>
      <w:r>
        <w:rPr>
          <w:rFonts w:cs="Times New Roman"/>
          <w:color w:val="800000"/>
          <w:szCs w:val="24"/>
        </w:rPr>
        <w:t xml:space="preserve"> * - управление отделениями и посылками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00007 </w:t>
      </w:r>
      <w:r>
        <w:rPr>
          <w:rFonts w:cs="Times New Roman"/>
          <w:color w:val="800000"/>
          <w:szCs w:val="24"/>
        </w:rPr>
        <w:t xml:space="preserve"> * - рас</w:t>
      </w:r>
      <w:r>
        <w:rPr>
          <w:rFonts w:cs="Times New Roman"/>
          <w:color w:val="800000"/>
          <w:szCs w:val="24"/>
        </w:rPr>
        <w:t>чёт расстояний между отделениями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00008 </w:t>
      </w:r>
      <w:r>
        <w:rPr>
          <w:rFonts w:cs="Times New Roman"/>
          <w:color w:val="800000"/>
          <w:szCs w:val="24"/>
        </w:rPr>
        <w:t xml:space="preserve"> * - прокрутка времени и перемещение посылок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00009 </w:t>
      </w:r>
      <w:r>
        <w:rPr>
          <w:rFonts w:cs="Times New Roman"/>
          <w:color w:val="800000"/>
          <w:szCs w:val="24"/>
        </w:rPr>
        <w:t xml:space="preserve"> * - загрузка и сохранение данных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00010 </w:t>
      </w:r>
      <w:r>
        <w:rPr>
          <w:rFonts w:cs="Times New Roman"/>
          <w:color w:val="800000"/>
          <w:szCs w:val="24"/>
        </w:rPr>
        <w:t xml:space="preserve"> */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00011 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00012 </w:t>
      </w:r>
      <w:r>
        <w:rPr>
          <w:rFonts w:cs="Times New Roman"/>
          <w:color w:val="806020"/>
          <w:szCs w:val="24"/>
        </w:rPr>
        <w:t>#include "BazaDannih.h"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00013 </w:t>
      </w:r>
      <w:r>
        <w:rPr>
          <w:rFonts w:cs="Times New Roman"/>
          <w:color w:val="806020"/>
          <w:szCs w:val="24"/>
        </w:rPr>
        <w:t>#include "VremyaMachinery.h"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00014 </w:t>
      </w:r>
      <w:r>
        <w:rPr>
          <w:rFonts w:cs="Times New Roman"/>
          <w:color w:val="806020"/>
          <w:szCs w:val="24"/>
        </w:rPr>
        <w:t>#include &lt;cmath&gt;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00015 </w:t>
      </w:r>
      <w:r>
        <w:rPr>
          <w:rFonts w:cs="Times New Roman"/>
          <w:color w:val="806020"/>
          <w:szCs w:val="24"/>
        </w:rPr>
        <w:t>#include &lt;fstream&gt;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00016 </w:t>
      </w:r>
      <w:r>
        <w:rPr>
          <w:rFonts w:cs="Times New Roman"/>
          <w:color w:val="806020"/>
          <w:szCs w:val="24"/>
        </w:rPr>
        <w:t>#include &lt;iostream&gt;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00017 </w:t>
      </w:r>
      <w:r>
        <w:rPr>
          <w:rFonts w:cs="Times New Roman"/>
          <w:color w:val="806020"/>
          <w:szCs w:val="24"/>
        </w:rPr>
        <w:t>#include &lt;sstream&gt;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00018 </w:t>
      </w:r>
      <w:r>
        <w:rPr>
          <w:rFonts w:cs="Times New Roman"/>
          <w:color w:val="806020"/>
          <w:szCs w:val="24"/>
        </w:rPr>
        <w:t>#include &lt;string&gt;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00019 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00020 </w:t>
      </w:r>
      <w:r>
        <w:rPr>
          <w:rFonts w:cs="Times New Roman"/>
          <w:color w:val="008000"/>
          <w:szCs w:val="24"/>
        </w:rPr>
        <w:t xml:space="preserve">using namespace </w:t>
      </w:r>
      <w:r>
        <w:rPr>
          <w:rFonts w:cs="Times New Roman"/>
          <w:szCs w:val="24"/>
        </w:rPr>
        <w:t>std;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00021 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00022 </w:t>
      </w:r>
      <w:r>
        <w:rPr>
          <w:rFonts w:cs="Times New Roman"/>
          <w:color w:val="800000"/>
          <w:szCs w:val="24"/>
        </w:rPr>
        <w:t>/**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00023 </w:t>
      </w:r>
      <w:r>
        <w:rPr>
          <w:rFonts w:cs="Times New Roman"/>
          <w:color w:val="800000"/>
          <w:szCs w:val="24"/>
        </w:rPr>
        <w:t xml:space="preserve"> * @brief Рассчитать расстояние между двумя отделениями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00024 </w:t>
      </w:r>
      <w:r>
        <w:rPr>
          <w:rFonts w:cs="Times New Roman"/>
          <w:color w:val="800000"/>
          <w:szCs w:val="24"/>
        </w:rPr>
        <w:t xml:space="preserve"> * @param a ID первого отделения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00025 </w:t>
      </w:r>
      <w:r>
        <w:rPr>
          <w:rFonts w:cs="Times New Roman"/>
          <w:color w:val="800000"/>
          <w:szCs w:val="24"/>
        </w:rPr>
        <w:t xml:space="preserve"> * @param b ID второго </w:t>
      </w:r>
      <w:r>
        <w:rPr>
          <w:rFonts w:cs="Times New Roman"/>
          <w:color w:val="800000"/>
          <w:szCs w:val="24"/>
        </w:rPr>
        <w:t>отделения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00026 </w:t>
      </w:r>
      <w:r>
        <w:rPr>
          <w:rFonts w:cs="Times New Roman"/>
          <w:color w:val="800000"/>
          <w:szCs w:val="24"/>
        </w:rPr>
        <w:t xml:space="preserve"> * @return Расстояние в километрах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00027 </w:t>
      </w:r>
      <w:r>
        <w:rPr>
          <w:rFonts w:cs="Times New Roman"/>
          <w:color w:val="800000"/>
          <w:szCs w:val="24"/>
        </w:rPr>
        <w:t xml:space="preserve"> *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00028 </w:t>
      </w:r>
      <w:r>
        <w:rPr>
          <w:rFonts w:cs="Times New Roman"/>
          <w:color w:val="800000"/>
          <w:szCs w:val="24"/>
        </w:rPr>
        <w:t xml:space="preserve"> * @details Находит отделения по ID, использует их координаты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00029 </w:t>
      </w:r>
      <w:r>
        <w:rPr>
          <w:rFonts w:cs="Times New Roman"/>
          <w:color w:val="800000"/>
          <w:szCs w:val="24"/>
        </w:rPr>
        <w:t xml:space="preserve"> *          и вызывает функцию rasst() из VremyaMachinery.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00030 </w:t>
      </w:r>
      <w:r>
        <w:rPr>
          <w:rFonts w:cs="Times New Roman"/>
          <w:color w:val="800000"/>
          <w:szCs w:val="24"/>
        </w:rPr>
        <w:t xml:space="preserve"> *          Если хотя бы одно отделение не найдено, возвр</w:t>
      </w:r>
      <w:r>
        <w:rPr>
          <w:rFonts w:cs="Times New Roman"/>
          <w:color w:val="800000"/>
          <w:szCs w:val="24"/>
        </w:rPr>
        <w:t>ащает 0.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00031 </w:t>
      </w:r>
      <w:r>
        <w:rPr>
          <w:rFonts w:cs="Times New Roman"/>
          <w:color w:val="800000"/>
          <w:szCs w:val="24"/>
        </w:rPr>
        <w:t xml:space="preserve"> *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00032 </w:t>
      </w:r>
      <w:r>
        <w:rPr>
          <w:rFonts w:cs="Times New Roman"/>
          <w:color w:val="800000"/>
          <w:szCs w:val="24"/>
        </w:rPr>
        <w:t xml:space="preserve"> * @par Пример: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00033 </w:t>
      </w:r>
      <w:r>
        <w:rPr>
          <w:rFonts w:cs="Times New Roman"/>
          <w:color w:val="800000"/>
          <w:szCs w:val="24"/>
        </w:rPr>
        <w:t xml:space="preserve"> * @code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00034 </w:t>
      </w:r>
      <w:r>
        <w:rPr>
          <w:rFonts w:cs="Times New Roman"/>
          <w:color w:val="800000"/>
          <w:szCs w:val="24"/>
        </w:rPr>
        <w:t xml:space="preserve"> * // отделение 1: x=0, y=0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00035 </w:t>
      </w:r>
      <w:r>
        <w:rPr>
          <w:rFonts w:cs="Times New Roman"/>
          <w:color w:val="800000"/>
          <w:szCs w:val="24"/>
        </w:rPr>
        <w:t xml:space="preserve"> * // отделение 2: x=3, y=4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00036 </w:t>
      </w:r>
      <w:r>
        <w:rPr>
          <w:rFonts w:cs="Times New Roman"/>
          <w:color w:val="800000"/>
          <w:szCs w:val="24"/>
        </w:rPr>
        <w:t xml:space="preserve"> * rasstoyanie(1, 2); // возвращает 5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00037 </w:t>
      </w:r>
      <w:r>
        <w:rPr>
          <w:rFonts w:cs="Times New Roman"/>
          <w:color w:val="800000"/>
          <w:szCs w:val="24"/>
        </w:rPr>
        <w:t xml:space="preserve"> * @endcode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00038 </w:t>
      </w:r>
      <w:r>
        <w:rPr>
          <w:rFonts w:cs="Times New Roman"/>
          <w:color w:val="800000"/>
          <w:szCs w:val="24"/>
        </w:rPr>
        <w:t xml:space="preserve"> */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00039 </w:t>
      </w:r>
      <w:r>
        <w:rPr>
          <w:rFonts w:cs="Times New Roman"/>
          <w:color w:val="604020"/>
          <w:szCs w:val="24"/>
        </w:rPr>
        <w:t>double</w:t>
      </w:r>
      <w:r>
        <w:rPr>
          <w:rFonts w:cs="Times New Roman"/>
          <w:szCs w:val="24"/>
        </w:rPr>
        <w:t xml:space="preserve"> Holder::rasstoyanie(</w:t>
      </w:r>
      <w:r>
        <w:rPr>
          <w:rFonts w:cs="Times New Roman"/>
          <w:color w:val="604020"/>
          <w:szCs w:val="24"/>
        </w:rPr>
        <w:t>int</w:t>
      </w:r>
      <w:r>
        <w:rPr>
          <w:rFonts w:cs="Times New Roman"/>
          <w:szCs w:val="24"/>
        </w:rPr>
        <w:t xml:space="preserve"> a, </w:t>
      </w:r>
      <w:r>
        <w:rPr>
          <w:rFonts w:cs="Times New Roman"/>
          <w:color w:val="604020"/>
          <w:szCs w:val="24"/>
        </w:rPr>
        <w:t>int</w:t>
      </w:r>
      <w:r>
        <w:rPr>
          <w:rFonts w:cs="Times New Roman"/>
          <w:szCs w:val="24"/>
        </w:rPr>
        <w:t xml:space="preserve"> b) {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>00040     Ot</w:t>
      </w:r>
      <w:r>
        <w:rPr>
          <w:rFonts w:cs="Times New Roman"/>
          <w:szCs w:val="24"/>
        </w:rPr>
        <w:t xml:space="preserve">del* o1 = </w:t>
      </w:r>
      <w:r>
        <w:rPr>
          <w:rFonts w:cs="Times New Roman"/>
          <w:color w:val="008000"/>
          <w:szCs w:val="24"/>
        </w:rPr>
        <w:t>nullptr</w:t>
      </w:r>
      <w:r>
        <w:rPr>
          <w:rFonts w:cs="Times New Roman"/>
          <w:szCs w:val="24"/>
        </w:rPr>
        <w:t>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00041     Otdel* o2 = </w:t>
      </w:r>
      <w:r>
        <w:rPr>
          <w:rFonts w:cs="Times New Roman"/>
          <w:color w:val="008000"/>
          <w:szCs w:val="24"/>
        </w:rPr>
        <w:t>nullptr</w:t>
      </w:r>
      <w:r>
        <w:rPr>
          <w:rFonts w:cs="Times New Roman"/>
          <w:szCs w:val="24"/>
        </w:rPr>
        <w:t>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00042     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00043     </w:t>
      </w:r>
      <w:r>
        <w:rPr>
          <w:rFonts w:cs="Times New Roman"/>
          <w:color w:val="008000"/>
          <w:szCs w:val="24"/>
        </w:rPr>
        <w:t>for</w:t>
      </w:r>
      <w:r>
        <w:rPr>
          <w:rFonts w:cs="Times New Roman"/>
          <w:szCs w:val="24"/>
        </w:rPr>
        <w:t xml:space="preserve"> (</w:t>
      </w:r>
      <w:r>
        <w:rPr>
          <w:rFonts w:cs="Times New Roman"/>
          <w:color w:val="604020"/>
          <w:szCs w:val="24"/>
        </w:rPr>
        <w:t>int</w:t>
      </w:r>
      <w:r>
        <w:rPr>
          <w:rFonts w:cs="Times New Roman"/>
          <w:szCs w:val="24"/>
        </w:rPr>
        <w:t xml:space="preserve"> i = 0; i &lt; otdeli.size(); i++) {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00044         </w:t>
      </w:r>
      <w:r>
        <w:rPr>
          <w:rFonts w:cs="Times New Roman"/>
          <w:color w:val="008000"/>
          <w:szCs w:val="24"/>
        </w:rPr>
        <w:t>if</w:t>
      </w:r>
      <w:r>
        <w:rPr>
          <w:rFonts w:cs="Times New Roman"/>
          <w:szCs w:val="24"/>
        </w:rPr>
        <w:t xml:space="preserve"> (otdeli[i].getId() == a) o1 = &amp;otdeli[i];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00045         </w:t>
      </w:r>
      <w:r>
        <w:rPr>
          <w:rFonts w:cs="Times New Roman"/>
          <w:color w:val="008000"/>
          <w:szCs w:val="24"/>
        </w:rPr>
        <w:t>if</w:t>
      </w:r>
      <w:r>
        <w:rPr>
          <w:rFonts w:cs="Times New Roman"/>
          <w:szCs w:val="24"/>
        </w:rPr>
        <w:t xml:space="preserve"> (otdeli[i].getId() == b) o2 = &amp;otdeli[i];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>00046     }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00047     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00048     </w:t>
      </w:r>
      <w:r>
        <w:rPr>
          <w:rFonts w:cs="Times New Roman"/>
          <w:color w:val="008000"/>
          <w:szCs w:val="24"/>
        </w:rPr>
        <w:t>if</w:t>
      </w:r>
      <w:r>
        <w:rPr>
          <w:rFonts w:cs="Times New Roman"/>
          <w:szCs w:val="24"/>
        </w:rPr>
        <w:t xml:space="preserve"> (o1 == </w:t>
      </w:r>
      <w:r>
        <w:rPr>
          <w:rFonts w:cs="Times New Roman"/>
          <w:color w:val="008000"/>
          <w:szCs w:val="24"/>
        </w:rPr>
        <w:t>nullptr</w:t>
      </w:r>
      <w:r>
        <w:rPr>
          <w:rFonts w:cs="Times New Roman"/>
          <w:szCs w:val="24"/>
        </w:rPr>
        <w:t xml:space="preserve"> || o2 == </w:t>
      </w:r>
      <w:r>
        <w:rPr>
          <w:rFonts w:cs="Times New Roman"/>
          <w:color w:val="008000"/>
          <w:szCs w:val="24"/>
        </w:rPr>
        <w:t>nullptr</w:t>
      </w:r>
      <w:r>
        <w:rPr>
          <w:rFonts w:cs="Times New Roman"/>
          <w:szCs w:val="24"/>
        </w:rPr>
        <w:t xml:space="preserve">) </w:t>
      </w:r>
      <w:r>
        <w:rPr>
          <w:rFonts w:cs="Times New Roman"/>
          <w:color w:val="008000"/>
          <w:szCs w:val="24"/>
        </w:rPr>
        <w:t>return</w:t>
      </w:r>
      <w:r>
        <w:rPr>
          <w:rFonts w:cs="Times New Roman"/>
          <w:szCs w:val="24"/>
        </w:rPr>
        <w:t xml:space="preserve"> 0;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00049     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00050     </w:t>
      </w:r>
      <w:r>
        <w:rPr>
          <w:rFonts w:cs="Times New Roman"/>
          <w:color w:val="604020"/>
          <w:szCs w:val="24"/>
        </w:rPr>
        <w:t>double</w:t>
      </w:r>
      <w:r>
        <w:rPr>
          <w:rFonts w:cs="Times New Roman"/>
          <w:szCs w:val="24"/>
        </w:rPr>
        <w:t xml:space="preserve"> dx = o1-&gt;getX() - o2-&gt;getX();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00051     </w:t>
      </w:r>
      <w:r>
        <w:rPr>
          <w:rFonts w:cs="Times New Roman"/>
          <w:color w:val="604020"/>
          <w:szCs w:val="24"/>
        </w:rPr>
        <w:t>double</w:t>
      </w:r>
      <w:r>
        <w:rPr>
          <w:rFonts w:cs="Times New Roman"/>
          <w:szCs w:val="24"/>
        </w:rPr>
        <w:t xml:space="preserve"> dy = o1-&gt;getY() - o2-&gt;getY();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00052     </w:t>
      </w:r>
      <w:r>
        <w:rPr>
          <w:rFonts w:cs="Times New Roman"/>
          <w:color w:val="008000"/>
          <w:szCs w:val="24"/>
        </w:rPr>
        <w:t>return</w:t>
      </w:r>
      <w:r>
        <w:rPr>
          <w:rFonts w:cs="Times New Roman"/>
          <w:szCs w:val="24"/>
        </w:rPr>
        <w:t xml:space="preserve"> sqrt(dx*dx + dy*dy);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>00053 }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00054 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00055 </w:t>
      </w:r>
      <w:r>
        <w:rPr>
          <w:rFonts w:cs="Times New Roman"/>
          <w:color w:val="800000"/>
          <w:szCs w:val="24"/>
        </w:rPr>
        <w:t>/**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00056 </w:t>
      </w:r>
      <w:r>
        <w:rPr>
          <w:rFonts w:cs="Times New Roman"/>
          <w:color w:val="800000"/>
          <w:szCs w:val="24"/>
        </w:rPr>
        <w:t xml:space="preserve"> * @brief Проверить сущест</w:t>
      </w:r>
      <w:r>
        <w:rPr>
          <w:rFonts w:cs="Times New Roman"/>
          <w:color w:val="800000"/>
          <w:szCs w:val="24"/>
        </w:rPr>
        <w:t>вует ли отделение с таким ID (для предотвращения дубликатов)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00057 </w:t>
      </w:r>
      <w:r>
        <w:rPr>
          <w:rFonts w:cs="Times New Roman"/>
          <w:color w:val="800000"/>
          <w:szCs w:val="24"/>
        </w:rPr>
        <w:t xml:space="preserve"> * @param id ID для проверки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00058 </w:t>
      </w:r>
      <w:r>
        <w:rPr>
          <w:rFonts w:cs="Times New Roman"/>
          <w:color w:val="800000"/>
          <w:szCs w:val="24"/>
        </w:rPr>
        <w:t xml:space="preserve"> * @return true если отделение уже существует, false если нет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00059 </w:t>
      </w:r>
      <w:r>
        <w:rPr>
          <w:rFonts w:cs="Times New Roman"/>
          <w:color w:val="800000"/>
          <w:szCs w:val="24"/>
        </w:rPr>
        <w:t xml:space="preserve"> *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00060 </w:t>
      </w:r>
      <w:r>
        <w:rPr>
          <w:rFonts w:cs="Times New Roman"/>
          <w:color w:val="800000"/>
          <w:szCs w:val="24"/>
        </w:rPr>
        <w:t xml:space="preserve"> * @details При обнаружении дубликата выводит сообщение об ошибке.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00061 </w:t>
      </w:r>
      <w:r>
        <w:rPr>
          <w:rFonts w:cs="Times New Roman"/>
          <w:color w:val="800000"/>
          <w:szCs w:val="24"/>
        </w:rPr>
        <w:t xml:space="preserve"> *  </w:t>
      </w:r>
      <w:r>
        <w:rPr>
          <w:rFonts w:cs="Times New Roman"/>
          <w:color w:val="800000"/>
          <w:szCs w:val="24"/>
        </w:rPr>
        <w:t xml:space="preserve">        Используется перед добавлением нового отделения.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00062 </w:t>
      </w:r>
      <w:r>
        <w:rPr>
          <w:rFonts w:cs="Times New Roman"/>
          <w:color w:val="800000"/>
          <w:szCs w:val="24"/>
        </w:rPr>
        <w:t xml:space="preserve"> *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00063 </w:t>
      </w:r>
      <w:r>
        <w:rPr>
          <w:rFonts w:cs="Times New Roman"/>
          <w:color w:val="800000"/>
          <w:szCs w:val="24"/>
        </w:rPr>
        <w:t xml:space="preserve"> * @par Пример: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00064 </w:t>
      </w:r>
      <w:r>
        <w:rPr>
          <w:rFonts w:cs="Times New Roman"/>
          <w:color w:val="800000"/>
          <w:szCs w:val="24"/>
        </w:rPr>
        <w:t xml:space="preserve"> * @code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00065 </w:t>
      </w:r>
      <w:r>
        <w:rPr>
          <w:rFonts w:cs="Times New Roman"/>
          <w:color w:val="800000"/>
          <w:szCs w:val="24"/>
        </w:rPr>
        <w:t xml:space="preserve"> * if (proveritDublikatOtdela(5)) {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00066 </w:t>
      </w:r>
      <w:r>
        <w:rPr>
          <w:rFonts w:cs="Times New Roman"/>
          <w:color w:val="800000"/>
          <w:szCs w:val="24"/>
        </w:rPr>
        <w:t xml:space="preserve"> *     return; // отделение с ID 5 уже есть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00067 </w:t>
      </w:r>
      <w:r>
        <w:rPr>
          <w:rFonts w:cs="Times New Roman"/>
          <w:color w:val="800000"/>
          <w:szCs w:val="24"/>
        </w:rPr>
        <w:t xml:space="preserve"> * }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00068 </w:t>
      </w:r>
      <w:r>
        <w:rPr>
          <w:rFonts w:cs="Times New Roman"/>
          <w:color w:val="800000"/>
          <w:szCs w:val="24"/>
        </w:rPr>
        <w:t xml:space="preserve"> * @endcode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00069 </w:t>
      </w:r>
      <w:r>
        <w:rPr>
          <w:rFonts w:cs="Times New Roman"/>
          <w:color w:val="800000"/>
          <w:szCs w:val="24"/>
        </w:rPr>
        <w:t xml:space="preserve"> */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00070 </w:t>
      </w:r>
      <w:r>
        <w:rPr>
          <w:rFonts w:cs="Times New Roman"/>
          <w:color w:val="604020"/>
          <w:szCs w:val="24"/>
        </w:rPr>
        <w:t>bool</w:t>
      </w:r>
      <w:r>
        <w:rPr>
          <w:rFonts w:cs="Times New Roman"/>
          <w:szCs w:val="24"/>
        </w:rPr>
        <w:t xml:space="preserve"> Holder::pro</w:t>
      </w:r>
      <w:r>
        <w:rPr>
          <w:rFonts w:cs="Times New Roman"/>
          <w:szCs w:val="24"/>
        </w:rPr>
        <w:t>veritDublikatOtdela(</w:t>
      </w:r>
      <w:r>
        <w:rPr>
          <w:rFonts w:cs="Times New Roman"/>
          <w:color w:val="604020"/>
          <w:szCs w:val="24"/>
        </w:rPr>
        <w:t>int</w:t>
      </w:r>
      <w:r>
        <w:rPr>
          <w:rFonts w:cs="Times New Roman"/>
          <w:szCs w:val="24"/>
        </w:rPr>
        <w:t xml:space="preserve"> </w:t>
      </w:r>
      <w:r>
        <w:rPr>
          <w:rFonts w:cs="Times New Roman"/>
          <w:color w:val="604020"/>
          <w:szCs w:val="24"/>
        </w:rPr>
        <w:t>id</w:t>
      </w:r>
      <w:r>
        <w:rPr>
          <w:rFonts w:cs="Times New Roman"/>
          <w:szCs w:val="24"/>
        </w:rPr>
        <w:t>) {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00071     </w:t>
      </w:r>
      <w:r>
        <w:rPr>
          <w:rFonts w:cs="Times New Roman"/>
          <w:color w:val="008000"/>
          <w:szCs w:val="24"/>
        </w:rPr>
        <w:t>for</w:t>
      </w:r>
      <w:r>
        <w:rPr>
          <w:rFonts w:cs="Times New Roman"/>
          <w:szCs w:val="24"/>
        </w:rPr>
        <w:t xml:space="preserve"> (</w:t>
      </w:r>
      <w:r>
        <w:rPr>
          <w:rFonts w:cs="Times New Roman"/>
          <w:color w:val="604020"/>
          <w:szCs w:val="24"/>
        </w:rPr>
        <w:t>int</w:t>
      </w:r>
      <w:r>
        <w:rPr>
          <w:rFonts w:cs="Times New Roman"/>
          <w:szCs w:val="24"/>
        </w:rPr>
        <w:t xml:space="preserve"> i = 0; i &lt; otdeli.size(); i++) {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00072         </w:t>
      </w:r>
      <w:r>
        <w:rPr>
          <w:rFonts w:cs="Times New Roman"/>
          <w:color w:val="008000"/>
          <w:szCs w:val="24"/>
        </w:rPr>
        <w:t>if</w:t>
      </w:r>
      <w:r>
        <w:rPr>
          <w:rFonts w:cs="Times New Roman"/>
          <w:szCs w:val="24"/>
        </w:rPr>
        <w:t xml:space="preserve"> (otdeli[i].getId() == </w:t>
      </w:r>
      <w:r>
        <w:rPr>
          <w:rFonts w:cs="Times New Roman"/>
          <w:color w:val="604020"/>
          <w:szCs w:val="24"/>
        </w:rPr>
        <w:t>id</w:t>
      </w:r>
      <w:r>
        <w:rPr>
          <w:rFonts w:cs="Times New Roman"/>
          <w:szCs w:val="24"/>
        </w:rPr>
        <w:t>) {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00073             cout &lt;&lt; </w:t>
      </w:r>
      <w:r>
        <w:rPr>
          <w:rFonts w:cs="Times New Roman"/>
          <w:color w:val="002080"/>
          <w:szCs w:val="24"/>
        </w:rPr>
        <w:t>"Ошибка: отделение с ID "</w:t>
      </w:r>
      <w:r>
        <w:rPr>
          <w:rFonts w:cs="Times New Roman"/>
          <w:szCs w:val="24"/>
        </w:rPr>
        <w:t xml:space="preserve"> &lt;&lt; </w:t>
      </w:r>
      <w:r>
        <w:rPr>
          <w:rFonts w:cs="Times New Roman"/>
          <w:color w:val="604020"/>
          <w:szCs w:val="24"/>
        </w:rPr>
        <w:t>id</w:t>
      </w:r>
      <w:r>
        <w:rPr>
          <w:rFonts w:cs="Times New Roman"/>
          <w:szCs w:val="24"/>
        </w:rPr>
        <w:t xml:space="preserve"> &lt;&lt; </w:t>
      </w:r>
      <w:r>
        <w:rPr>
          <w:rFonts w:cs="Times New Roman"/>
          <w:color w:val="002080"/>
          <w:szCs w:val="24"/>
        </w:rPr>
        <w:t>" уже существует!\n"</w:t>
      </w:r>
      <w:r>
        <w:rPr>
          <w:rFonts w:cs="Times New Roman"/>
          <w:szCs w:val="24"/>
        </w:rPr>
        <w:t>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00074             </w:t>
      </w:r>
      <w:r>
        <w:rPr>
          <w:rFonts w:cs="Times New Roman"/>
          <w:color w:val="008000"/>
          <w:szCs w:val="24"/>
        </w:rPr>
        <w:t>return</w:t>
      </w:r>
      <w:r>
        <w:rPr>
          <w:rFonts w:cs="Times New Roman"/>
          <w:szCs w:val="24"/>
        </w:rPr>
        <w:t xml:space="preserve"> </w:t>
      </w:r>
      <w:r>
        <w:rPr>
          <w:rFonts w:cs="Times New Roman"/>
          <w:color w:val="008000"/>
          <w:szCs w:val="24"/>
        </w:rPr>
        <w:t>true</w:t>
      </w:r>
      <w:r>
        <w:rPr>
          <w:rFonts w:cs="Times New Roman"/>
          <w:szCs w:val="24"/>
        </w:rPr>
        <w:t>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>00075         }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>00076     }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00077     </w:t>
      </w:r>
      <w:r>
        <w:rPr>
          <w:rFonts w:cs="Times New Roman"/>
          <w:color w:val="008000"/>
          <w:szCs w:val="24"/>
        </w:rPr>
        <w:t>return</w:t>
      </w:r>
      <w:r>
        <w:rPr>
          <w:rFonts w:cs="Times New Roman"/>
          <w:szCs w:val="24"/>
        </w:rPr>
        <w:t xml:space="preserve"> </w:t>
      </w:r>
      <w:r>
        <w:rPr>
          <w:rFonts w:cs="Times New Roman"/>
          <w:color w:val="008000"/>
          <w:szCs w:val="24"/>
        </w:rPr>
        <w:t>false</w:t>
      </w:r>
      <w:r>
        <w:rPr>
          <w:rFonts w:cs="Times New Roman"/>
          <w:szCs w:val="24"/>
        </w:rPr>
        <w:t>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>00078 }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00079 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00080 </w:t>
      </w:r>
      <w:r>
        <w:rPr>
          <w:rFonts w:cs="Times New Roman"/>
          <w:color w:val="800000"/>
          <w:szCs w:val="24"/>
        </w:rPr>
        <w:t>/**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00081 </w:t>
      </w:r>
      <w:r>
        <w:rPr>
          <w:rFonts w:cs="Times New Roman"/>
          <w:color w:val="800000"/>
          <w:szCs w:val="24"/>
        </w:rPr>
        <w:t xml:space="preserve"> * @brief Проверить существует ли отделение с таким ID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00082 </w:t>
      </w:r>
      <w:r>
        <w:rPr>
          <w:rFonts w:cs="Times New Roman"/>
          <w:color w:val="800000"/>
          <w:szCs w:val="24"/>
        </w:rPr>
        <w:t xml:space="preserve"> * @param id ID для проверки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00083 </w:t>
      </w:r>
      <w:r>
        <w:rPr>
          <w:rFonts w:cs="Times New Roman"/>
          <w:color w:val="800000"/>
          <w:szCs w:val="24"/>
        </w:rPr>
        <w:t xml:space="preserve"> * @return true если отделение существует, false если нет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00084 </w:t>
      </w:r>
      <w:r>
        <w:rPr>
          <w:rFonts w:cs="Times New Roman"/>
          <w:color w:val="800000"/>
          <w:szCs w:val="24"/>
        </w:rPr>
        <w:t xml:space="preserve"> *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00085 </w:t>
      </w:r>
      <w:r>
        <w:rPr>
          <w:rFonts w:cs="Times New Roman"/>
          <w:color w:val="800000"/>
          <w:szCs w:val="24"/>
        </w:rPr>
        <w:t xml:space="preserve"> * @details При отс</w:t>
      </w:r>
      <w:r>
        <w:rPr>
          <w:rFonts w:cs="Times New Roman"/>
          <w:color w:val="800000"/>
          <w:szCs w:val="24"/>
        </w:rPr>
        <w:t>утствии отделения выводит сообщение об ошибке.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00086 </w:t>
      </w:r>
      <w:r>
        <w:rPr>
          <w:rFonts w:cs="Times New Roman"/>
          <w:color w:val="800000"/>
          <w:szCs w:val="24"/>
        </w:rPr>
        <w:t xml:space="preserve"> *          Используется при добавлении посылки для проверки существования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00087 </w:t>
      </w:r>
      <w:r>
        <w:rPr>
          <w:rFonts w:cs="Times New Roman"/>
          <w:color w:val="800000"/>
          <w:szCs w:val="24"/>
        </w:rPr>
        <w:t xml:space="preserve"> *          отделений отправителя и получателя.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00088 </w:t>
      </w:r>
      <w:r>
        <w:rPr>
          <w:rFonts w:cs="Times New Roman"/>
          <w:color w:val="800000"/>
          <w:szCs w:val="24"/>
        </w:rPr>
        <w:t xml:space="preserve"> *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00089 </w:t>
      </w:r>
      <w:r>
        <w:rPr>
          <w:rFonts w:cs="Times New Roman"/>
          <w:color w:val="800000"/>
          <w:szCs w:val="24"/>
        </w:rPr>
        <w:t xml:space="preserve"> * @par Пример: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00090 </w:t>
      </w:r>
      <w:r>
        <w:rPr>
          <w:rFonts w:cs="Times New Roman"/>
          <w:color w:val="800000"/>
          <w:szCs w:val="24"/>
        </w:rPr>
        <w:t xml:space="preserve"> * @code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00091 </w:t>
      </w:r>
      <w:r>
        <w:rPr>
          <w:rFonts w:cs="Times New Roman"/>
          <w:color w:val="800000"/>
          <w:szCs w:val="24"/>
        </w:rPr>
        <w:t xml:space="preserve"> * if (!proveritSusche</w:t>
      </w:r>
      <w:r>
        <w:rPr>
          <w:rFonts w:cs="Times New Roman"/>
          <w:color w:val="800000"/>
          <w:szCs w:val="24"/>
        </w:rPr>
        <w:t>stvuetOtdel(otkuda)) {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00092 </w:t>
      </w:r>
      <w:r>
        <w:rPr>
          <w:rFonts w:cs="Times New Roman"/>
          <w:color w:val="800000"/>
          <w:szCs w:val="24"/>
        </w:rPr>
        <w:t xml:space="preserve"> *     return; // отделение отправителя не найдено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00093 </w:t>
      </w:r>
      <w:r>
        <w:rPr>
          <w:rFonts w:cs="Times New Roman"/>
          <w:color w:val="800000"/>
          <w:szCs w:val="24"/>
        </w:rPr>
        <w:t xml:space="preserve"> * }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00094 </w:t>
      </w:r>
      <w:r>
        <w:rPr>
          <w:rFonts w:cs="Times New Roman"/>
          <w:color w:val="800000"/>
          <w:szCs w:val="24"/>
        </w:rPr>
        <w:t xml:space="preserve"> * @endcode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00095 </w:t>
      </w:r>
      <w:r>
        <w:rPr>
          <w:rFonts w:cs="Times New Roman"/>
          <w:color w:val="800000"/>
          <w:szCs w:val="24"/>
        </w:rPr>
        <w:t xml:space="preserve"> */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00096 </w:t>
      </w:r>
      <w:r>
        <w:rPr>
          <w:rFonts w:cs="Times New Roman"/>
          <w:color w:val="604020"/>
          <w:szCs w:val="24"/>
        </w:rPr>
        <w:t>bool</w:t>
      </w:r>
      <w:r>
        <w:rPr>
          <w:rFonts w:cs="Times New Roman"/>
          <w:szCs w:val="24"/>
        </w:rPr>
        <w:t xml:space="preserve"> Holder::proveritSuschestvuetOtdel(</w:t>
      </w:r>
      <w:r>
        <w:rPr>
          <w:rFonts w:cs="Times New Roman"/>
          <w:color w:val="604020"/>
          <w:szCs w:val="24"/>
        </w:rPr>
        <w:t>int</w:t>
      </w:r>
      <w:r>
        <w:rPr>
          <w:rFonts w:cs="Times New Roman"/>
          <w:szCs w:val="24"/>
        </w:rPr>
        <w:t xml:space="preserve"> </w:t>
      </w:r>
      <w:r>
        <w:rPr>
          <w:rFonts w:cs="Times New Roman"/>
          <w:color w:val="604020"/>
          <w:szCs w:val="24"/>
        </w:rPr>
        <w:t>id</w:t>
      </w:r>
      <w:r>
        <w:rPr>
          <w:rFonts w:cs="Times New Roman"/>
          <w:szCs w:val="24"/>
        </w:rPr>
        <w:t>) {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00097     </w:t>
      </w:r>
      <w:r>
        <w:rPr>
          <w:rFonts w:cs="Times New Roman"/>
          <w:color w:val="008000"/>
          <w:szCs w:val="24"/>
        </w:rPr>
        <w:t>for</w:t>
      </w:r>
      <w:r>
        <w:rPr>
          <w:rFonts w:cs="Times New Roman"/>
          <w:szCs w:val="24"/>
        </w:rPr>
        <w:t xml:space="preserve"> (</w:t>
      </w:r>
      <w:r>
        <w:rPr>
          <w:rFonts w:cs="Times New Roman"/>
          <w:color w:val="604020"/>
          <w:szCs w:val="24"/>
        </w:rPr>
        <w:t>int</w:t>
      </w:r>
      <w:r>
        <w:rPr>
          <w:rFonts w:cs="Times New Roman"/>
          <w:szCs w:val="24"/>
        </w:rPr>
        <w:t xml:space="preserve"> i = 0; i &lt; otdeli.size(); i++) {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00098         </w:t>
      </w:r>
      <w:r>
        <w:rPr>
          <w:rFonts w:cs="Times New Roman"/>
          <w:color w:val="008000"/>
          <w:szCs w:val="24"/>
        </w:rPr>
        <w:t>if</w:t>
      </w:r>
      <w:r>
        <w:rPr>
          <w:rFonts w:cs="Times New Roman"/>
          <w:szCs w:val="24"/>
        </w:rPr>
        <w:t xml:space="preserve"> (otdeli[i].getId() == </w:t>
      </w:r>
      <w:r>
        <w:rPr>
          <w:rFonts w:cs="Times New Roman"/>
          <w:color w:val="604020"/>
          <w:szCs w:val="24"/>
        </w:rPr>
        <w:t>id</w:t>
      </w:r>
      <w:r>
        <w:rPr>
          <w:rFonts w:cs="Times New Roman"/>
          <w:szCs w:val="24"/>
        </w:rPr>
        <w:t>) {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00099             </w:t>
      </w:r>
      <w:r>
        <w:rPr>
          <w:rFonts w:cs="Times New Roman"/>
          <w:color w:val="008000"/>
          <w:szCs w:val="24"/>
        </w:rPr>
        <w:t>return</w:t>
      </w:r>
      <w:r>
        <w:rPr>
          <w:rFonts w:cs="Times New Roman"/>
          <w:szCs w:val="24"/>
        </w:rPr>
        <w:t xml:space="preserve"> </w:t>
      </w:r>
      <w:r>
        <w:rPr>
          <w:rFonts w:cs="Times New Roman"/>
          <w:color w:val="008000"/>
          <w:szCs w:val="24"/>
        </w:rPr>
        <w:t>true</w:t>
      </w:r>
      <w:r>
        <w:rPr>
          <w:rFonts w:cs="Times New Roman"/>
          <w:szCs w:val="24"/>
        </w:rPr>
        <w:t>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>00100         }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>00101     }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00102     cout &lt;&lt; </w:t>
      </w:r>
      <w:r>
        <w:rPr>
          <w:rFonts w:cs="Times New Roman"/>
          <w:color w:val="002080"/>
          <w:szCs w:val="24"/>
        </w:rPr>
        <w:t>"Ошибка: отделение с ID "</w:t>
      </w:r>
      <w:r>
        <w:rPr>
          <w:rFonts w:cs="Times New Roman"/>
          <w:szCs w:val="24"/>
        </w:rPr>
        <w:t xml:space="preserve"> &lt;&lt; </w:t>
      </w:r>
      <w:r>
        <w:rPr>
          <w:rFonts w:cs="Times New Roman"/>
          <w:color w:val="604020"/>
          <w:szCs w:val="24"/>
        </w:rPr>
        <w:t>id</w:t>
      </w:r>
      <w:r>
        <w:rPr>
          <w:rFonts w:cs="Times New Roman"/>
          <w:szCs w:val="24"/>
        </w:rPr>
        <w:t xml:space="preserve"> &lt;&lt; </w:t>
      </w:r>
      <w:r>
        <w:rPr>
          <w:rFonts w:cs="Times New Roman"/>
          <w:color w:val="002080"/>
          <w:szCs w:val="24"/>
        </w:rPr>
        <w:t>" не найдено!\n"</w:t>
      </w:r>
      <w:r>
        <w:rPr>
          <w:rFonts w:cs="Times New Roman"/>
          <w:szCs w:val="24"/>
        </w:rPr>
        <w:t>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00103     </w:t>
      </w:r>
      <w:r>
        <w:rPr>
          <w:rFonts w:cs="Times New Roman"/>
          <w:color w:val="008000"/>
          <w:szCs w:val="24"/>
        </w:rPr>
        <w:t>return</w:t>
      </w:r>
      <w:r>
        <w:rPr>
          <w:rFonts w:cs="Times New Roman"/>
          <w:szCs w:val="24"/>
        </w:rPr>
        <w:t xml:space="preserve"> </w:t>
      </w:r>
      <w:r>
        <w:rPr>
          <w:rFonts w:cs="Times New Roman"/>
          <w:color w:val="008000"/>
          <w:szCs w:val="24"/>
        </w:rPr>
        <w:t>false</w:t>
      </w:r>
      <w:r>
        <w:rPr>
          <w:rFonts w:cs="Times New Roman"/>
          <w:szCs w:val="24"/>
        </w:rPr>
        <w:t>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>00104 }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00105 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00106 </w:t>
      </w:r>
      <w:r>
        <w:rPr>
          <w:rFonts w:cs="Times New Roman"/>
          <w:color w:val="800000"/>
          <w:szCs w:val="24"/>
        </w:rPr>
        <w:t>/**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00107 </w:t>
      </w:r>
      <w:r>
        <w:rPr>
          <w:rFonts w:cs="Times New Roman"/>
          <w:color w:val="800000"/>
          <w:szCs w:val="24"/>
        </w:rPr>
        <w:t xml:space="preserve"> * @brief Добавить новое отделение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00108 </w:t>
      </w:r>
      <w:r>
        <w:rPr>
          <w:rFonts w:cs="Times New Roman"/>
          <w:color w:val="800000"/>
          <w:szCs w:val="24"/>
        </w:rPr>
        <w:t xml:space="preserve"> * @param o Отделение для добавления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00109 </w:t>
      </w:r>
      <w:r>
        <w:rPr>
          <w:rFonts w:cs="Times New Roman"/>
          <w:color w:val="800000"/>
          <w:szCs w:val="24"/>
        </w:rPr>
        <w:t xml:space="preserve"> *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00110 </w:t>
      </w:r>
      <w:r>
        <w:rPr>
          <w:rFonts w:cs="Times New Roman"/>
          <w:color w:val="800000"/>
          <w:szCs w:val="24"/>
        </w:rPr>
        <w:t xml:space="preserve"> * @details Просто добавляет отделение в конец вектора.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00111 </w:t>
      </w:r>
      <w:r>
        <w:rPr>
          <w:rFonts w:cs="Times New Roman"/>
          <w:color w:val="800000"/>
          <w:szCs w:val="24"/>
        </w:rPr>
        <w:t xml:space="preserve"> * @note Проверка на дубликаты должна выполняться до вызова этого метода.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00112 </w:t>
      </w:r>
      <w:r>
        <w:rPr>
          <w:rFonts w:cs="Times New Roman"/>
          <w:color w:val="800000"/>
          <w:szCs w:val="24"/>
        </w:rPr>
        <w:t xml:space="preserve"> */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00113 </w:t>
      </w:r>
      <w:r>
        <w:rPr>
          <w:rFonts w:cs="Times New Roman"/>
          <w:color w:val="604020"/>
          <w:szCs w:val="24"/>
        </w:rPr>
        <w:t>void</w:t>
      </w:r>
      <w:r>
        <w:rPr>
          <w:rFonts w:cs="Times New Roman"/>
          <w:szCs w:val="24"/>
        </w:rPr>
        <w:t xml:space="preserve"> Holder::dobavitOtdel(Otdel o) {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>00114     otdel</w:t>
      </w:r>
      <w:r>
        <w:rPr>
          <w:rFonts w:cs="Times New Roman"/>
          <w:szCs w:val="24"/>
        </w:rPr>
        <w:t>i.push_back(o);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>00115 }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00116 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00117 </w:t>
      </w:r>
      <w:r>
        <w:rPr>
          <w:rFonts w:cs="Times New Roman"/>
          <w:color w:val="800000"/>
          <w:szCs w:val="24"/>
        </w:rPr>
        <w:t>/**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00118 </w:t>
      </w:r>
      <w:r>
        <w:rPr>
          <w:rFonts w:cs="Times New Roman"/>
          <w:color w:val="800000"/>
          <w:szCs w:val="24"/>
        </w:rPr>
        <w:t xml:space="preserve"> * @brief Удалить отделение по ID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00119 </w:t>
      </w:r>
      <w:r>
        <w:rPr>
          <w:rFonts w:cs="Times New Roman"/>
          <w:color w:val="800000"/>
          <w:szCs w:val="24"/>
        </w:rPr>
        <w:t xml:space="preserve"> * @param id ID удаляемого отделения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00120 </w:t>
      </w:r>
      <w:r>
        <w:rPr>
          <w:rFonts w:cs="Times New Roman"/>
          <w:color w:val="800000"/>
          <w:szCs w:val="24"/>
        </w:rPr>
        <w:t xml:space="preserve"> * @return true если отделение найдено и удалено, false если не найдено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00121 </w:t>
      </w:r>
      <w:r>
        <w:rPr>
          <w:rFonts w:cs="Times New Roman"/>
          <w:color w:val="800000"/>
          <w:szCs w:val="24"/>
        </w:rPr>
        <w:t xml:space="preserve"> *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00122 </w:t>
      </w:r>
      <w:r>
        <w:rPr>
          <w:rFonts w:cs="Times New Roman"/>
          <w:color w:val="800000"/>
          <w:szCs w:val="24"/>
        </w:rPr>
        <w:t xml:space="preserve"> * @details При удалении отделения выпо</w:t>
      </w:r>
      <w:r>
        <w:rPr>
          <w:rFonts w:cs="Times New Roman"/>
          <w:color w:val="800000"/>
          <w:szCs w:val="24"/>
        </w:rPr>
        <w:t>лняются следующие шаги: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00123 </w:t>
      </w:r>
      <w:r>
        <w:rPr>
          <w:rFonts w:cs="Times New Roman"/>
          <w:color w:val="800000"/>
          <w:szCs w:val="24"/>
        </w:rPr>
        <w:t xml:space="preserve"> *          1. Находит отделение по ID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00124 </w:t>
      </w:r>
      <w:r>
        <w:rPr>
          <w:rFonts w:cs="Times New Roman"/>
          <w:color w:val="800000"/>
          <w:szCs w:val="24"/>
        </w:rPr>
        <w:t xml:space="preserve"> *          2. Возвращает все посылки, лежащие в отделении, обратно отправителям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00125 </w:t>
      </w:r>
      <w:r>
        <w:rPr>
          <w:rFonts w:cs="Times New Roman"/>
          <w:color w:val="800000"/>
          <w:szCs w:val="24"/>
        </w:rPr>
        <w:t xml:space="preserve"> *          3. Возвращает все посылки, которые ехали в это отделение, обратно отправителям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>001</w:t>
      </w:r>
      <w:r>
        <w:rPr>
          <w:rFonts w:cs="Times New Roman"/>
          <w:szCs w:val="24"/>
        </w:rPr>
        <w:t xml:space="preserve">26 </w:t>
      </w:r>
      <w:r>
        <w:rPr>
          <w:rFonts w:cs="Times New Roman"/>
          <w:color w:val="800000"/>
          <w:szCs w:val="24"/>
        </w:rPr>
        <w:t xml:space="preserve"> *          4. Удаляет отделение из списка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00127 </w:t>
      </w:r>
      <w:r>
        <w:rPr>
          <w:rFonts w:cs="Times New Roman"/>
          <w:color w:val="800000"/>
          <w:szCs w:val="24"/>
        </w:rPr>
        <w:t xml:space="preserve"> *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00128 </w:t>
      </w:r>
      <w:r>
        <w:rPr>
          <w:rFonts w:cs="Times New Roman"/>
          <w:color w:val="800000"/>
          <w:szCs w:val="24"/>
        </w:rPr>
        <w:t xml:space="preserve"> * @par Пример: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00129 </w:t>
      </w:r>
      <w:r>
        <w:rPr>
          <w:rFonts w:cs="Times New Roman"/>
          <w:color w:val="800000"/>
          <w:szCs w:val="24"/>
        </w:rPr>
        <w:t xml:space="preserve"> * @code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00130 </w:t>
      </w:r>
      <w:r>
        <w:rPr>
          <w:rFonts w:cs="Times New Roman"/>
          <w:color w:val="800000"/>
          <w:szCs w:val="24"/>
        </w:rPr>
        <w:t xml:space="preserve"> * if (udalitOtdel(3)) {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00131 </w:t>
      </w:r>
      <w:r>
        <w:rPr>
          <w:rFonts w:cs="Times New Roman"/>
          <w:color w:val="800000"/>
          <w:szCs w:val="24"/>
        </w:rPr>
        <w:t xml:space="preserve"> *     cout &lt;&lt; "Отделение 3 удалено\n";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00132 </w:t>
      </w:r>
      <w:r>
        <w:rPr>
          <w:rFonts w:cs="Times New Roman"/>
          <w:color w:val="800000"/>
          <w:szCs w:val="24"/>
        </w:rPr>
        <w:t xml:space="preserve"> * }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00133 </w:t>
      </w:r>
      <w:r>
        <w:rPr>
          <w:rFonts w:cs="Times New Roman"/>
          <w:color w:val="800000"/>
          <w:szCs w:val="24"/>
        </w:rPr>
        <w:t xml:space="preserve"> * @endcode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00134 </w:t>
      </w:r>
      <w:r>
        <w:rPr>
          <w:rFonts w:cs="Times New Roman"/>
          <w:color w:val="800000"/>
          <w:szCs w:val="24"/>
        </w:rPr>
        <w:t xml:space="preserve"> */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00135 </w:t>
      </w:r>
      <w:r>
        <w:rPr>
          <w:rFonts w:cs="Times New Roman"/>
          <w:color w:val="604020"/>
          <w:szCs w:val="24"/>
        </w:rPr>
        <w:t>bool</w:t>
      </w:r>
      <w:r>
        <w:rPr>
          <w:rFonts w:cs="Times New Roman"/>
          <w:szCs w:val="24"/>
        </w:rPr>
        <w:t xml:space="preserve"> Holder::udalitOtdel(</w:t>
      </w:r>
      <w:r>
        <w:rPr>
          <w:rFonts w:cs="Times New Roman"/>
          <w:color w:val="604020"/>
          <w:szCs w:val="24"/>
        </w:rPr>
        <w:t>int</w:t>
      </w:r>
      <w:r>
        <w:rPr>
          <w:rFonts w:cs="Times New Roman"/>
          <w:szCs w:val="24"/>
        </w:rPr>
        <w:t xml:space="preserve"> </w:t>
      </w:r>
      <w:r>
        <w:rPr>
          <w:rFonts w:cs="Times New Roman"/>
          <w:color w:val="604020"/>
          <w:szCs w:val="24"/>
        </w:rPr>
        <w:t>id</w:t>
      </w:r>
      <w:r>
        <w:rPr>
          <w:rFonts w:cs="Times New Roman"/>
          <w:szCs w:val="24"/>
        </w:rPr>
        <w:t>) {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00136     </w:t>
      </w:r>
      <w:r>
        <w:rPr>
          <w:rFonts w:cs="Times New Roman"/>
          <w:color w:val="008000"/>
          <w:szCs w:val="24"/>
        </w:rPr>
        <w:t>for</w:t>
      </w:r>
      <w:r>
        <w:rPr>
          <w:rFonts w:cs="Times New Roman"/>
          <w:szCs w:val="24"/>
        </w:rPr>
        <w:t xml:space="preserve"> (</w:t>
      </w:r>
      <w:r>
        <w:rPr>
          <w:rFonts w:cs="Times New Roman"/>
          <w:color w:val="604020"/>
          <w:szCs w:val="24"/>
        </w:rPr>
        <w:t>int</w:t>
      </w:r>
      <w:r>
        <w:rPr>
          <w:rFonts w:cs="Times New Roman"/>
          <w:szCs w:val="24"/>
        </w:rPr>
        <w:t xml:space="preserve"> i = 0; i &lt; otdeli.size(); i++) {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00137         </w:t>
      </w:r>
      <w:r>
        <w:rPr>
          <w:rFonts w:cs="Times New Roman"/>
          <w:color w:val="008000"/>
          <w:szCs w:val="24"/>
        </w:rPr>
        <w:t>if</w:t>
      </w:r>
      <w:r>
        <w:rPr>
          <w:rFonts w:cs="Times New Roman"/>
          <w:szCs w:val="24"/>
        </w:rPr>
        <w:t xml:space="preserve"> (otdeli[i].getId() == </w:t>
      </w:r>
      <w:r>
        <w:rPr>
          <w:rFonts w:cs="Times New Roman"/>
          <w:color w:val="604020"/>
          <w:szCs w:val="24"/>
        </w:rPr>
        <w:t>id</w:t>
      </w:r>
      <w:r>
        <w:rPr>
          <w:rFonts w:cs="Times New Roman"/>
          <w:szCs w:val="24"/>
        </w:rPr>
        <w:t>) {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00138             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00139             cout &lt;&lt; </w:t>
      </w:r>
      <w:r>
        <w:rPr>
          <w:rFonts w:cs="Times New Roman"/>
          <w:color w:val="002080"/>
          <w:szCs w:val="24"/>
        </w:rPr>
        <w:t>"\n=== УДАЛЕНИЕ ОТДЕЛЕНИЯ "</w:t>
      </w:r>
      <w:r>
        <w:rPr>
          <w:rFonts w:cs="Times New Roman"/>
          <w:szCs w:val="24"/>
        </w:rPr>
        <w:t xml:space="preserve"> &lt;&lt; </w:t>
      </w:r>
      <w:r>
        <w:rPr>
          <w:rFonts w:cs="Times New Roman"/>
          <w:color w:val="604020"/>
          <w:szCs w:val="24"/>
        </w:rPr>
        <w:t>id</w:t>
      </w:r>
      <w:r>
        <w:rPr>
          <w:rFonts w:cs="Times New Roman"/>
          <w:szCs w:val="24"/>
        </w:rPr>
        <w:t xml:space="preserve"> &lt;&lt; </w:t>
      </w:r>
      <w:r>
        <w:rPr>
          <w:rFonts w:cs="Times New Roman"/>
          <w:color w:val="002080"/>
          <w:szCs w:val="24"/>
        </w:rPr>
        <w:t>" ===\n"</w:t>
      </w:r>
      <w:r>
        <w:rPr>
          <w:rFonts w:cs="Times New Roman"/>
          <w:szCs w:val="24"/>
        </w:rPr>
        <w:t>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00140             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>00141             vector&lt;Posylka&gt; tmp = otdeli[i</w:t>
      </w:r>
      <w:r>
        <w:rPr>
          <w:rFonts w:cs="Times New Roman"/>
          <w:szCs w:val="24"/>
        </w:rPr>
        <w:t>].vse();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00142             </w:t>
      </w:r>
      <w:r>
        <w:rPr>
          <w:rFonts w:cs="Times New Roman"/>
          <w:color w:val="008000"/>
          <w:szCs w:val="24"/>
        </w:rPr>
        <w:t>for</w:t>
      </w:r>
      <w:r>
        <w:rPr>
          <w:rFonts w:cs="Times New Roman"/>
          <w:szCs w:val="24"/>
        </w:rPr>
        <w:t xml:space="preserve"> (</w:t>
      </w:r>
      <w:r>
        <w:rPr>
          <w:rFonts w:cs="Times New Roman"/>
          <w:color w:val="604020"/>
          <w:szCs w:val="24"/>
        </w:rPr>
        <w:t>int</w:t>
      </w:r>
      <w:r>
        <w:rPr>
          <w:rFonts w:cs="Times New Roman"/>
          <w:szCs w:val="24"/>
        </w:rPr>
        <w:t xml:space="preserve"> j = 0; j &lt; tmp.size(); j++) {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00143                 </w:t>
      </w:r>
      <w:r>
        <w:rPr>
          <w:rFonts w:cs="Times New Roman"/>
          <w:color w:val="604020"/>
          <w:szCs w:val="24"/>
        </w:rPr>
        <w:t>int</w:t>
      </w:r>
      <w:r>
        <w:rPr>
          <w:rFonts w:cs="Times New Roman"/>
          <w:szCs w:val="24"/>
        </w:rPr>
        <w:t xml:space="preserve"> otkuda = tmp[j].getOtkuda();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>00144                 Otdel* from = naytiOtdel(otkuda);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00145                 </w:t>
      </w:r>
      <w:r>
        <w:rPr>
          <w:rFonts w:cs="Times New Roman"/>
          <w:color w:val="008000"/>
          <w:szCs w:val="24"/>
        </w:rPr>
        <w:t>if</w:t>
      </w:r>
      <w:r>
        <w:rPr>
          <w:rFonts w:cs="Times New Roman"/>
          <w:szCs w:val="24"/>
        </w:rPr>
        <w:t xml:space="preserve"> (from != </w:t>
      </w:r>
      <w:r>
        <w:rPr>
          <w:rFonts w:cs="Times New Roman"/>
          <w:color w:val="008000"/>
          <w:szCs w:val="24"/>
        </w:rPr>
        <w:t>nullptr</w:t>
      </w:r>
      <w:r>
        <w:rPr>
          <w:rFonts w:cs="Times New Roman"/>
          <w:szCs w:val="24"/>
        </w:rPr>
        <w:t>) {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>00146                     tmp[j].s</w:t>
      </w:r>
      <w:r>
        <w:rPr>
          <w:rFonts w:cs="Times New Roman"/>
          <w:szCs w:val="24"/>
        </w:rPr>
        <w:t>etGde(otkuda);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>00147                     tmp[j].setDney(0);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>00148                     from-&gt;polozhit(tmp[j]);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00149                     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00150                     </w:t>
      </w:r>
      <w:r>
        <w:rPr>
          <w:rFonts w:cs="Times New Roman"/>
          <w:color w:val="008000"/>
          <w:szCs w:val="24"/>
        </w:rPr>
        <w:t>for</w:t>
      </w:r>
      <w:r>
        <w:rPr>
          <w:rFonts w:cs="Times New Roman"/>
          <w:szCs w:val="24"/>
        </w:rPr>
        <w:t xml:space="preserve"> (</w:t>
      </w:r>
      <w:r>
        <w:rPr>
          <w:rFonts w:cs="Times New Roman"/>
          <w:color w:val="604020"/>
          <w:szCs w:val="24"/>
        </w:rPr>
        <w:t>int</w:t>
      </w:r>
      <w:r>
        <w:rPr>
          <w:rFonts w:cs="Times New Roman"/>
          <w:szCs w:val="24"/>
        </w:rPr>
        <w:t xml:space="preserve"> k = 0; k &lt; vsePosylki.size(); k++) {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00151                         </w:t>
      </w:r>
      <w:r>
        <w:rPr>
          <w:rFonts w:cs="Times New Roman"/>
          <w:color w:val="008000"/>
          <w:szCs w:val="24"/>
        </w:rPr>
        <w:t>if</w:t>
      </w:r>
      <w:r>
        <w:rPr>
          <w:rFonts w:cs="Times New Roman"/>
          <w:szCs w:val="24"/>
        </w:rPr>
        <w:t xml:space="preserve"> (vsePosylki[k]</w:t>
      </w:r>
      <w:r>
        <w:rPr>
          <w:rFonts w:cs="Times New Roman"/>
          <w:szCs w:val="24"/>
        </w:rPr>
        <w:t>.getTr() == tmp[j].getTr()) {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>00152                             vsePosylki[k].setGde(otkuda);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>00153                             vsePosylki[k].setDney(0);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00154                             </w:t>
      </w:r>
      <w:r>
        <w:rPr>
          <w:rFonts w:cs="Times New Roman"/>
          <w:color w:val="008000"/>
          <w:szCs w:val="24"/>
        </w:rPr>
        <w:t>break</w:t>
      </w:r>
      <w:r>
        <w:rPr>
          <w:rFonts w:cs="Times New Roman"/>
          <w:szCs w:val="24"/>
        </w:rPr>
        <w:t>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>00155                         }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>00156                     }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>0</w:t>
      </w:r>
      <w:r>
        <w:rPr>
          <w:rFonts w:cs="Times New Roman"/>
          <w:szCs w:val="24"/>
        </w:rPr>
        <w:t xml:space="preserve">0157                     cout &lt;&lt; </w:t>
      </w:r>
      <w:r>
        <w:rPr>
          <w:rFonts w:cs="Times New Roman"/>
          <w:color w:val="002080"/>
          <w:szCs w:val="24"/>
        </w:rPr>
        <w:t>"Посылка "</w:t>
      </w:r>
      <w:r>
        <w:rPr>
          <w:rFonts w:cs="Times New Roman"/>
          <w:szCs w:val="24"/>
        </w:rPr>
        <w:t xml:space="preserve"> &lt;&lt; tmp[j].getTr() &lt;&lt; </w:t>
      </w:r>
      <w:r>
        <w:rPr>
          <w:rFonts w:cs="Times New Roman"/>
          <w:color w:val="002080"/>
          <w:szCs w:val="24"/>
        </w:rPr>
        <w:t>" возвращена отправителю (лежала в отделении)\n"</w:t>
      </w:r>
      <w:r>
        <w:rPr>
          <w:rFonts w:cs="Times New Roman"/>
          <w:szCs w:val="24"/>
        </w:rPr>
        <w:t>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>00158                 }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>00159             }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00160             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00161             </w:t>
      </w:r>
      <w:r>
        <w:rPr>
          <w:rFonts w:cs="Times New Roman"/>
          <w:color w:val="008000"/>
          <w:szCs w:val="24"/>
        </w:rPr>
        <w:t>for</w:t>
      </w:r>
      <w:r>
        <w:rPr>
          <w:rFonts w:cs="Times New Roman"/>
          <w:szCs w:val="24"/>
        </w:rPr>
        <w:t xml:space="preserve"> (</w:t>
      </w:r>
      <w:r>
        <w:rPr>
          <w:rFonts w:cs="Times New Roman"/>
          <w:color w:val="604020"/>
          <w:szCs w:val="24"/>
        </w:rPr>
        <w:t>int</w:t>
      </w:r>
      <w:r>
        <w:rPr>
          <w:rFonts w:cs="Times New Roman"/>
          <w:szCs w:val="24"/>
        </w:rPr>
        <w:t xml:space="preserve"> j = 0; j &lt; vsePosylki.size(); j++) {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>00162                 Posylka&amp; p = vsePosylki[j];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00163                 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00164                 </w:t>
      </w:r>
      <w:r>
        <w:rPr>
          <w:rFonts w:cs="Times New Roman"/>
          <w:color w:val="008000"/>
          <w:szCs w:val="24"/>
        </w:rPr>
        <w:t>if</w:t>
      </w:r>
      <w:r>
        <w:rPr>
          <w:rFonts w:cs="Times New Roman"/>
          <w:szCs w:val="24"/>
        </w:rPr>
        <w:t xml:space="preserve"> (p.getKuda() == </w:t>
      </w:r>
      <w:r>
        <w:rPr>
          <w:rFonts w:cs="Times New Roman"/>
          <w:color w:val="604020"/>
          <w:szCs w:val="24"/>
        </w:rPr>
        <w:t>id</w:t>
      </w:r>
      <w:r>
        <w:rPr>
          <w:rFonts w:cs="Times New Roman"/>
          <w:szCs w:val="24"/>
        </w:rPr>
        <w:t xml:space="preserve"> &amp;&amp; p.getGde() != </w:t>
      </w:r>
      <w:r>
        <w:rPr>
          <w:rFonts w:cs="Times New Roman"/>
          <w:color w:val="604020"/>
          <w:szCs w:val="24"/>
        </w:rPr>
        <w:t>id</w:t>
      </w:r>
      <w:r>
        <w:rPr>
          <w:rFonts w:cs="Times New Roman"/>
          <w:szCs w:val="24"/>
        </w:rPr>
        <w:t xml:space="preserve"> &amp;&amp; p.getDney() &gt; 0) {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00165                     </w:t>
      </w:r>
      <w:r>
        <w:rPr>
          <w:rFonts w:cs="Times New Roman"/>
          <w:color w:val="604020"/>
          <w:szCs w:val="24"/>
        </w:rPr>
        <w:t>int</w:t>
      </w:r>
      <w:r>
        <w:rPr>
          <w:rFonts w:cs="Times New Roman"/>
          <w:szCs w:val="24"/>
        </w:rPr>
        <w:t xml:space="preserve"> otkuda = p.getOtkuda();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>00166                     Otdel* from = nay</w:t>
      </w:r>
      <w:r>
        <w:rPr>
          <w:rFonts w:cs="Times New Roman"/>
          <w:szCs w:val="24"/>
        </w:rPr>
        <w:t>tiOtdel(otkuda);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00167                     </w:t>
      </w:r>
      <w:r>
        <w:rPr>
          <w:rFonts w:cs="Times New Roman"/>
          <w:color w:val="008000"/>
          <w:szCs w:val="24"/>
        </w:rPr>
        <w:t>if</w:t>
      </w:r>
      <w:r>
        <w:rPr>
          <w:rFonts w:cs="Times New Roman"/>
          <w:szCs w:val="24"/>
        </w:rPr>
        <w:t xml:space="preserve"> (from != </w:t>
      </w:r>
      <w:r>
        <w:rPr>
          <w:rFonts w:cs="Times New Roman"/>
          <w:color w:val="008000"/>
          <w:szCs w:val="24"/>
        </w:rPr>
        <w:t>nullptr</w:t>
      </w:r>
      <w:r>
        <w:rPr>
          <w:rFonts w:cs="Times New Roman"/>
          <w:szCs w:val="24"/>
        </w:rPr>
        <w:t>) {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>00168                         p.setGde(otkuda);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>00169                         p.setDney(0);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>00170                         from-&gt;polozhit(p);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00171                         cout &lt;&lt; </w:t>
      </w:r>
      <w:r>
        <w:rPr>
          <w:rFonts w:cs="Times New Roman"/>
          <w:color w:val="002080"/>
          <w:szCs w:val="24"/>
        </w:rPr>
        <w:t>"Посылка "</w:t>
      </w:r>
      <w:r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 xml:space="preserve">&lt;&lt; p.getTr() &lt;&lt; </w:t>
      </w:r>
      <w:r>
        <w:rPr>
          <w:rFonts w:cs="Times New Roman"/>
          <w:color w:val="002080"/>
          <w:szCs w:val="24"/>
        </w:rPr>
        <w:t>" возвращена отправителю (была в пути)\n"</w:t>
      </w:r>
      <w:r>
        <w:rPr>
          <w:rFonts w:cs="Times New Roman"/>
          <w:szCs w:val="24"/>
        </w:rPr>
        <w:t>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>00172                     }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>00173                 }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>00174             }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00175             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>00176             otdeli.erase(otdeli.begin() + i);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00177             cout &lt;&lt; </w:t>
      </w:r>
      <w:r>
        <w:rPr>
          <w:rFonts w:cs="Times New Roman"/>
          <w:color w:val="002080"/>
          <w:szCs w:val="24"/>
        </w:rPr>
        <w:t>"Отделение удалено\n"</w:t>
      </w:r>
      <w:r>
        <w:rPr>
          <w:rFonts w:cs="Times New Roman"/>
          <w:szCs w:val="24"/>
        </w:rPr>
        <w:t>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>00178</w:t>
      </w:r>
      <w:r>
        <w:rPr>
          <w:rFonts w:cs="Times New Roman"/>
          <w:szCs w:val="24"/>
        </w:rPr>
        <w:t xml:space="preserve">             </w:t>
      </w:r>
      <w:r>
        <w:rPr>
          <w:rFonts w:cs="Times New Roman"/>
          <w:color w:val="008000"/>
          <w:szCs w:val="24"/>
        </w:rPr>
        <w:t>return</w:t>
      </w:r>
      <w:r>
        <w:rPr>
          <w:rFonts w:cs="Times New Roman"/>
          <w:szCs w:val="24"/>
        </w:rPr>
        <w:t xml:space="preserve"> </w:t>
      </w:r>
      <w:r>
        <w:rPr>
          <w:rFonts w:cs="Times New Roman"/>
          <w:color w:val="008000"/>
          <w:szCs w:val="24"/>
        </w:rPr>
        <w:t>true</w:t>
      </w:r>
      <w:r>
        <w:rPr>
          <w:rFonts w:cs="Times New Roman"/>
          <w:szCs w:val="24"/>
        </w:rPr>
        <w:t>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>00179         }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>00180     }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00181     </w:t>
      </w:r>
      <w:r>
        <w:rPr>
          <w:rFonts w:cs="Times New Roman"/>
          <w:color w:val="008000"/>
          <w:szCs w:val="24"/>
        </w:rPr>
        <w:t>return</w:t>
      </w:r>
      <w:r>
        <w:rPr>
          <w:rFonts w:cs="Times New Roman"/>
          <w:szCs w:val="24"/>
        </w:rPr>
        <w:t xml:space="preserve"> </w:t>
      </w:r>
      <w:r>
        <w:rPr>
          <w:rFonts w:cs="Times New Roman"/>
          <w:color w:val="008000"/>
          <w:szCs w:val="24"/>
        </w:rPr>
        <w:t>false</w:t>
      </w:r>
      <w:r>
        <w:rPr>
          <w:rFonts w:cs="Times New Roman"/>
          <w:szCs w:val="24"/>
        </w:rPr>
        <w:t>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>00182 }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00183 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00184 </w:t>
      </w:r>
      <w:r>
        <w:rPr>
          <w:rFonts w:cs="Times New Roman"/>
          <w:color w:val="800000"/>
          <w:szCs w:val="24"/>
        </w:rPr>
        <w:t>/**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00185 </w:t>
      </w:r>
      <w:r>
        <w:rPr>
          <w:rFonts w:cs="Times New Roman"/>
          <w:color w:val="800000"/>
          <w:szCs w:val="24"/>
        </w:rPr>
        <w:t xml:space="preserve"> * @brief Найти отделение по ID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00186 </w:t>
      </w:r>
      <w:r>
        <w:rPr>
          <w:rFonts w:cs="Times New Roman"/>
          <w:color w:val="800000"/>
          <w:szCs w:val="24"/>
        </w:rPr>
        <w:t xml:space="preserve"> * @param id ID отделения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00187 </w:t>
      </w:r>
      <w:r>
        <w:rPr>
          <w:rFonts w:cs="Times New Roman"/>
          <w:color w:val="800000"/>
          <w:szCs w:val="24"/>
        </w:rPr>
        <w:t xml:space="preserve"> * @return Указатель на отделение или nullptr если не найдено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00188 </w:t>
      </w:r>
      <w:r>
        <w:rPr>
          <w:rFonts w:cs="Times New Roman"/>
          <w:color w:val="800000"/>
          <w:szCs w:val="24"/>
        </w:rPr>
        <w:t xml:space="preserve"> *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00189 </w:t>
      </w:r>
      <w:r>
        <w:rPr>
          <w:rFonts w:cs="Times New Roman"/>
          <w:color w:val="800000"/>
          <w:szCs w:val="24"/>
        </w:rPr>
        <w:t xml:space="preserve"> * @details Линейный поиск по вектору отделений.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00190 </w:t>
      </w:r>
      <w:r>
        <w:rPr>
          <w:rFonts w:cs="Times New Roman"/>
          <w:color w:val="800000"/>
          <w:szCs w:val="24"/>
        </w:rPr>
        <w:t xml:space="preserve"> * @note Возвращает указатель на элемент внутри вектора.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00191 </w:t>
      </w:r>
      <w:r>
        <w:rPr>
          <w:rFonts w:cs="Times New Roman"/>
          <w:color w:val="800000"/>
          <w:szCs w:val="24"/>
        </w:rPr>
        <w:t xml:space="preserve"> *       При добавлении/удалении отделений указатель может стать недействительным.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00192 </w:t>
      </w:r>
      <w:r>
        <w:rPr>
          <w:rFonts w:cs="Times New Roman"/>
          <w:color w:val="800000"/>
          <w:szCs w:val="24"/>
        </w:rPr>
        <w:t xml:space="preserve"> *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00193 </w:t>
      </w:r>
      <w:r>
        <w:rPr>
          <w:rFonts w:cs="Times New Roman"/>
          <w:color w:val="800000"/>
          <w:szCs w:val="24"/>
        </w:rPr>
        <w:t xml:space="preserve"> * @par Пример: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00194 </w:t>
      </w:r>
      <w:r>
        <w:rPr>
          <w:rFonts w:cs="Times New Roman"/>
          <w:color w:val="800000"/>
          <w:szCs w:val="24"/>
        </w:rPr>
        <w:t xml:space="preserve"> * @code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00195 </w:t>
      </w:r>
      <w:r>
        <w:rPr>
          <w:rFonts w:cs="Times New Roman"/>
          <w:color w:val="800000"/>
          <w:szCs w:val="24"/>
        </w:rPr>
        <w:t xml:space="preserve"> * Otdel* o = naytiOtdel(5);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00196 </w:t>
      </w:r>
      <w:r>
        <w:rPr>
          <w:rFonts w:cs="Times New Roman"/>
          <w:color w:val="800000"/>
          <w:szCs w:val="24"/>
        </w:rPr>
        <w:t xml:space="preserve"> * if (o != nullptr) {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00197 </w:t>
      </w:r>
      <w:r>
        <w:rPr>
          <w:rFonts w:cs="Times New Roman"/>
          <w:color w:val="800000"/>
          <w:szCs w:val="24"/>
        </w:rPr>
        <w:t xml:space="preserve"> *     cout &lt;&lt; o-&gt;getName();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00198 </w:t>
      </w:r>
      <w:r>
        <w:rPr>
          <w:rFonts w:cs="Times New Roman"/>
          <w:color w:val="800000"/>
          <w:szCs w:val="24"/>
        </w:rPr>
        <w:t xml:space="preserve"> * }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00199 </w:t>
      </w:r>
      <w:r>
        <w:rPr>
          <w:rFonts w:cs="Times New Roman"/>
          <w:color w:val="800000"/>
          <w:szCs w:val="24"/>
        </w:rPr>
        <w:t xml:space="preserve"> * @endcode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00200 </w:t>
      </w:r>
      <w:r>
        <w:rPr>
          <w:rFonts w:cs="Times New Roman"/>
          <w:color w:val="800000"/>
          <w:szCs w:val="24"/>
        </w:rPr>
        <w:t xml:space="preserve"> */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>00201 Otdel* Holder::naytiOtdel(</w:t>
      </w:r>
      <w:r>
        <w:rPr>
          <w:rFonts w:cs="Times New Roman"/>
          <w:color w:val="604020"/>
          <w:szCs w:val="24"/>
        </w:rPr>
        <w:t>int</w:t>
      </w:r>
      <w:r>
        <w:rPr>
          <w:rFonts w:cs="Times New Roman"/>
          <w:szCs w:val="24"/>
        </w:rPr>
        <w:t xml:space="preserve"> </w:t>
      </w:r>
      <w:r>
        <w:rPr>
          <w:rFonts w:cs="Times New Roman"/>
          <w:color w:val="604020"/>
          <w:szCs w:val="24"/>
        </w:rPr>
        <w:t>id</w:t>
      </w:r>
      <w:r>
        <w:rPr>
          <w:rFonts w:cs="Times New Roman"/>
          <w:szCs w:val="24"/>
        </w:rPr>
        <w:t>) {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00202     </w:t>
      </w:r>
      <w:r>
        <w:rPr>
          <w:rFonts w:cs="Times New Roman"/>
          <w:color w:val="008000"/>
          <w:szCs w:val="24"/>
        </w:rPr>
        <w:t>for</w:t>
      </w:r>
      <w:r>
        <w:rPr>
          <w:rFonts w:cs="Times New Roman"/>
          <w:szCs w:val="24"/>
        </w:rPr>
        <w:t xml:space="preserve"> (</w:t>
      </w:r>
      <w:r>
        <w:rPr>
          <w:rFonts w:cs="Times New Roman"/>
          <w:color w:val="604020"/>
          <w:szCs w:val="24"/>
        </w:rPr>
        <w:t>int</w:t>
      </w:r>
      <w:r>
        <w:rPr>
          <w:rFonts w:cs="Times New Roman"/>
          <w:szCs w:val="24"/>
        </w:rPr>
        <w:t xml:space="preserve"> i = 0; i &lt; otdeli.size(); i++) {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00203         </w:t>
      </w:r>
      <w:r>
        <w:rPr>
          <w:rFonts w:cs="Times New Roman"/>
          <w:color w:val="008000"/>
          <w:szCs w:val="24"/>
        </w:rPr>
        <w:t>if</w:t>
      </w:r>
      <w:r>
        <w:rPr>
          <w:rFonts w:cs="Times New Roman"/>
          <w:szCs w:val="24"/>
        </w:rPr>
        <w:t xml:space="preserve"> (otdeli[i].ge</w:t>
      </w:r>
      <w:r>
        <w:rPr>
          <w:rFonts w:cs="Times New Roman"/>
          <w:szCs w:val="24"/>
        </w:rPr>
        <w:t xml:space="preserve">tId() == </w:t>
      </w:r>
      <w:r>
        <w:rPr>
          <w:rFonts w:cs="Times New Roman"/>
          <w:color w:val="604020"/>
          <w:szCs w:val="24"/>
        </w:rPr>
        <w:t>id</w:t>
      </w:r>
      <w:r>
        <w:rPr>
          <w:rFonts w:cs="Times New Roman"/>
          <w:szCs w:val="24"/>
        </w:rPr>
        <w:t>) {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00204             </w:t>
      </w:r>
      <w:r>
        <w:rPr>
          <w:rFonts w:cs="Times New Roman"/>
          <w:color w:val="008000"/>
          <w:szCs w:val="24"/>
        </w:rPr>
        <w:t>return</w:t>
      </w:r>
      <w:r>
        <w:rPr>
          <w:rFonts w:cs="Times New Roman"/>
          <w:szCs w:val="24"/>
        </w:rPr>
        <w:t xml:space="preserve"> &amp;otdeli[i];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>00205         }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>00206     }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00207     </w:t>
      </w:r>
      <w:r>
        <w:rPr>
          <w:rFonts w:cs="Times New Roman"/>
          <w:color w:val="008000"/>
          <w:szCs w:val="24"/>
        </w:rPr>
        <w:t>return</w:t>
      </w:r>
      <w:r>
        <w:rPr>
          <w:rFonts w:cs="Times New Roman"/>
          <w:szCs w:val="24"/>
        </w:rPr>
        <w:t xml:space="preserve"> </w:t>
      </w:r>
      <w:r>
        <w:rPr>
          <w:rFonts w:cs="Times New Roman"/>
          <w:color w:val="008000"/>
          <w:szCs w:val="24"/>
        </w:rPr>
        <w:t>nullptr</w:t>
      </w:r>
      <w:r>
        <w:rPr>
          <w:rFonts w:cs="Times New Roman"/>
          <w:szCs w:val="24"/>
        </w:rPr>
        <w:t>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>00208 }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00209 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00210 </w:t>
      </w:r>
      <w:r>
        <w:rPr>
          <w:rFonts w:cs="Times New Roman"/>
          <w:color w:val="800000"/>
          <w:szCs w:val="24"/>
        </w:rPr>
        <w:t>/**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00211 </w:t>
      </w:r>
      <w:r>
        <w:rPr>
          <w:rFonts w:cs="Times New Roman"/>
          <w:color w:val="800000"/>
          <w:szCs w:val="24"/>
        </w:rPr>
        <w:t xml:space="preserve"> * @brief Получить все отделения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00212 </w:t>
      </w:r>
      <w:r>
        <w:rPr>
          <w:rFonts w:cs="Times New Roman"/>
          <w:color w:val="800000"/>
          <w:szCs w:val="24"/>
        </w:rPr>
        <w:t xml:space="preserve"> * @return Вектор всех отделений (копия)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00213 </w:t>
      </w:r>
      <w:r>
        <w:rPr>
          <w:rFonts w:cs="Times New Roman"/>
          <w:color w:val="800000"/>
          <w:szCs w:val="24"/>
        </w:rPr>
        <w:t xml:space="preserve"> */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>00214 vector&lt;Otdel&gt; Holder::p</w:t>
      </w:r>
      <w:r>
        <w:rPr>
          <w:rFonts w:cs="Times New Roman"/>
          <w:szCs w:val="24"/>
        </w:rPr>
        <w:t>oluchitVse() {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00215     </w:t>
      </w:r>
      <w:r>
        <w:rPr>
          <w:rFonts w:cs="Times New Roman"/>
          <w:color w:val="008000"/>
          <w:szCs w:val="24"/>
        </w:rPr>
        <w:t>return</w:t>
      </w:r>
      <w:r>
        <w:rPr>
          <w:rFonts w:cs="Times New Roman"/>
          <w:szCs w:val="24"/>
        </w:rPr>
        <w:t xml:space="preserve"> otdeli;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>00216 }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00217 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00218 </w:t>
      </w:r>
      <w:r>
        <w:rPr>
          <w:rFonts w:cs="Times New Roman"/>
          <w:color w:val="800000"/>
          <w:szCs w:val="24"/>
        </w:rPr>
        <w:t>/**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00219 </w:t>
      </w:r>
      <w:r>
        <w:rPr>
          <w:rFonts w:cs="Times New Roman"/>
          <w:color w:val="800000"/>
          <w:szCs w:val="24"/>
        </w:rPr>
        <w:t xml:space="preserve"> * @brief Добавить новую посылку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00220 </w:t>
      </w:r>
      <w:r>
        <w:rPr>
          <w:rFonts w:cs="Times New Roman"/>
          <w:color w:val="800000"/>
          <w:szCs w:val="24"/>
        </w:rPr>
        <w:t xml:space="preserve"> * @param p Посылка для добавления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00221 </w:t>
      </w:r>
      <w:r>
        <w:rPr>
          <w:rFonts w:cs="Times New Roman"/>
          <w:color w:val="800000"/>
          <w:szCs w:val="24"/>
        </w:rPr>
        <w:t xml:space="preserve"> *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00222 </w:t>
      </w:r>
      <w:r>
        <w:rPr>
          <w:rFonts w:cs="Times New Roman"/>
          <w:color w:val="800000"/>
          <w:szCs w:val="24"/>
        </w:rPr>
        <w:t xml:space="preserve"> * @details Посылка добавляется в общий список всех посылок (vsePosylki)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00223 </w:t>
      </w:r>
      <w:r>
        <w:rPr>
          <w:rFonts w:cs="Times New Roman"/>
          <w:color w:val="800000"/>
          <w:szCs w:val="24"/>
        </w:rPr>
        <w:t xml:space="preserve"> *          и пом</w:t>
      </w:r>
      <w:r>
        <w:rPr>
          <w:rFonts w:cs="Times New Roman"/>
          <w:color w:val="800000"/>
          <w:szCs w:val="24"/>
        </w:rPr>
        <w:t>ещается в отделение отправителя.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00224 </w:t>
      </w:r>
      <w:r>
        <w:rPr>
          <w:rFonts w:cs="Times New Roman"/>
          <w:color w:val="800000"/>
          <w:szCs w:val="24"/>
        </w:rPr>
        <w:t xml:space="preserve"> *          Изначальный статус посылки: "ожидает отправки" (осталось дней = 0).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00225 </w:t>
      </w:r>
      <w:r>
        <w:rPr>
          <w:rFonts w:cs="Times New Roman"/>
          <w:color w:val="800000"/>
          <w:szCs w:val="24"/>
        </w:rPr>
        <w:t xml:space="preserve"> *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00226 </w:t>
      </w:r>
      <w:r>
        <w:rPr>
          <w:rFonts w:cs="Times New Roman"/>
          <w:color w:val="800000"/>
          <w:szCs w:val="24"/>
        </w:rPr>
        <w:t xml:space="preserve"> * @note Проверки на дубликаты и существование отделений должны выполняться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00227 </w:t>
      </w:r>
      <w:r>
        <w:rPr>
          <w:rFonts w:cs="Times New Roman"/>
          <w:color w:val="800000"/>
          <w:szCs w:val="24"/>
        </w:rPr>
        <w:t xml:space="preserve"> *       до вызова этого метода.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00228 </w:t>
      </w:r>
      <w:r>
        <w:rPr>
          <w:rFonts w:cs="Times New Roman"/>
          <w:color w:val="800000"/>
          <w:szCs w:val="24"/>
        </w:rPr>
        <w:t xml:space="preserve"> </w:t>
      </w:r>
      <w:r>
        <w:rPr>
          <w:rFonts w:cs="Times New Roman"/>
          <w:color w:val="800000"/>
          <w:szCs w:val="24"/>
        </w:rPr>
        <w:t>*/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00229 </w:t>
      </w:r>
      <w:r>
        <w:rPr>
          <w:rFonts w:cs="Times New Roman"/>
          <w:color w:val="604020"/>
          <w:szCs w:val="24"/>
        </w:rPr>
        <w:t>void</w:t>
      </w:r>
      <w:r>
        <w:rPr>
          <w:rFonts w:cs="Times New Roman"/>
          <w:szCs w:val="24"/>
        </w:rPr>
        <w:t xml:space="preserve"> Holder::dobavitPosylku(Posylka p) {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>00230     vsePosylki.push_back(p);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>00231     Otdel* start = naytiOtdel(p.getOtkuda());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00232     </w:t>
      </w:r>
      <w:r>
        <w:rPr>
          <w:rFonts w:cs="Times New Roman"/>
          <w:color w:val="008000"/>
          <w:szCs w:val="24"/>
        </w:rPr>
        <w:t>if</w:t>
      </w:r>
      <w:r>
        <w:rPr>
          <w:rFonts w:cs="Times New Roman"/>
          <w:szCs w:val="24"/>
        </w:rPr>
        <w:t xml:space="preserve"> (start != </w:t>
      </w:r>
      <w:r>
        <w:rPr>
          <w:rFonts w:cs="Times New Roman"/>
          <w:color w:val="008000"/>
          <w:szCs w:val="24"/>
        </w:rPr>
        <w:t>nullptr</w:t>
      </w:r>
      <w:r>
        <w:rPr>
          <w:rFonts w:cs="Times New Roman"/>
          <w:szCs w:val="24"/>
        </w:rPr>
        <w:t>) {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>00233         start-&gt;polozhit(p);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>00234     }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>00235 }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00236 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00237 </w:t>
      </w:r>
      <w:r>
        <w:rPr>
          <w:rFonts w:cs="Times New Roman"/>
          <w:color w:val="800000"/>
          <w:szCs w:val="24"/>
        </w:rPr>
        <w:t>/**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00238 </w:t>
      </w:r>
      <w:r>
        <w:rPr>
          <w:rFonts w:cs="Times New Roman"/>
          <w:color w:val="800000"/>
          <w:szCs w:val="24"/>
        </w:rPr>
        <w:t xml:space="preserve"> * @brie</w:t>
      </w:r>
      <w:r>
        <w:rPr>
          <w:rFonts w:cs="Times New Roman"/>
          <w:color w:val="800000"/>
          <w:szCs w:val="24"/>
        </w:rPr>
        <w:t>f Найти посылку по трек-номеру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00239 </w:t>
      </w:r>
      <w:r>
        <w:rPr>
          <w:rFonts w:cs="Times New Roman"/>
          <w:color w:val="800000"/>
          <w:szCs w:val="24"/>
        </w:rPr>
        <w:t xml:space="preserve"> * @param tr Трек-номер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00240 </w:t>
      </w:r>
      <w:r>
        <w:rPr>
          <w:rFonts w:cs="Times New Roman"/>
          <w:color w:val="800000"/>
          <w:szCs w:val="24"/>
        </w:rPr>
        <w:t xml:space="preserve"> * @return Указатель на посылку или nullptr если не найдена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00241 </w:t>
      </w:r>
      <w:r>
        <w:rPr>
          <w:rFonts w:cs="Times New Roman"/>
          <w:color w:val="800000"/>
          <w:szCs w:val="24"/>
        </w:rPr>
        <w:t xml:space="preserve"> *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00242 </w:t>
      </w:r>
      <w:r>
        <w:rPr>
          <w:rFonts w:cs="Times New Roman"/>
          <w:color w:val="800000"/>
          <w:szCs w:val="24"/>
        </w:rPr>
        <w:t xml:space="preserve"> * @details Линейный поиск по вектору всех активных посылок.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00243 </w:t>
      </w:r>
      <w:r>
        <w:rPr>
          <w:rFonts w:cs="Times New Roman"/>
          <w:color w:val="800000"/>
          <w:szCs w:val="24"/>
        </w:rPr>
        <w:t xml:space="preserve"> * @note Поиск происходит только среди активных</w:t>
      </w:r>
      <w:r>
        <w:rPr>
          <w:rFonts w:cs="Times New Roman"/>
          <w:color w:val="800000"/>
          <w:szCs w:val="24"/>
        </w:rPr>
        <w:t xml:space="preserve"> (не выданных) посылок.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00244 </w:t>
      </w:r>
      <w:r>
        <w:rPr>
          <w:rFonts w:cs="Times New Roman"/>
          <w:color w:val="800000"/>
          <w:szCs w:val="24"/>
        </w:rPr>
        <w:t xml:space="preserve"> */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>00245 Posylka* Holder::naytiPosylku(</w:t>
      </w:r>
      <w:r>
        <w:rPr>
          <w:rFonts w:cs="Times New Roman"/>
          <w:color w:val="604020"/>
          <w:szCs w:val="24"/>
        </w:rPr>
        <w:t>string</w:t>
      </w:r>
      <w:r>
        <w:rPr>
          <w:rFonts w:cs="Times New Roman"/>
          <w:szCs w:val="24"/>
        </w:rPr>
        <w:t xml:space="preserve"> tr) {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00246     </w:t>
      </w:r>
      <w:r>
        <w:rPr>
          <w:rFonts w:cs="Times New Roman"/>
          <w:color w:val="008000"/>
          <w:szCs w:val="24"/>
        </w:rPr>
        <w:t>for</w:t>
      </w:r>
      <w:r>
        <w:rPr>
          <w:rFonts w:cs="Times New Roman"/>
          <w:szCs w:val="24"/>
        </w:rPr>
        <w:t xml:space="preserve"> (</w:t>
      </w:r>
      <w:r>
        <w:rPr>
          <w:rFonts w:cs="Times New Roman"/>
          <w:color w:val="604020"/>
          <w:szCs w:val="24"/>
        </w:rPr>
        <w:t>int</w:t>
      </w:r>
      <w:r>
        <w:rPr>
          <w:rFonts w:cs="Times New Roman"/>
          <w:szCs w:val="24"/>
        </w:rPr>
        <w:t xml:space="preserve"> i = 0; i &lt; vsePosylki.size(); i++) {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00247         </w:t>
      </w:r>
      <w:r>
        <w:rPr>
          <w:rFonts w:cs="Times New Roman"/>
          <w:color w:val="008000"/>
          <w:szCs w:val="24"/>
        </w:rPr>
        <w:t>if</w:t>
      </w:r>
      <w:r>
        <w:rPr>
          <w:rFonts w:cs="Times New Roman"/>
          <w:szCs w:val="24"/>
        </w:rPr>
        <w:t xml:space="preserve"> (vsePosylki[i].getTr() == tr) {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00248             </w:t>
      </w:r>
      <w:r>
        <w:rPr>
          <w:rFonts w:cs="Times New Roman"/>
          <w:color w:val="008000"/>
          <w:szCs w:val="24"/>
        </w:rPr>
        <w:t>return</w:t>
      </w:r>
      <w:r>
        <w:rPr>
          <w:rFonts w:cs="Times New Roman"/>
          <w:szCs w:val="24"/>
        </w:rPr>
        <w:t xml:space="preserve"> &amp;vsePosylki[i];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>00249         }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>00250     }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00251     </w:t>
      </w:r>
      <w:r>
        <w:rPr>
          <w:rFonts w:cs="Times New Roman"/>
          <w:color w:val="008000"/>
          <w:szCs w:val="24"/>
        </w:rPr>
        <w:t>return</w:t>
      </w:r>
      <w:r>
        <w:rPr>
          <w:rFonts w:cs="Times New Roman"/>
          <w:szCs w:val="24"/>
        </w:rPr>
        <w:t xml:space="preserve"> </w:t>
      </w:r>
      <w:r>
        <w:rPr>
          <w:rFonts w:cs="Times New Roman"/>
          <w:color w:val="008000"/>
          <w:szCs w:val="24"/>
        </w:rPr>
        <w:t>nullptr</w:t>
      </w:r>
      <w:r>
        <w:rPr>
          <w:rFonts w:cs="Times New Roman"/>
          <w:szCs w:val="24"/>
        </w:rPr>
        <w:t>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>00252 }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00253 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00254 </w:t>
      </w:r>
      <w:r>
        <w:rPr>
          <w:rFonts w:cs="Times New Roman"/>
          <w:color w:val="800000"/>
          <w:szCs w:val="24"/>
        </w:rPr>
        <w:t>/**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00255 </w:t>
      </w:r>
      <w:r>
        <w:rPr>
          <w:rFonts w:cs="Times New Roman"/>
          <w:color w:val="800000"/>
          <w:szCs w:val="24"/>
        </w:rPr>
        <w:t xml:space="preserve"> * @brief Выдать посылку получателю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00256 </w:t>
      </w:r>
      <w:r>
        <w:rPr>
          <w:rFonts w:cs="Times New Roman"/>
          <w:color w:val="800000"/>
          <w:szCs w:val="24"/>
        </w:rPr>
        <w:t xml:space="preserve"> * @param tr Трек-номер посылки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00257 </w:t>
      </w:r>
      <w:r>
        <w:rPr>
          <w:rFonts w:cs="Times New Roman"/>
          <w:color w:val="800000"/>
          <w:szCs w:val="24"/>
        </w:rPr>
        <w:t xml:space="preserve"> * @param fio ФИО получателя для проверки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00258 </w:t>
      </w:r>
      <w:r>
        <w:rPr>
          <w:rFonts w:cs="Times New Roman"/>
          <w:color w:val="800000"/>
          <w:szCs w:val="24"/>
        </w:rPr>
        <w:t xml:space="preserve"> * @return true если выдача успешна, false в противном случае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00259 </w:t>
      </w:r>
      <w:r>
        <w:rPr>
          <w:rFonts w:cs="Times New Roman"/>
          <w:color w:val="800000"/>
          <w:szCs w:val="24"/>
        </w:rPr>
        <w:t xml:space="preserve"> *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00260 </w:t>
      </w:r>
      <w:r>
        <w:rPr>
          <w:rFonts w:cs="Times New Roman"/>
          <w:color w:val="800000"/>
          <w:szCs w:val="24"/>
        </w:rPr>
        <w:t xml:space="preserve"> * @details Условия успешной выдачи: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00261 </w:t>
      </w:r>
      <w:r>
        <w:rPr>
          <w:rFonts w:cs="Times New Roman"/>
          <w:color w:val="800000"/>
          <w:szCs w:val="24"/>
        </w:rPr>
        <w:t xml:space="preserve"> *          - посылка существует в системе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00262 </w:t>
      </w:r>
      <w:r>
        <w:rPr>
          <w:rFonts w:cs="Times New Roman"/>
          <w:color w:val="800000"/>
          <w:szCs w:val="24"/>
        </w:rPr>
        <w:t xml:space="preserve"> *          - посылка доставлена в отделение (getGde() == getKuda())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00263 </w:t>
      </w:r>
      <w:r>
        <w:rPr>
          <w:rFonts w:cs="Times New Roman"/>
          <w:color w:val="800000"/>
          <w:szCs w:val="24"/>
        </w:rPr>
        <w:t xml:space="preserve"> *          - ФИО получателя совпадает с указанным в посылке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00264 </w:t>
      </w:r>
      <w:r>
        <w:rPr>
          <w:rFonts w:cs="Times New Roman"/>
          <w:color w:val="800000"/>
          <w:szCs w:val="24"/>
        </w:rPr>
        <w:t xml:space="preserve"> *          - о</w:t>
      </w:r>
      <w:r>
        <w:rPr>
          <w:rFonts w:cs="Times New Roman"/>
          <w:color w:val="800000"/>
          <w:szCs w:val="24"/>
        </w:rPr>
        <w:t>тделение назначения существует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00265 </w:t>
      </w:r>
      <w:r>
        <w:rPr>
          <w:rFonts w:cs="Times New Roman"/>
          <w:color w:val="800000"/>
          <w:szCs w:val="24"/>
        </w:rPr>
        <w:t xml:space="preserve"> *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00266 </w:t>
      </w:r>
      <w:r>
        <w:rPr>
          <w:rFonts w:cs="Times New Roman"/>
          <w:color w:val="800000"/>
          <w:szCs w:val="24"/>
        </w:rPr>
        <w:t xml:space="preserve"> * @post При успешной выдаче посылка полностью удаляется: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00267 </w:t>
      </w:r>
      <w:r>
        <w:rPr>
          <w:rFonts w:cs="Times New Roman"/>
          <w:color w:val="800000"/>
          <w:szCs w:val="24"/>
        </w:rPr>
        <w:t xml:space="preserve"> *       - удаляется из списка посылок отделения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00268 </w:t>
      </w:r>
      <w:r>
        <w:rPr>
          <w:rFonts w:cs="Times New Roman"/>
          <w:color w:val="800000"/>
          <w:szCs w:val="24"/>
        </w:rPr>
        <w:t xml:space="preserve"> *       - удаляется из общего списка vsePosylki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00269 </w:t>
      </w:r>
      <w:r>
        <w:rPr>
          <w:rFonts w:cs="Times New Roman"/>
          <w:color w:val="800000"/>
          <w:szCs w:val="24"/>
        </w:rPr>
        <w:t xml:space="preserve"> *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00270 </w:t>
      </w:r>
      <w:r>
        <w:rPr>
          <w:rFonts w:cs="Times New Roman"/>
          <w:color w:val="800000"/>
          <w:szCs w:val="24"/>
        </w:rPr>
        <w:t xml:space="preserve"> * @par Пример: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00271 </w:t>
      </w:r>
      <w:r>
        <w:rPr>
          <w:rFonts w:cs="Times New Roman"/>
          <w:color w:val="800000"/>
          <w:szCs w:val="24"/>
        </w:rPr>
        <w:t xml:space="preserve"> * @c</w:t>
      </w:r>
      <w:r>
        <w:rPr>
          <w:rFonts w:cs="Times New Roman"/>
          <w:color w:val="800000"/>
          <w:szCs w:val="24"/>
        </w:rPr>
        <w:t>ode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00272 </w:t>
      </w:r>
      <w:r>
        <w:rPr>
          <w:rFonts w:cs="Times New Roman"/>
          <w:color w:val="800000"/>
          <w:szCs w:val="24"/>
        </w:rPr>
        <w:t xml:space="preserve"> * if (vydat("TRACK001", "Иванов Иван")) {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00273 </w:t>
      </w:r>
      <w:r>
        <w:rPr>
          <w:rFonts w:cs="Times New Roman"/>
          <w:color w:val="800000"/>
          <w:szCs w:val="24"/>
        </w:rPr>
        <w:t xml:space="preserve"> *     cout &lt;&lt; "Посылка выдана\n";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00274 </w:t>
      </w:r>
      <w:r>
        <w:rPr>
          <w:rFonts w:cs="Times New Roman"/>
          <w:color w:val="800000"/>
          <w:szCs w:val="24"/>
        </w:rPr>
        <w:t xml:space="preserve"> * }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00275 </w:t>
      </w:r>
      <w:r>
        <w:rPr>
          <w:rFonts w:cs="Times New Roman"/>
          <w:color w:val="800000"/>
          <w:szCs w:val="24"/>
        </w:rPr>
        <w:t xml:space="preserve"> * @endcode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00276 </w:t>
      </w:r>
      <w:r>
        <w:rPr>
          <w:rFonts w:cs="Times New Roman"/>
          <w:color w:val="800000"/>
          <w:szCs w:val="24"/>
        </w:rPr>
        <w:t xml:space="preserve"> */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00277 </w:t>
      </w:r>
      <w:r>
        <w:rPr>
          <w:rFonts w:cs="Times New Roman"/>
          <w:color w:val="604020"/>
          <w:szCs w:val="24"/>
        </w:rPr>
        <w:t>bool</w:t>
      </w:r>
      <w:r>
        <w:rPr>
          <w:rFonts w:cs="Times New Roman"/>
          <w:szCs w:val="24"/>
        </w:rPr>
        <w:t xml:space="preserve"> Holder::vydat(</w:t>
      </w:r>
      <w:r>
        <w:rPr>
          <w:rFonts w:cs="Times New Roman"/>
          <w:color w:val="604020"/>
          <w:szCs w:val="24"/>
        </w:rPr>
        <w:t>string</w:t>
      </w:r>
      <w:r>
        <w:rPr>
          <w:rFonts w:cs="Times New Roman"/>
          <w:szCs w:val="24"/>
        </w:rPr>
        <w:t xml:space="preserve"> tr, </w:t>
      </w:r>
      <w:r>
        <w:rPr>
          <w:rFonts w:cs="Times New Roman"/>
          <w:color w:val="604020"/>
          <w:szCs w:val="24"/>
        </w:rPr>
        <w:t>string</w:t>
      </w:r>
      <w:r>
        <w:rPr>
          <w:rFonts w:cs="Times New Roman"/>
          <w:szCs w:val="24"/>
        </w:rPr>
        <w:t xml:space="preserve"> fio) {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00278     </w:t>
      </w:r>
      <w:r>
        <w:rPr>
          <w:rFonts w:cs="Times New Roman"/>
          <w:color w:val="604020"/>
          <w:szCs w:val="24"/>
        </w:rPr>
        <w:t>int</w:t>
      </w:r>
      <w:r>
        <w:rPr>
          <w:rFonts w:cs="Times New Roman"/>
          <w:szCs w:val="24"/>
        </w:rPr>
        <w:t xml:space="preserve"> index = -1;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00279     </w:t>
      </w:r>
      <w:r>
        <w:rPr>
          <w:rFonts w:cs="Times New Roman"/>
          <w:color w:val="008000"/>
          <w:szCs w:val="24"/>
        </w:rPr>
        <w:t>for</w:t>
      </w:r>
      <w:r>
        <w:rPr>
          <w:rFonts w:cs="Times New Roman"/>
          <w:szCs w:val="24"/>
        </w:rPr>
        <w:t xml:space="preserve"> (</w:t>
      </w:r>
      <w:r>
        <w:rPr>
          <w:rFonts w:cs="Times New Roman"/>
          <w:color w:val="604020"/>
          <w:szCs w:val="24"/>
        </w:rPr>
        <w:t>int</w:t>
      </w:r>
      <w:r>
        <w:rPr>
          <w:rFonts w:cs="Times New Roman"/>
          <w:szCs w:val="24"/>
        </w:rPr>
        <w:t xml:space="preserve"> i = 0; i &lt; vsePosylki.size(); i++) {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00280         </w:t>
      </w:r>
      <w:r>
        <w:rPr>
          <w:rFonts w:cs="Times New Roman"/>
          <w:color w:val="008000"/>
          <w:szCs w:val="24"/>
        </w:rPr>
        <w:t>if</w:t>
      </w:r>
      <w:r>
        <w:rPr>
          <w:rFonts w:cs="Times New Roman"/>
          <w:szCs w:val="24"/>
        </w:rPr>
        <w:t xml:space="preserve"> (vsePosylki[i].getTr() == tr) {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>00281             index = i;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00282             </w:t>
      </w:r>
      <w:r>
        <w:rPr>
          <w:rFonts w:cs="Times New Roman"/>
          <w:color w:val="008000"/>
          <w:szCs w:val="24"/>
        </w:rPr>
        <w:t>break</w:t>
      </w:r>
      <w:r>
        <w:rPr>
          <w:rFonts w:cs="Times New Roman"/>
          <w:szCs w:val="24"/>
        </w:rPr>
        <w:t>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>00283         }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>00284     }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00285     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00286     </w:t>
      </w:r>
      <w:r>
        <w:rPr>
          <w:rFonts w:cs="Times New Roman"/>
          <w:color w:val="008000"/>
          <w:szCs w:val="24"/>
        </w:rPr>
        <w:t>if</w:t>
      </w:r>
      <w:r>
        <w:rPr>
          <w:rFonts w:cs="Times New Roman"/>
          <w:szCs w:val="24"/>
        </w:rPr>
        <w:t xml:space="preserve"> (index == -1) </w:t>
      </w:r>
      <w:r>
        <w:rPr>
          <w:rFonts w:cs="Times New Roman"/>
          <w:color w:val="008000"/>
          <w:szCs w:val="24"/>
        </w:rPr>
        <w:t>return</w:t>
      </w:r>
      <w:r>
        <w:rPr>
          <w:rFonts w:cs="Times New Roman"/>
          <w:szCs w:val="24"/>
        </w:rPr>
        <w:t xml:space="preserve"> </w:t>
      </w:r>
      <w:r>
        <w:rPr>
          <w:rFonts w:cs="Times New Roman"/>
          <w:color w:val="008000"/>
          <w:szCs w:val="24"/>
        </w:rPr>
        <w:t>false</w:t>
      </w:r>
      <w:r>
        <w:rPr>
          <w:rFonts w:cs="Times New Roman"/>
          <w:szCs w:val="24"/>
        </w:rPr>
        <w:t>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00287     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>00288     Posylka&amp; p = vsePosylki[index];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00289     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00290     </w:t>
      </w:r>
      <w:r>
        <w:rPr>
          <w:rFonts w:cs="Times New Roman"/>
          <w:color w:val="008000"/>
          <w:szCs w:val="24"/>
        </w:rPr>
        <w:t>if</w:t>
      </w:r>
      <w:r>
        <w:rPr>
          <w:rFonts w:cs="Times New Roman"/>
          <w:szCs w:val="24"/>
        </w:rPr>
        <w:t xml:space="preserve"> (p.getGde() != p.getKuda()) </w:t>
      </w:r>
      <w:r>
        <w:rPr>
          <w:rFonts w:cs="Times New Roman"/>
          <w:color w:val="008000"/>
          <w:szCs w:val="24"/>
        </w:rPr>
        <w:t>return</w:t>
      </w:r>
      <w:r>
        <w:rPr>
          <w:rFonts w:cs="Times New Roman"/>
          <w:szCs w:val="24"/>
        </w:rPr>
        <w:t xml:space="preserve"> </w:t>
      </w:r>
      <w:r>
        <w:rPr>
          <w:rFonts w:cs="Times New Roman"/>
          <w:color w:val="008000"/>
          <w:szCs w:val="24"/>
        </w:rPr>
        <w:t>false</w:t>
      </w:r>
      <w:r>
        <w:rPr>
          <w:rFonts w:cs="Times New Roman"/>
          <w:szCs w:val="24"/>
        </w:rPr>
        <w:t>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00291     </w:t>
      </w:r>
      <w:r>
        <w:rPr>
          <w:rFonts w:cs="Times New Roman"/>
          <w:color w:val="008000"/>
          <w:szCs w:val="24"/>
        </w:rPr>
        <w:t>if</w:t>
      </w:r>
      <w:r>
        <w:rPr>
          <w:rFonts w:cs="Times New Roman"/>
          <w:szCs w:val="24"/>
        </w:rPr>
        <w:t xml:space="preserve"> (p.getPol() != fio) </w:t>
      </w:r>
      <w:r>
        <w:rPr>
          <w:rFonts w:cs="Times New Roman"/>
          <w:color w:val="008000"/>
          <w:szCs w:val="24"/>
        </w:rPr>
        <w:t>return</w:t>
      </w:r>
      <w:r>
        <w:rPr>
          <w:rFonts w:cs="Times New Roman"/>
          <w:szCs w:val="24"/>
        </w:rPr>
        <w:t xml:space="preserve"> </w:t>
      </w:r>
      <w:r>
        <w:rPr>
          <w:rFonts w:cs="Times New Roman"/>
          <w:color w:val="008000"/>
          <w:szCs w:val="24"/>
        </w:rPr>
        <w:t>false</w:t>
      </w:r>
      <w:r>
        <w:rPr>
          <w:rFonts w:cs="Times New Roman"/>
          <w:szCs w:val="24"/>
        </w:rPr>
        <w:t>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00292     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00293     Otdel* </w:t>
      </w:r>
      <w:r>
        <w:rPr>
          <w:rFonts w:cs="Times New Roman"/>
          <w:color w:val="008000"/>
          <w:szCs w:val="24"/>
        </w:rPr>
        <w:t>final</w:t>
      </w:r>
      <w:r>
        <w:rPr>
          <w:rFonts w:cs="Times New Roman"/>
          <w:szCs w:val="24"/>
        </w:rPr>
        <w:t xml:space="preserve"> = naytiOtdel(p.getGde());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00294     </w:t>
      </w:r>
      <w:r>
        <w:rPr>
          <w:rFonts w:cs="Times New Roman"/>
          <w:color w:val="008000"/>
          <w:szCs w:val="24"/>
        </w:rPr>
        <w:t>if</w:t>
      </w:r>
      <w:r>
        <w:rPr>
          <w:rFonts w:cs="Times New Roman"/>
          <w:szCs w:val="24"/>
        </w:rPr>
        <w:t xml:space="preserve"> (</w:t>
      </w:r>
      <w:r>
        <w:rPr>
          <w:rFonts w:cs="Times New Roman"/>
          <w:color w:val="008000"/>
          <w:szCs w:val="24"/>
        </w:rPr>
        <w:t>final</w:t>
      </w:r>
      <w:r>
        <w:rPr>
          <w:rFonts w:cs="Times New Roman"/>
          <w:szCs w:val="24"/>
        </w:rPr>
        <w:t xml:space="preserve"> == </w:t>
      </w:r>
      <w:r>
        <w:rPr>
          <w:rFonts w:cs="Times New Roman"/>
          <w:color w:val="008000"/>
          <w:szCs w:val="24"/>
        </w:rPr>
        <w:t>nullptr</w:t>
      </w:r>
      <w:r>
        <w:rPr>
          <w:rFonts w:cs="Times New Roman"/>
          <w:szCs w:val="24"/>
        </w:rPr>
        <w:t xml:space="preserve">) </w:t>
      </w:r>
      <w:r>
        <w:rPr>
          <w:rFonts w:cs="Times New Roman"/>
          <w:color w:val="008000"/>
          <w:szCs w:val="24"/>
        </w:rPr>
        <w:t>return</w:t>
      </w:r>
      <w:r>
        <w:rPr>
          <w:rFonts w:cs="Times New Roman"/>
          <w:szCs w:val="24"/>
        </w:rPr>
        <w:t xml:space="preserve"> </w:t>
      </w:r>
      <w:r>
        <w:rPr>
          <w:rFonts w:cs="Times New Roman"/>
          <w:color w:val="008000"/>
          <w:szCs w:val="24"/>
        </w:rPr>
        <w:t>fa</w:t>
      </w:r>
      <w:r>
        <w:rPr>
          <w:rFonts w:cs="Times New Roman"/>
          <w:color w:val="008000"/>
          <w:szCs w:val="24"/>
        </w:rPr>
        <w:t>lse</w:t>
      </w:r>
      <w:r>
        <w:rPr>
          <w:rFonts w:cs="Times New Roman"/>
          <w:szCs w:val="24"/>
        </w:rPr>
        <w:t>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00295     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00296     </w:t>
      </w:r>
      <w:r>
        <w:rPr>
          <w:rFonts w:cs="Times New Roman"/>
          <w:color w:val="008000"/>
          <w:szCs w:val="24"/>
        </w:rPr>
        <w:t>if</w:t>
      </w:r>
      <w:r>
        <w:rPr>
          <w:rFonts w:cs="Times New Roman"/>
          <w:szCs w:val="24"/>
        </w:rPr>
        <w:t xml:space="preserve"> (!final-&gt;zabrat(tr)) </w:t>
      </w:r>
      <w:r>
        <w:rPr>
          <w:rFonts w:cs="Times New Roman"/>
          <w:color w:val="008000"/>
          <w:szCs w:val="24"/>
        </w:rPr>
        <w:t>return</w:t>
      </w:r>
      <w:r>
        <w:rPr>
          <w:rFonts w:cs="Times New Roman"/>
          <w:szCs w:val="24"/>
        </w:rPr>
        <w:t xml:space="preserve"> </w:t>
      </w:r>
      <w:r>
        <w:rPr>
          <w:rFonts w:cs="Times New Roman"/>
          <w:color w:val="008000"/>
          <w:szCs w:val="24"/>
        </w:rPr>
        <w:t>false</w:t>
      </w:r>
      <w:r>
        <w:rPr>
          <w:rFonts w:cs="Times New Roman"/>
          <w:szCs w:val="24"/>
        </w:rPr>
        <w:t>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00297     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>00298     vsePosylki.erase(vsePosylki.begin() + index);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00299     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00300     </w:t>
      </w:r>
      <w:r>
        <w:rPr>
          <w:rFonts w:cs="Times New Roman"/>
          <w:color w:val="008000"/>
          <w:szCs w:val="24"/>
        </w:rPr>
        <w:t>return</w:t>
      </w:r>
      <w:r>
        <w:rPr>
          <w:rFonts w:cs="Times New Roman"/>
          <w:szCs w:val="24"/>
        </w:rPr>
        <w:t xml:space="preserve"> </w:t>
      </w:r>
      <w:r>
        <w:rPr>
          <w:rFonts w:cs="Times New Roman"/>
          <w:color w:val="008000"/>
          <w:szCs w:val="24"/>
        </w:rPr>
        <w:t>true</w:t>
      </w:r>
      <w:r>
        <w:rPr>
          <w:rFonts w:cs="Times New Roman"/>
          <w:szCs w:val="24"/>
        </w:rPr>
        <w:t>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>00301 }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00302 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00303 </w:t>
      </w:r>
      <w:r>
        <w:rPr>
          <w:rFonts w:cs="Times New Roman"/>
          <w:color w:val="800000"/>
          <w:szCs w:val="24"/>
        </w:rPr>
        <w:t>/**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00304 </w:t>
      </w:r>
      <w:r>
        <w:rPr>
          <w:rFonts w:cs="Times New Roman"/>
          <w:color w:val="800000"/>
          <w:szCs w:val="24"/>
        </w:rPr>
        <w:t xml:space="preserve"> * @brief Пересчитать положение посылок после прокрутки врем</w:t>
      </w:r>
      <w:r>
        <w:rPr>
          <w:rFonts w:cs="Times New Roman"/>
          <w:color w:val="800000"/>
          <w:szCs w:val="24"/>
        </w:rPr>
        <w:t>ени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00305 </w:t>
      </w:r>
      <w:r>
        <w:rPr>
          <w:rFonts w:cs="Times New Roman"/>
          <w:color w:val="800000"/>
          <w:szCs w:val="24"/>
        </w:rPr>
        <w:t xml:space="preserve"> * @param dney Количество прошедших дней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00306 </w:t>
      </w:r>
      <w:r>
        <w:rPr>
          <w:rFonts w:cs="Times New Roman"/>
          <w:color w:val="800000"/>
          <w:szCs w:val="24"/>
        </w:rPr>
        <w:t xml:space="preserve"> * @param sk Скорость доставки в км/день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00307 </w:t>
      </w:r>
      <w:r>
        <w:rPr>
          <w:rFonts w:cs="Times New Roman"/>
          <w:color w:val="800000"/>
          <w:szCs w:val="24"/>
        </w:rPr>
        <w:t xml:space="preserve"> *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00308 </w:t>
      </w:r>
      <w:r>
        <w:rPr>
          <w:rFonts w:cs="Times New Roman"/>
          <w:color w:val="800000"/>
          <w:szCs w:val="24"/>
        </w:rPr>
        <w:t xml:space="preserve"> * @details Внутренний метод, вызываемый из proknutVremya().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00309 </w:t>
      </w:r>
      <w:r>
        <w:rPr>
          <w:rFonts w:cs="Times New Roman"/>
          <w:color w:val="800000"/>
          <w:szCs w:val="24"/>
        </w:rPr>
        <w:t xml:space="preserve"> *          Для каждой посылки выполняется логика: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00310 </w:t>
      </w:r>
      <w:r>
        <w:rPr>
          <w:rFonts w:cs="Times New Roman"/>
          <w:color w:val="800000"/>
          <w:szCs w:val="24"/>
        </w:rPr>
        <w:t xml:space="preserve"> *          - если </w:t>
      </w:r>
      <w:r>
        <w:rPr>
          <w:rFonts w:cs="Times New Roman"/>
          <w:color w:val="800000"/>
          <w:szCs w:val="24"/>
        </w:rPr>
        <w:t>уже доставлена (getGde() == getKuda()) - пропускаем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00311 </w:t>
      </w:r>
      <w:r>
        <w:rPr>
          <w:rFonts w:cs="Times New Roman"/>
          <w:color w:val="800000"/>
          <w:szCs w:val="24"/>
        </w:rPr>
        <w:t xml:space="preserve"> *          - если в пути (getDney() &gt; 0) - уменьшаем оставшиеся дни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00312 </w:t>
      </w:r>
      <w:r>
        <w:rPr>
          <w:rFonts w:cs="Times New Roman"/>
          <w:color w:val="800000"/>
          <w:szCs w:val="24"/>
        </w:rPr>
        <w:t xml:space="preserve"> *          - если ожидает отправки (getDney() == 0) - начинаем путь: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00313 </w:t>
      </w:r>
      <w:r>
        <w:rPr>
          <w:rFonts w:cs="Times New Roman"/>
          <w:color w:val="800000"/>
          <w:szCs w:val="24"/>
        </w:rPr>
        <w:t xml:space="preserve"> *            рассчитываем расстояние, вычисляе</w:t>
      </w:r>
      <w:r>
        <w:rPr>
          <w:rFonts w:cs="Times New Roman"/>
          <w:color w:val="800000"/>
          <w:szCs w:val="24"/>
        </w:rPr>
        <w:t>м нужное количество дней,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00314 </w:t>
      </w:r>
      <w:r>
        <w:rPr>
          <w:rFonts w:cs="Times New Roman"/>
          <w:color w:val="800000"/>
          <w:szCs w:val="24"/>
        </w:rPr>
        <w:t xml:space="preserve"> *            устанавливаем статус "в пути"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00315 </w:t>
      </w:r>
      <w:r>
        <w:rPr>
          <w:rFonts w:cs="Times New Roman"/>
          <w:color w:val="800000"/>
          <w:szCs w:val="24"/>
        </w:rPr>
        <w:t xml:space="preserve"> *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00316 </w:t>
      </w:r>
      <w:r>
        <w:rPr>
          <w:rFonts w:cs="Times New Roman"/>
          <w:color w:val="800000"/>
          <w:szCs w:val="24"/>
        </w:rPr>
        <w:t xml:space="preserve"> *          После обновления статусов: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00317 </w:t>
      </w:r>
      <w:r>
        <w:rPr>
          <w:rFonts w:cs="Times New Roman"/>
          <w:color w:val="800000"/>
          <w:szCs w:val="24"/>
        </w:rPr>
        <w:t xml:space="preserve"> *          - очищаем все отделения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00318 </w:t>
      </w:r>
      <w:r>
        <w:rPr>
          <w:rFonts w:cs="Times New Roman"/>
          <w:color w:val="800000"/>
          <w:szCs w:val="24"/>
        </w:rPr>
        <w:t xml:space="preserve"> *          - перераспределяем посылки по отделениям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00319 </w:t>
      </w:r>
      <w:r>
        <w:rPr>
          <w:rFonts w:cs="Times New Roman"/>
          <w:color w:val="800000"/>
          <w:szCs w:val="24"/>
        </w:rPr>
        <w:t xml:space="preserve"> *            (посы</w:t>
      </w:r>
      <w:r>
        <w:rPr>
          <w:rFonts w:cs="Times New Roman"/>
          <w:color w:val="800000"/>
          <w:szCs w:val="24"/>
        </w:rPr>
        <w:t>лки в пути не принадлежат ни одному отделению)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00320 </w:t>
      </w:r>
      <w:r>
        <w:rPr>
          <w:rFonts w:cs="Times New Roman"/>
          <w:color w:val="800000"/>
          <w:szCs w:val="24"/>
        </w:rPr>
        <w:t xml:space="preserve"> */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00321 </w:t>
      </w:r>
      <w:r>
        <w:rPr>
          <w:rFonts w:cs="Times New Roman"/>
          <w:color w:val="604020"/>
          <w:szCs w:val="24"/>
        </w:rPr>
        <w:t>void</w:t>
      </w:r>
      <w:r>
        <w:rPr>
          <w:rFonts w:cs="Times New Roman"/>
          <w:szCs w:val="24"/>
        </w:rPr>
        <w:t xml:space="preserve"> Holder::peresmotretPosylki(</w:t>
      </w:r>
      <w:r>
        <w:rPr>
          <w:rFonts w:cs="Times New Roman"/>
          <w:color w:val="604020"/>
          <w:szCs w:val="24"/>
        </w:rPr>
        <w:t>int</w:t>
      </w:r>
      <w:r>
        <w:rPr>
          <w:rFonts w:cs="Times New Roman"/>
          <w:szCs w:val="24"/>
        </w:rPr>
        <w:t xml:space="preserve"> dney, </w:t>
      </w:r>
      <w:r>
        <w:rPr>
          <w:rFonts w:cs="Times New Roman"/>
          <w:color w:val="604020"/>
          <w:szCs w:val="24"/>
        </w:rPr>
        <w:t>double</w:t>
      </w:r>
      <w:r>
        <w:rPr>
          <w:rFonts w:cs="Times New Roman"/>
          <w:szCs w:val="24"/>
        </w:rPr>
        <w:t xml:space="preserve"> sk) {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00322     </w:t>
      </w:r>
      <w:r>
        <w:rPr>
          <w:rFonts w:cs="Times New Roman"/>
          <w:color w:val="008000"/>
          <w:szCs w:val="24"/>
        </w:rPr>
        <w:t>for</w:t>
      </w:r>
      <w:r>
        <w:rPr>
          <w:rFonts w:cs="Times New Roman"/>
          <w:szCs w:val="24"/>
        </w:rPr>
        <w:t xml:space="preserve"> (</w:t>
      </w:r>
      <w:r>
        <w:rPr>
          <w:rFonts w:cs="Times New Roman"/>
          <w:color w:val="604020"/>
          <w:szCs w:val="24"/>
        </w:rPr>
        <w:t>int</w:t>
      </w:r>
      <w:r>
        <w:rPr>
          <w:rFonts w:cs="Times New Roman"/>
          <w:szCs w:val="24"/>
        </w:rPr>
        <w:t xml:space="preserve"> i = 0; i &lt; vsePosylki.size(); i++) {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>00323         Posylka&amp; p = vsePosylki[i];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00324         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00325         </w:t>
      </w:r>
      <w:r>
        <w:rPr>
          <w:rFonts w:cs="Times New Roman"/>
          <w:color w:val="008000"/>
          <w:szCs w:val="24"/>
        </w:rPr>
        <w:t>if</w:t>
      </w:r>
      <w:r>
        <w:rPr>
          <w:rFonts w:cs="Times New Roman"/>
          <w:szCs w:val="24"/>
        </w:rPr>
        <w:t xml:space="preserve"> (p.getGd</w:t>
      </w:r>
      <w:r>
        <w:rPr>
          <w:rFonts w:cs="Times New Roman"/>
          <w:szCs w:val="24"/>
        </w:rPr>
        <w:t>e() == p.getKuda()) {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00326             </w:t>
      </w:r>
      <w:r>
        <w:rPr>
          <w:rFonts w:cs="Times New Roman"/>
          <w:color w:val="008000"/>
          <w:szCs w:val="24"/>
        </w:rPr>
        <w:t>continue</w:t>
      </w:r>
      <w:r>
        <w:rPr>
          <w:rFonts w:cs="Times New Roman"/>
          <w:szCs w:val="24"/>
        </w:rPr>
        <w:t>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>00327         }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00328         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00329         </w:t>
      </w:r>
      <w:r>
        <w:rPr>
          <w:rFonts w:cs="Times New Roman"/>
          <w:color w:val="008000"/>
          <w:szCs w:val="24"/>
        </w:rPr>
        <w:t>if</w:t>
      </w:r>
      <w:r>
        <w:rPr>
          <w:rFonts w:cs="Times New Roman"/>
          <w:szCs w:val="24"/>
        </w:rPr>
        <w:t xml:space="preserve"> (p.getDney() &gt; 0) {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00330            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>00331             p.proshloDney(dney);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00332         } </w:t>
      </w:r>
      <w:r>
        <w:rPr>
          <w:rFonts w:cs="Times New Roman"/>
          <w:color w:val="008000"/>
          <w:szCs w:val="24"/>
        </w:rPr>
        <w:t>else</w:t>
      </w:r>
      <w:r>
        <w:rPr>
          <w:rFonts w:cs="Times New Roman"/>
          <w:szCs w:val="24"/>
        </w:rPr>
        <w:t xml:space="preserve"> {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00333             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00334             </w:t>
      </w:r>
      <w:r>
        <w:rPr>
          <w:rFonts w:cs="Times New Roman"/>
          <w:color w:val="604020"/>
          <w:szCs w:val="24"/>
        </w:rPr>
        <w:t>double</w:t>
      </w:r>
      <w:r>
        <w:rPr>
          <w:rFonts w:cs="Times New Roman"/>
          <w:szCs w:val="24"/>
        </w:rPr>
        <w:t xml:space="preserve"> dist = rasstoyanie(p.getGde(), p.getKuda());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00335             </w:t>
      </w:r>
      <w:r>
        <w:rPr>
          <w:rFonts w:cs="Times New Roman"/>
          <w:color w:val="604020"/>
          <w:szCs w:val="24"/>
        </w:rPr>
        <w:t>int</w:t>
      </w:r>
      <w:r>
        <w:rPr>
          <w:rFonts w:cs="Times New Roman"/>
          <w:szCs w:val="24"/>
        </w:rPr>
        <w:t xml:space="preserve"> needDays = VremyaMachinery::skolkoDney(dist, sk);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00336             </w:t>
      </w:r>
      <w:r>
        <w:rPr>
          <w:rFonts w:cs="Times New Roman"/>
          <w:color w:val="008000"/>
          <w:szCs w:val="24"/>
        </w:rPr>
        <w:t>if</w:t>
      </w:r>
      <w:r>
        <w:rPr>
          <w:rFonts w:cs="Times New Roman"/>
          <w:szCs w:val="24"/>
        </w:rPr>
        <w:t xml:space="preserve"> (needDays == 0 &amp;&amp; dist &gt; 0) needDays = 1;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>00337             p.setDney(needDays);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>00338             p.proshloDney(dney</w:t>
      </w:r>
      <w:r>
        <w:rPr>
          <w:rFonts w:cs="Times New Roman"/>
          <w:szCs w:val="24"/>
        </w:rPr>
        <w:t>);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>00339         }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>00340     }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00341     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00342     </w:t>
      </w:r>
      <w:r>
        <w:rPr>
          <w:rFonts w:cs="Times New Roman"/>
          <w:color w:val="008000"/>
          <w:szCs w:val="24"/>
        </w:rPr>
        <w:t>for</w:t>
      </w:r>
      <w:r>
        <w:rPr>
          <w:rFonts w:cs="Times New Roman"/>
          <w:szCs w:val="24"/>
        </w:rPr>
        <w:t xml:space="preserve"> (</w:t>
      </w:r>
      <w:r>
        <w:rPr>
          <w:rFonts w:cs="Times New Roman"/>
          <w:color w:val="604020"/>
          <w:szCs w:val="24"/>
        </w:rPr>
        <w:t>int</w:t>
      </w:r>
      <w:r>
        <w:rPr>
          <w:rFonts w:cs="Times New Roman"/>
          <w:szCs w:val="24"/>
        </w:rPr>
        <w:t xml:space="preserve"> i = 0; i &lt; otdeli.size(); i++) {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>00343         otdeli[i].ochistit();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>00344     }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00345     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00346     </w:t>
      </w:r>
      <w:r>
        <w:rPr>
          <w:rFonts w:cs="Times New Roman"/>
          <w:color w:val="008000"/>
          <w:szCs w:val="24"/>
        </w:rPr>
        <w:t>for</w:t>
      </w:r>
      <w:r>
        <w:rPr>
          <w:rFonts w:cs="Times New Roman"/>
          <w:szCs w:val="24"/>
        </w:rPr>
        <w:t xml:space="preserve"> (</w:t>
      </w:r>
      <w:r>
        <w:rPr>
          <w:rFonts w:cs="Times New Roman"/>
          <w:color w:val="604020"/>
          <w:szCs w:val="24"/>
        </w:rPr>
        <w:t>int</w:t>
      </w:r>
      <w:r>
        <w:rPr>
          <w:rFonts w:cs="Times New Roman"/>
          <w:szCs w:val="24"/>
        </w:rPr>
        <w:t xml:space="preserve"> i = 0; i &lt; vsePosylki.size(); i++) {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>00347         Posylka&amp; p = vsePosylki[i];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>00348</w:t>
      </w:r>
      <w:r>
        <w:rPr>
          <w:rFonts w:cs="Times New Roman"/>
          <w:szCs w:val="24"/>
        </w:rPr>
        <w:t xml:space="preserve">         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00349         </w:t>
      </w:r>
      <w:r>
        <w:rPr>
          <w:rFonts w:cs="Times New Roman"/>
          <w:color w:val="008000"/>
          <w:szCs w:val="24"/>
        </w:rPr>
        <w:t>if</w:t>
      </w:r>
      <w:r>
        <w:rPr>
          <w:rFonts w:cs="Times New Roman"/>
          <w:szCs w:val="24"/>
        </w:rPr>
        <w:t xml:space="preserve"> (p.getDney() &gt; 0 &amp;&amp; p.getGde() != p.getKuda()) {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00350             </w:t>
      </w:r>
      <w:r>
        <w:rPr>
          <w:rFonts w:cs="Times New Roman"/>
          <w:color w:val="008000"/>
          <w:szCs w:val="24"/>
        </w:rPr>
        <w:t>continue</w:t>
      </w:r>
      <w:r>
        <w:rPr>
          <w:rFonts w:cs="Times New Roman"/>
          <w:szCs w:val="24"/>
        </w:rPr>
        <w:t>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>00351         }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00352         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>00353         Otdel* o = naytiOtdel(p.getGde());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00354         </w:t>
      </w:r>
      <w:r>
        <w:rPr>
          <w:rFonts w:cs="Times New Roman"/>
          <w:color w:val="008000"/>
          <w:szCs w:val="24"/>
        </w:rPr>
        <w:t>if</w:t>
      </w:r>
      <w:r>
        <w:rPr>
          <w:rFonts w:cs="Times New Roman"/>
          <w:szCs w:val="24"/>
        </w:rPr>
        <w:t xml:space="preserve"> (o != </w:t>
      </w:r>
      <w:r>
        <w:rPr>
          <w:rFonts w:cs="Times New Roman"/>
          <w:color w:val="008000"/>
          <w:szCs w:val="24"/>
        </w:rPr>
        <w:t>nullptr</w:t>
      </w:r>
      <w:r>
        <w:rPr>
          <w:rFonts w:cs="Times New Roman"/>
          <w:szCs w:val="24"/>
        </w:rPr>
        <w:t>) {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>00355             o-&gt;polozhit(p);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>0035</w:t>
      </w:r>
      <w:r>
        <w:rPr>
          <w:rFonts w:cs="Times New Roman"/>
          <w:szCs w:val="24"/>
        </w:rPr>
        <w:t>6         }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>00357     }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>00358 }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00359 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00360 </w:t>
      </w:r>
      <w:r>
        <w:rPr>
          <w:rFonts w:cs="Times New Roman"/>
          <w:color w:val="800000"/>
          <w:szCs w:val="24"/>
        </w:rPr>
        <w:t>/**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00361 </w:t>
      </w:r>
      <w:r>
        <w:rPr>
          <w:rFonts w:cs="Times New Roman"/>
          <w:color w:val="800000"/>
          <w:szCs w:val="24"/>
        </w:rPr>
        <w:t xml:space="preserve"> * @brief Проматнуть время вперёд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00362 </w:t>
      </w:r>
      <w:r>
        <w:rPr>
          <w:rFonts w:cs="Times New Roman"/>
          <w:color w:val="800000"/>
          <w:szCs w:val="24"/>
        </w:rPr>
        <w:t xml:space="preserve"> * @param dney Количество дней для прокрутки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00363 </w:t>
      </w:r>
      <w:r>
        <w:rPr>
          <w:rFonts w:cs="Times New Roman"/>
          <w:color w:val="800000"/>
          <w:szCs w:val="24"/>
        </w:rPr>
        <w:t xml:space="preserve"> * @param speed Скорость доставки в км/день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00364 </w:t>
      </w:r>
      <w:r>
        <w:rPr>
          <w:rFonts w:cs="Times New Roman"/>
          <w:color w:val="800000"/>
          <w:szCs w:val="24"/>
        </w:rPr>
        <w:t xml:space="preserve"> *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00365 </w:t>
      </w:r>
      <w:r>
        <w:rPr>
          <w:rFonts w:cs="Times New Roman"/>
          <w:color w:val="800000"/>
          <w:szCs w:val="24"/>
        </w:rPr>
        <w:t xml:space="preserve"> * @details Публичный метод, который вызывает внутр</w:t>
      </w:r>
      <w:r>
        <w:rPr>
          <w:rFonts w:cs="Times New Roman"/>
          <w:color w:val="800000"/>
          <w:szCs w:val="24"/>
        </w:rPr>
        <w:t>еннюю функцию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00366 </w:t>
      </w:r>
      <w:r>
        <w:rPr>
          <w:rFonts w:cs="Times New Roman"/>
          <w:color w:val="800000"/>
          <w:szCs w:val="24"/>
        </w:rPr>
        <w:t xml:space="preserve"> *          peresmotretPosylki() для обновления состояния всех посылок.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00367 </w:t>
      </w:r>
      <w:r>
        <w:rPr>
          <w:rFonts w:cs="Times New Roman"/>
          <w:color w:val="800000"/>
          <w:szCs w:val="24"/>
        </w:rPr>
        <w:t xml:space="preserve"> *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00368 </w:t>
      </w:r>
      <w:r>
        <w:rPr>
          <w:rFonts w:cs="Times New Roman"/>
          <w:color w:val="800000"/>
          <w:szCs w:val="24"/>
        </w:rPr>
        <w:t xml:space="preserve"> * @par Пример: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00369 </w:t>
      </w:r>
      <w:r>
        <w:rPr>
          <w:rFonts w:cs="Times New Roman"/>
          <w:color w:val="800000"/>
          <w:szCs w:val="24"/>
        </w:rPr>
        <w:t xml:space="preserve"> * @code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00370 </w:t>
      </w:r>
      <w:r>
        <w:rPr>
          <w:rFonts w:cs="Times New Roman"/>
          <w:color w:val="800000"/>
          <w:szCs w:val="24"/>
        </w:rPr>
        <w:t xml:space="preserve"> * proknutVremya(3, 450.0); // прошло 3 дня при скорости 450 км/день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00371 </w:t>
      </w:r>
      <w:r>
        <w:rPr>
          <w:rFonts w:cs="Times New Roman"/>
          <w:color w:val="800000"/>
          <w:szCs w:val="24"/>
        </w:rPr>
        <w:t xml:space="preserve"> * @endcode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00372 </w:t>
      </w:r>
      <w:r>
        <w:rPr>
          <w:rFonts w:cs="Times New Roman"/>
          <w:color w:val="800000"/>
          <w:szCs w:val="24"/>
        </w:rPr>
        <w:t xml:space="preserve"> */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00373 </w:t>
      </w:r>
      <w:r>
        <w:rPr>
          <w:rFonts w:cs="Times New Roman"/>
          <w:color w:val="604020"/>
          <w:szCs w:val="24"/>
        </w:rPr>
        <w:t>void</w:t>
      </w:r>
      <w:r>
        <w:rPr>
          <w:rFonts w:cs="Times New Roman"/>
          <w:szCs w:val="24"/>
        </w:rPr>
        <w:t xml:space="preserve"> Hold</w:t>
      </w:r>
      <w:r>
        <w:rPr>
          <w:rFonts w:cs="Times New Roman"/>
          <w:szCs w:val="24"/>
        </w:rPr>
        <w:t>er::proknutVremya(</w:t>
      </w:r>
      <w:r>
        <w:rPr>
          <w:rFonts w:cs="Times New Roman"/>
          <w:color w:val="604020"/>
          <w:szCs w:val="24"/>
        </w:rPr>
        <w:t>int</w:t>
      </w:r>
      <w:r>
        <w:rPr>
          <w:rFonts w:cs="Times New Roman"/>
          <w:szCs w:val="24"/>
        </w:rPr>
        <w:t xml:space="preserve"> dney, </w:t>
      </w:r>
      <w:r>
        <w:rPr>
          <w:rFonts w:cs="Times New Roman"/>
          <w:color w:val="604020"/>
          <w:szCs w:val="24"/>
        </w:rPr>
        <w:t>double</w:t>
      </w:r>
      <w:r>
        <w:rPr>
          <w:rFonts w:cs="Times New Roman"/>
          <w:szCs w:val="24"/>
        </w:rPr>
        <w:t xml:space="preserve"> speed) {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>00374     peresmotretPosylki(dney, speed);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>00375 }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00376 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00377 </w:t>
      </w:r>
      <w:r>
        <w:rPr>
          <w:rFonts w:cs="Times New Roman"/>
          <w:color w:val="800000"/>
          <w:szCs w:val="24"/>
        </w:rPr>
        <w:t>/**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00378 </w:t>
      </w:r>
      <w:r>
        <w:rPr>
          <w:rFonts w:cs="Times New Roman"/>
          <w:color w:val="800000"/>
          <w:szCs w:val="24"/>
        </w:rPr>
        <w:t xml:space="preserve"> * @brief Получить список посылок, которые едут в указанное отделение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00379 </w:t>
      </w:r>
      <w:r>
        <w:rPr>
          <w:rFonts w:cs="Times New Roman"/>
          <w:color w:val="800000"/>
          <w:szCs w:val="24"/>
        </w:rPr>
        <w:t xml:space="preserve"> * @param id ID отделения назначения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00380 </w:t>
      </w:r>
      <w:r>
        <w:rPr>
          <w:rFonts w:cs="Times New Roman"/>
          <w:color w:val="800000"/>
          <w:szCs w:val="24"/>
        </w:rPr>
        <w:t xml:space="preserve"> * @return Вектор п</w:t>
      </w:r>
      <w:r>
        <w:rPr>
          <w:rFonts w:cs="Times New Roman"/>
          <w:color w:val="800000"/>
          <w:szCs w:val="24"/>
        </w:rPr>
        <w:t>ар (трек-номер, осталось дней до прибытия)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00381 </w:t>
      </w:r>
      <w:r>
        <w:rPr>
          <w:rFonts w:cs="Times New Roman"/>
          <w:color w:val="800000"/>
          <w:szCs w:val="24"/>
        </w:rPr>
        <w:t xml:space="preserve"> *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00382 </w:t>
      </w:r>
      <w:r>
        <w:rPr>
          <w:rFonts w:cs="Times New Roman"/>
          <w:color w:val="800000"/>
          <w:szCs w:val="24"/>
        </w:rPr>
        <w:t xml:space="preserve"> * @details Ищет посылки, удовлетворяющие всем условиям: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00383 </w:t>
      </w:r>
      <w:r>
        <w:rPr>
          <w:rFonts w:cs="Times New Roman"/>
          <w:color w:val="800000"/>
          <w:szCs w:val="24"/>
        </w:rPr>
        <w:t xml:space="preserve"> *          - пункт назначения совпадает с id (p.getKuda() == id)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00384 </w:t>
      </w:r>
      <w:r>
        <w:rPr>
          <w:rFonts w:cs="Times New Roman"/>
          <w:color w:val="800000"/>
          <w:szCs w:val="24"/>
        </w:rPr>
        <w:t xml:space="preserve"> *          - текущее положение не равно пункту назначения (p.g</w:t>
      </w:r>
      <w:r>
        <w:rPr>
          <w:rFonts w:cs="Times New Roman"/>
          <w:color w:val="800000"/>
          <w:szCs w:val="24"/>
        </w:rPr>
        <w:t>etGde() != id)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00385 </w:t>
      </w:r>
      <w:r>
        <w:rPr>
          <w:rFonts w:cs="Times New Roman"/>
          <w:color w:val="800000"/>
          <w:szCs w:val="24"/>
        </w:rPr>
        <w:t xml:space="preserve"> *          - количество оставшихся дней больше 0 (p.getDney() &gt; 0)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00386 </w:t>
      </w:r>
      <w:r>
        <w:rPr>
          <w:rFonts w:cs="Times New Roman"/>
          <w:color w:val="800000"/>
          <w:szCs w:val="24"/>
        </w:rPr>
        <w:t xml:space="preserve"> *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00387 </w:t>
      </w:r>
      <w:r>
        <w:rPr>
          <w:rFonts w:cs="Times New Roman"/>
          <w:color w:val="800000"/>
          <w:szCs w:val="24"/>
        </w:rPr>
        <w:t xml:space="preserve"> * @par Пример: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00388 </w:t>
      </w:r>
      <w:r>
        <w:rPr>
          <w:rFonts w:cs="Times New Roman"/>
          <w:color w:val="800000"/>
          <w:szCs w:val="24"/>
        </w:rPr>
        <w:t xml:space="preserve"> * @code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00389 </w:t>
      </w:r>
      <w:r>
        <w:rPr>
          <w:rFonts w:cs="Times New Roman"/>
          <w:color w:val="800000"/>
          <w:szCs w:val="24"/>
        </w:rPr>
        <w:t xml:space="preserve"> * vector&lt;pair&lt;string, int&gt;&gt; edut = chtoEdetVOtdel(2);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00390 </w:t>
      </w:r>
      <w:r>
        <w:rPr>
          <w:rFonts w:cs="Times New Roman"/>
          <w:color w:val="800000"/>
          <w:szCs w:val="24"/>
        </w:rPr>
        <w:t xml:space="preserve"> * for (auto&amp; p : edut) {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00391 </w:t>
      </w:r>
      <w:r>
        <w:rPr>
          <w:rFonts w:cs="Times New Roman"/>
          <w:color w:val="800000"/>
          <w:szCs w:val="24"/>
        </w:rPr>
        <w:t xml:space="preserve"> *     cout &lt;&lt; p.first</w:t>
      </w:r>
      <w:r>
        <w:rPr>
          <w:rFonts w:cs="Times New Roman"/>
          <w:color w:val="800000"/>
          <w:szCs w:val="24"/>
        </w:rPr>
        <w:t xml:space="preserve"> &lt;&lt; " будет через " &lt;&lt; p.second &lt;&lt; " дн.\n";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00392 </w:t>
      </w:r>
      <w:r>
        <w:rPr>
          <w:rFonts w:cs="Times New Roman"/>
          <w:color w:val="800000"/>
          <w:szCs w:val="24"/>
        </w:rPr>
        <w:t xml:space="preserve"> * }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00393 </w:t>
      </w:r>
      <w:r>
        <w:rPr>
          <w:rFonts w:cs="Times New Roman"/>
          <w:color w:val="800000"/>
          <w:szCs w:val="24"/>
        </w:rPr>
        <w:t xml:space="preserve"> * @endcode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00394 </w:t>
      </w:r>
      <w:r>
        <w:rPr>
          <w:rFonts w:cs="Times New Roman"/>
          <w:color w:val="800000"/>
          <w:szCs w:val="24"/>
        </w:rPr>
        <w:t xml:space="preserve"> */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>00395 vector&lt;pair&lt;string, int&gt;&gt; Holder::chtoEdetVOtdel(</w:t>
      </w:r>
      <w:r>
        <w:rPr>
          <w:rFonts w:cs="Times New Roman"/>
          <w:color w:val="604020"/>
          <w:szCs w:val="24"/>
        </w:rPr>
        <w:t>int</w:t>
      </w:r>
      <w:r>
        <w:rPr>
          <w:rFonts w:cs="Times New Roman"/>
          <w:szCs w:val="24"/>
        </w:rPr>
        <w:t xml:space="preserve"> </w:t>
      </w:r>
      <w:r>
        <w:rPr>
          <w:rFonts w:cs="Times New Roman"/>
          <w:color w:val="604020"/>
          <w:szCs w:val="24"/>
        </w:rPr>
        <w:t>id</w:t>
      </w:r>
      <w:r>
        <w:rPr>
          <w:rFonts w:cs="Times New Roman"/>
          <w:szCs w:val="24"/>
        </w:rPr>
        <w:t>) {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>00396     vector&lt;pair&lt;string, int&gt;&gt; result;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00397     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00398     </w:t>
      </w:r>
      <w:r>
        <w:rPr>
          <w:rFonts w:cs="Times New Roman"/>
          <w:color w:val="008000"/>
          <w:szCs w:val="24"/>
        </w:rPr>
        <w:t>for</w:t>
      </w:r>
      <w:r>
        <w:rPr>
          <w:rFonts w:cs="Times New Roman"/>
          <w:szCs w:val="24"/>
        </w:rPr>
        <w:t xml:space="preserve"> (</w:t>
      </w:r>
      <w:r>
        <w:rPr>
          <w:rFonts w:cs="Times New Roman"/>
          <w:color w:val="604020"/>
          <w:szCs w:val="24"/>
        </w:rPr>
        <w:t>int</w:t>
      </w:r>
      <w:r>
        <w:rPr>
          <w:rFonts w:cs="Times New Roman"/>
          <w:szCs w:val="24"/>
        </w:rPr>
        <w:t xml:space="preserve"> i = 0; i &lt; vsePosylki.size(); i++) {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>00399         Posylka&amp; p = vsePosylki[i];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00400         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00401         </w:t>
      </w:r>
      <w:r>
        <w:rPr>
          <w:rFonts w:cs="Times New Roman"/>
          <w:color w:val="008000"/>
          <w:szCs w:val="24"/>
        </w:rPr>
        <w:t>if</w:t>
      </w:r>
      <w:r>
        <w:rPr>
          <w:rFonts w:cs="Times New Roman"/>
          <w:szCs w:val="24"/>
        </w:rPr>
        <w:t xml:space="preserve"> (p.getKuda() == </w:t>
      </w:r>
      <w:r>
        <w:rPr>
          <w:rFonts w:cs="Times New Roman"/>
          <w:color w:val="604020"/>
          <w:szCs w:val="24"/>
        </w:rPr>
        <w:t>id</w:t>
      </w:r>
      <w:r>
        <w:rPr>
          <w:rFonts w:cs="Times New Roman"/>
          <w:szCs w:val="24"/>
        </w:rPr>
        <w:t xml:space="preserve"> &amp;&amp; p.getGde() != </w:t>
      </w:r>
      <w:r>
        <w:rPr>
          <w:rFonts w:cs="Times New Roman"/>
          <w:color w:val="604020"/>
          <w:szCs w:val="24"/>
        </w:rPr>
        <w:t>id</w:t>
      </w:r>
      <w:r>
        <w:rPr>
          <w:rFonts w:cs="Times New Roman"/>
          <w:szCs w:val="24"/>
        </w:rPr>
        <w:t xml:space="preserve"> &amp;&amp; p.getDney() &gt; 0) {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>00402             result.push_back(make_pair(p.getTr(), p.getDney()));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00403       </w:t>
      </w:r>
      <w:r>
        <w:rPr>
          <w:rFonts w:cs="Times New Roman"/>
          <w:szCs w:val="24"/>
        </w:rPr>
        <w:t xml:space="preserve">  }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>00404     }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00405     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00406     </w:t>
      </w:r>
      <w:r>
        <w:rPr>
          <w:rFonts w:cs="Times New Roman"/>
          <w:color w:val="008000"/>
          <w:szCs w:val="24"/>
        </w:rPr>
        <w:t>return</w:t>
      </w:r>
      <w:r>
        <w:rPr>
          <w:rFonts w:cs="Times New Roman"/>
          <w:szCs w:val="24"/>
        </w:rPr>
        <w:t xml:space="preserve"> result;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>00407 }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00408 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00409 </w:t>
      </w:r>
      <w:r>
        <w:rPr>
          <w:rFonts w:cs="Times New Roman"/>
          <w:color w:val="800000"/>
          <w:szCs w:val="24"/>
        </w:rPr>
        <w:t>/**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00410 </w:t>
      </w:r>
      <w:r>
        <w:rPr>
          <w:rFonts w:cs="Times New Roman"/>
          <w:color w:val="800000"/>
          <w:szCs w:val="24"/>
        </w:rPr>
        <w:t xml:space="preserve"> * @brief Загрузить данные из файлов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00411 </w:t>
      </w:r>
      <w:r>
        <w:rPr>
          <w:rFonts w:cs="Times New Roman"/>
          <w:color w:val="800000"/>
          <w:szCs w:val="24"/>
        </w:rPr>
        <w:t xml:space="preserve"> * @param file Путь к файлу с отделениями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00412 </w:t>
      </w:r>
      <w:r>
        <w:rPr>
          <w:rFonts w:cs="Times New Roman"/>
          <w:color w:val="800000"/>
          <w:szCs w:val="24"/>
        </w:rPr>
        <w:t xml:space="preserve"> * @return true если загрузка успешна (или файл не найден - новый запуск)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00413 </w:t>
      </w:r>
      <w:r>
        <w:rPr>
          <w:rFonts w:cs="Times New Roman"/>
          <w:color w:val="800000"/>
          <w:szCs w:val="24"/>
        </w:rPr>
        <w:t xml:space="preserve"> *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00414 </w:t>
      </w:r>
      <w:r>
        <w:rPr>
          <w:rFonts w:cs="Times New Roman"/>
          <w:color w:val="800000"/>
          <w:szCs w:val="24"/>
        </w:rPr>
        <w:t xml:space="preserve"> * @details Формат файла отделений (offices.txt):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00415 </w:t>
      </w:r>
      <w:r>
        <w:rPr>
          <w:rFonts w:cs="Times New Roman"/>
          <w:color w:val="800000"/>
          <w:szCs w:val="24"/>
        </w:rPr>
        <w:t xml:space="preserve"> *          "ID X Y Название"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00416 </w:t>
      </w:r>
      <w:r>
        <w:rPr>
          <w:rFonts w:cs="Times New Roman"/>
          <w:color w:val="800000"/>
          <w:szCs w:val="24"/>
        </w:rPr>
        <w:t xml:space="preserve"> *          Например: "1 0 0 Центральное"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00417 </w:t>
      </w:r>
      <w:r>
        <w:rPr>
          <w:rFonts w:cs="Times New Roman"/>
          <w:color w:val="800000"/>
          <w:szCs w:val="24"/>
        </w:rPr>
        <w:t xml:space="preserve"> *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00418 </w:t>
      </w:r>
      <w:r>
        <w:rPr>
          <w:rFonts w:cs="Times New Roman"/>
          <w:color w:val="800000"/>
          <w:szCs w:val="24"/>
        </w:rPr>
        <w:t xml:space="preserve"> *          Формат файла посылок (parcels.txt):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00419 </w:t>
      </w:r>
      <w:r>
        <w:rPr>
          <w:rFonts w:cs="Times New Roman"/>
          <w:color w:val="800000"/>
          <w:szCs w:val="24"/>
        </w:rPr>
        <w:t xml:space="preserve"> *          "трек|отправитель|получатель|вес|о</w:t>
      </w:r>
      <w:r>
        <w:rPr>
          <w:rFonts w:cs="Times New Roman"/>
          <w:color w:val="800000"/>
          <w:szCs w:val="24"/>
        </w:rPr>
        <w:t>ткуда|куда|где|дней"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00420 </w:t>
      </w:r>
      <w:r>
        <w:rPr>
          <w:rFonts w:cs="Times New Roman"/>
          <w:color w:val="800000"/>
          <w:szCs w:val="24"/>
        </w:rPr>
        <w:t xml:space="preserve"> *          Например: "TRACK001|Иванов|Петров|2.5|1|2|1|3"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00421 </w:t>
      </w:r>
      <w:r>
        <w:rPr>
          <w:rFonts w:cs="Times New Roman"/>
          <w:color w:val="800000"/>
          <w:szCs w:val="24"/>
        </w:rPr>
        <w:t xml:space="preserve"> *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00422 </w:t>
      </w:r>
      <w:r>
        <w:rPr>
          <w:rFonts w:cs="Times New Roman"/>
          <w:color w:val="800000"/>
          <w:szCs w:val="24"/>
        </w:rPr>
        <w:t xml:space="preserve"> *          Если файлы не найдены - программа начинает работу с пустой базой.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00423 </w:t>
      </w:r>
      <w:r>
        <w:rPr>
          <w:rFonts w:cs="Times New Roman"/>
          <w:color w:val="800000"/>
          <w:szCs w:val="24"/>
        </w:rPr>
        <w:t xml:space="preserve"> *          Это нормальное поведение для первого запуска.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00424 </w:t>
      </w:r>
      <w:r>
        <w:rPr>
          <w:rFonts w:cs="Times New Roman"/>
          <w:color w:val="800000"/>
          <w:szCs w:val="24"/>
        </w:rPr>
        <w:t xml:space="preserve"> */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00425 </w:t>
      </w:r>
      <w:r>
        <w:rPr>
          <w:rFonts w:cs="Times New Roman"/>
          <w:color w:val="604020"/>
          <w:szCs w:val="24"/>
        </w:rPr>
        <w:t>bool</w:t>
      </w:r>
      <w:r>
        <w:rPr>
          <w:rFonts w:cs="Times New Roman"/>
          <w:szCs w:val="24"/>
        </w:rPr>
        <w:t xml:space="preserve"> Holder::zagruzit(</w:t>
      </w:r>
      <w:r>
        <w:rPr>
          <w:rFonts w:cs="Times New Roman"/>
          <w:color w:val="604020"/>
          <w:szCs w:val="24"/>
        </w:rPr>
        <w:t>string</w:t>
      </w:r>
      <w:r>
        <w:rPr>
          <w:rFonts w:cs="Times New Roman"/>
          <w:szCs w:val="24"/>
        </w:rPr>
        <w:t xml:space="preserve"> file) {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>00426     ifstream f(file);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00427     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00428     </w:t>
      </w:r>
      <w:r>
        <w:rPr>
          <w:rFonts w:cs="Times New Roman"/>
          <w:color w:val="008000"/>
          <w:szCs w:val="24"/>
        </w:rPr>
        <w:t>if</w:t>
      </w:r>
      <w:r>
        <w:rPr>
          <w:rFonts w:cs="Times New Roman"/>
          <w:szCs w:val="24"/>
        </w:rPr>
        <w:t xml:space="preserve"> (!f.is_open()) {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00429         cout &lt;&lt; </w:t>
      </w:r>
      <w:r>
        <w:rPr>
          <w:rFonts w:cs="Times New Roman"/>
          <w:color w:val="002080"/>
          <w:szCs w:val="24"/>
        </w:rPr>
        <w:t>"Файл "</w:t>
      </w:r>
      <w:r>
        <w:rPr>
          <w:rFonts w:cs="Times New Roman"/>
          <w:szCs w:val="24"/>
        </w:rPr>
        <w:t xml:space="preserve"> &lt;&lt; file &lt;&lt; </w:t>
      </w:r>
      <w:r>
        <w:rPr>
          <w:rFonts w:cs="Times New Roman"/>
          <w:color w:val="002080"/>
          <w:szCs w:val="24"/>
        </w:rPr>
        <w:t>" не найден. Начинаем с пустой базы.\n"</w:t>
      </w:r>
      <w:r>
        <w:rPr>
          <w:rFonts w:cs="Times New Roman"/>
          <w:szCs w:val="24"/>
        </w:rPr>
        <w:t>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00430         </w:t>
      </w:r>
      <w:r>
        <w:rPr>
          <w:rFonts w:cs="Times New Roman"/>
          <w:color w:val="008000"/>
          <w:szCs w:val="24"/>
        </w:rPr>
        <w:t>return</w:t>
      </w:r>
      <w:r>
        <w:rPr>
          <w:rFonts w:cs="Times New Roman"/>
          <w:szCs w:val="24"/>
        </w:rPr>
        <w:t xml:space="preserve"> </w:t>
      </w:r>
      <w:r>
        <w:rPr>
          <w:rFonts w:cs="Times New Roman"/>
          <w:color w:val="008000"/>
          <w:szCs w:val="24"/>
        </w:rPr>
        <w:t>true</w:t>
      </w:r>
      <w:r>
        <w:rPr>
          <w:rFonts w:cs="Times New Roman"/>
          <w:szCs w:val="24"/>
        </w:rPr>
        <w:t>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>00431     }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00432     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>00433     ot</w:t>
      </w:r>
      <w:r>
        <w:rPr>
          <w:rFonts w:cs="Times New Roman"/>
          <w:szCs w:val="24"/>
        </w:rPr>
        <w:t>deli.clear();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>00434     vsePosylki.clear();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00435     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00436     </w:t>
      </w:r>
      <w:r>
        <w:rPr>
          <w:rFonts w:cs="Times New Roman"/>
          <w:color w:val="604020"/>
          <w:szCs w:val="24"/>
        </w:rPr>
        <w:t>string</w:t>
      </w:r>
      <w:r>
        <w:rPr>
          <w:rFonts w:cs="Times New Roman"/>
          <w:szCs w:val="24"/>
        </w:rPr>
        <w:t xml:space="preserve"> line;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00437     </w:t>
      </w:r>
      <w:r>
        <w:rPr>
          <w:rFonts w:cs="Times New Roman"/>
          <w:color w:val="604020"/>
          <w:szCs w:val="24"/>
        </w:rPr>
        <w:t>int</w:t>
      </w:r>
      <w:r>
        <w:rPr>
          <w:rFonts w:cs="Times New Roman"/>
          <w:szCs w:val="24"/>
        </w:rPr>
        <w:t xml:space="preserve"> officesLoaded = 0;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00438     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00439     </w:t>
      </w:r>
      <w:r>
        <w:rPr>
          <w:rFonts w:cs="Times New Roman"/>
          <w:color w:val="008000"/>
          <w:szCs w:val="24"/>
        </w:rPr>
        <w:t>while</w:t>
      </w:r>
      <w:r>
        <w:rPr>
          <w:rFonts w:cs="Times New Roman"/>
          <w:szCs w:val="24"/>
        </w:rPr>
        <w:t xml:space="preserve"> (getline(f, line)) {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00440         </w:t>
      </w:r>
      <w:r>
        <w:rPr>
          <w:rFonts w:cs="Times New Roman"/>
          <w:color w:val="008000"/>
          <w:szCs w:val="24"/>
        </w:rPr>
        <w:t>if</w:t>
      </w:r>
      <w:r>
        <w:rPr>
          <w:rFonts w:cs="Times New Roman"/>
          <w:szCs w:val="24"/>
        </w:rPr>
        <w:t xml:space="preserve"> (line.empty()) </w:t>
      </w:r>
      <w:r>
        <w:rPr>
          <w:rFonts w:cs="Times New Roman"/>
          <w:color w:val="008000"/>
          <w:szCs w:val="24"/>
        </w:rPr>
        <w:t>continue</w:t>
      </w:r>
      <w:r>
        <w:rPr>
          <w:rFonts w:cs="Times New Roman"/>
          <w:szCs w:val="24"/>
        </w:rPr>
        <w:t>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00441         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>00442         stringstream ss(line);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>004</w:t>
      </w:r>
      <w:r>
        <w:rPr>
          <w:rFonts w:cs="Times New Roman"/>
          <w:szCs w:val="24"/>
        </w:rPr>
        <w:t xml:space="preserve">43         </w:t>
      </w:r>
      <w:r>
        <w:rPr>
          <w:rFonts w:cs="Times New Roman"/>
          <w:color w:val="604020"/>
          <w:szCs w:val="24"/>
        </w:rPr>
        <w:t>int</w:t>
      </w:r>
      <w:r>
        <w:rPr>
          <w:rFonts w:cs="Times New Roman"/>
          <w:szCs w:val="24"/>
        </w:rPr>
        <w:t xml:space="preserve"> id;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00444         </w:t>
      </w:r>
      <w:r>
        <w:rPr>
          <w:rFonts w:cs="Times New Roman"/>
          <w:color w:val="604020"/>
          <w:szCs w:val="24"/>
        </w:rPr>
        <w:t>double</w:t>
      </w:r>
      <w:r>
        <w:rPr>
          <w:rFonts w:cs="Times New Roman"/>
          <w:szCs w:val="24"/>
        </w:rPr>
        <w:t xml:space="preserve"> x, y;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00445         </w:t>
      </w:r>
      <w:r>
        <w:rPr>
          <w:rFonts w:cs="Times New Roman"/>
          <w:color w:val="604020"/>
          <w:szCs w:val="24"/>
        </w:rPr>
        <w:t>string</w:t>
      </w:r>
      <w:r>
        <w:rPr>
          <w:rFonts w:cs="Times New Roman"/>
          <w:szCs w:val="24"/>
        </w:rPr>
        <w:t xml:space="preserve"> name;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00446         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00447         ss &gt;&gt; </w:t>
      </w:r>
      <w:r>
        <w:rPr>
          <w:rFonts w:cs="Times New Roman"/>
          <w:color w:val="604020"/>
          <w:szCs w:val="24"/>
        </w:rPr>
        <w:t>id</w:t>
      </w:r>
      <w:r>
        <w:rPr>
          <w:rFonts w:cs="Times New Roman"/>
          <w:szCs w:val="24"/>
        </w:rPr>
        <w:t xml:space="preserve"> &gt;&gt; x &gt;&gt; y;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>00448         getline(ss, name);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00449         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00450         </w:t>
      </w:r>
      <w:r>
        <w:rPr>
          <w:rFonts w:cs="Times New Roman"/>
          <w:color w:val="008000"/>
          <w:szCs w:val="24"/>
        </w:rPr>
        <w:t>if</w:t>
      </w:r>
      <w:r>
        <w:rPr>
          <w:rFonts w:cs="Times New Roman"/>
          <w:szCs w:val="24"/>
        </w:rPr>
        <w:t xml:space="preserve"> (!name.empty() &amp;&amp; name[0] == </w:t>
      </w:r>
      <w:r>
        <w:rPr>
          <w:rFonts w:cs="Times New Roman"/>
          <w:color w:val="008080"/>
          <w:szCs w:val="24"/>
        </w:rPr>
        <w:t>' '</w:t>
      </w:r>
      <w:r>
        <w:rPr>
          <w:rFonts w:cs="Times New Roman"/>
          <w:szCs w:val="24"/>
        </w:rPr>
        <w:t>) {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>00451             name = name.substr(1);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>00452         }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00453         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>00454         dobavitOtdel(Otdel(</w:t>
      </w:r>
      <w:r>
        <w:rPr>
          <w:rFonts w:cs="Times New Roman"/>
          <w:color w:val="604020"/>
          <w:szCs w:val="24"/>
        </w:rPr>
        <w:t>id</w:t>
      </w:r>
      <w:r>
        <w:rPr>
          <w:rFonts w:cs="Times New Roman"/>
          <w:szCs w:val="24"/>
        </w:rPr>
        <w:t>, x, y, name));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>00455         officesLoaded++;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>00456     }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00457     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>00458     f.close();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00459     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00460     cout &lt;&lt; </w:t>
      </w:r>
      <w:r>
        <w:rPr>
          <w:rFonts w:cs="Times New Roman"/>
          <w:color w:val="002080"/>
          <w:szCs w:val="24"/>
        </w:rPr>
        <w:t>"Загружено отделений: "</w:t>
      </w:r>
      <w:r>
        <w:rPr>
          <w:rFonts w:cs="Times New Roman"/>
          <w:szCs w:val="24"/>
        </w:rPr>
        <w:t xml:space="preserve"> &lt;&lt; of</w:t>
      </w:r>
      <w:r>
        <w:rPr>
          <w:rFonts w:cs="Times New Roman"/>
          <w:szCs w:val="24"/>
        </w:rPr>
        <w:t xml:space="preserve">ficesLoaded &lt;&lt; </w:t>
      </w:r>
      <w:r>
        <w:rPr>
          <w:rFonts w:cs="Times New Roman"/>
          <w:color w:val="002080"/>
          <w:szCs w:val="24"/>
        </w:rPr>
        <w:t>"\n"</w:t>
      </w:r>
      <w:r>
        <w:rPr>
          <w:rFonts w:cs="Times New Roman"/>
          <w:szCs w:val="24"/>
        </w:rPr>
        <w:t>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00461     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>00462     ifstream f2(</w:t>
      </w:r>
      <w:r>
        <w:rPr>
          <w:rFonts w:cs="Times New Roman"/>
          <w:color w:val="002080"/>
          <w:szCs w:val="24"/>
        </w:rPr>
        <w:t>"parcels.txt"</w:t>
      </w:r>
      <w:r>
        <w:rPr>
          <w:rFonts w:cs="Times New Roman"/>
          <w:szCs w:val="24"/>
        </w:rPr>
        <w:t>);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00463     </w:t>
      </w:r>
      <w:r>
        <w:rPr>
          <w:rFonts w:cs="Times New Roman"/>
          <w:color w:val="008000"/>
          <w:szCs w:val="24"/>
        </w:rPr>
        <w:t>if</w:t>
      </w:r>
      <w:r>
        <w:rPr>
          <w:rFonts w:cs="Times New Roman"/>
          <w:szCs w:val="24"/>
        </w:rPr>
        <w:t xml:space="preserve"> (f2.is_open()) {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00464         </w:t>
      </w:r>
      <w:r>
        <w:rPr>
          <w:rFonts w:cs="Times New Roman"/>
          <w:color w:val="604020"/>
          <w:szCs w:val="24"/>
        </w:rPr>
        <w:t>int</w:t>
      </w:r>
      <w:r>
        <w:rPr>
          <w:rFonts w:cs="Times New Roman"/>
          <w:szCs w:val="24"/>
        </w:rPr>
        <w:t xml:space="preserve"> parcelsLoaded = 0;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00465         </w:t>
      </w:r>
      <w:r>
        <w:rPr>
          <w:rFonts w:cs="Times New Roman"/>
          <w:color w:val="008000"/>
          <w:szCs w:val="24"/>
        </w:rPr>
        <w:t>while</w:t>
      </w:r>
      <w:r>
        <w:rPr>
          <w:rFonts w:cs="Times New Roman"/>
          <w:szCs w:val="24"/>
        </w:rPr>
        <w:t xml:space="preserve"> (getline(f2, line)) {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00466             </w:t>
      </w:r>
      <w:r>
        <w:rPr>
          <w:rFonts w:cs="Times New Roman"/>
          <w:color w:val="008000"/>
          <w:szCs w:val="24"/>
        </w:rPr>
        <w:t>if</w:t>
      </w:r>
      <w:r>
        <w:rPr>
          <w:rFonts w:cs="Times New Roman"/>
          <w:szCs w:val="24"/>
        </w:rPr>
        <w:t xml:space="preserve"> (line.empty()) </w:t>
      </w:r>
      <w:r>
        <w:rPr>
          <w:rFonts w:cs="Times New Roman"/>
          <w:color w:val="008000"/>
          <w:szCs w:val="24"/>
        </w:rPr>
        <w:t>continue</w:t>
      </w:r>
      <w:r>
        <w:rPr>
          <w:rFonts w:cs="Times New Roman"/>
          <w:szCs w:val="24"/>
        </w:rPr>
        <w:t>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00467             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00468       </w:t>
      </w:r>
      <w:r>
        <w:rPr>
          <w:rFonts w:cs="Times New Roman"/>
          <w:szCs w:val="24"/>
        </w:rPr>
        <w:t xml:space="preserve">      stringstream ss(line);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00469             </w:t>
      </w:r>
      <w:r>
        <w:rPr>
          <w:rFonts w:cs="Times New Roman"/>
          <w:color w:val="604020"/>
          <w:szCs w:val="24"/>
        </w:rPr>
        <w:t>string</w:t>
      </w:r>
      <w:r>
        <w:rPr>
          <w:rFonts w:cs="Times New Roman"/>
          <w:szCs w:val="24"/>
        </w:rPr>
        <w:t xml:space="preserve"> treker, otpr, pol;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00470             </w:t>
      </w:r>
      <w:r>
        <w:rPr>
          <w:rFonts w:cs="Times New Roman"/>
          <w:color w:val="604020"/>
          <w:szCs w:val="24"/>
        </w:rPr>
        <w:t>double</w:t>
      </w:r>
      <w:r>
        <w:rPr>
          <w:rFonts w:cs="Times New Roman"/>
          <w:szCs w:val="24"/>
        </w:rPr>
        <w:t xml:space="preserve"> ves;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00471             </w:t>
      </w:r>
      <w:r>
        <w:rPr>
          <w:rFonts w:cs="Times New Roman"/>
          <w:color w:val="604020"/>
          <w:szCs w:val="24"/>
        </w:rPr>
        <w:t>int</w:t>
      </w:r>
      <w:r>
        <w:rPr>
          <w:rFonts w:cs="Times New Roman"/>
          <w:szCs w:val="24"/>
        </w:rPr>
        <w:t xml:space="preserve"> otkuda, kuda, gde, dney;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00472             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00473             getline(ss, treker, </w:t>
      </w:r>
      <w:r>
        <w:rPr>
          <w:rFonts w:cs="Times New Roman"/>
          <w:color w:val="008080"/>
          <w:szCs w:val="24"/>
        </w:rPr>
        <w:t>'|'</w:t>
      </w:r>
      <w:r>
        <w:rPr>
          <w:rFonts w:cs="Times New Roman"/>
          <w:szCs w:val="24"/>
        </w:rPr>
        <w:t>);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00474             getline(ss, otpr, </w:t>
      </w:r>
      <w:r>
        <w:rPr>
          <w:rFonts w:cs="Times New Roman"/>
          <w:color w:val="008080"/>
          <w:szCs w:val="24"/>
        </w:rPr>
        <w:t>'|'</w:t>
      </w:r>
      <w:r>
        <w:rPr>
          <w:rFonts w:cs="Times New Roman"/>
          <w:szCs w:val="24"/>
        </w:rPr>
        <w:t>);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>0</w:t>
      </w:r>
      <w:r>
        <w:rPr>
          <w:rFonts w:cs="Times New Roman"/>
          <w:szCs w:val="24"/>
        </w:rPr>
        <w:t xml:space="preserve">0475             getline(ss, pol, </w:t>
      </w:r>
      <w:r>
        <w:rPr>
          <w:rFonts w:cs="Times New Roman"/>
          <w:color w:val="008080"/>
          <w:szCs w:val="24"/>
        </w:rPr>
        <w:t>'|'</w:t>
      </w:r>
      <w:r>
        <w:rPr>
          <w:rFonts w:cs="Times New Roman"/>
          <w:szCs w:val="24"/>
        </w:rPr>
        <w:t>);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>00476             ss &gt;&gt; ves;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>00477             ss.ignore();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>00478             ss &gt;&gt; otkuda;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>00479             ss.ignore();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>00480             ss &gt;&gt; kuda;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>00481             ss.ignore();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>00482             ss &gt;&gt; gde;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>00483             ss.ignore();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>00484             ss &gt;&gt; dney;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00485             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>00486             Posylka p(treker, otpr, pol, ves, otkuda, kuda);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>00487             p.setGde(gde);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>00488             p.setDney(dney);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>00489             vsePosylki.push_back(p)</w:t>
      </w:r>
      <w:r>
        <w:rPr>
          <w:rFonts w:cs="Times New Roman"/>
          <w:szCs w:val="24"/>
        </w:rPr>
        <w:t>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00490             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00491             </w:t>
      </w:r>
      <w:r>
        <w:rPr>
          <w:rFonts w:cs="Times New Roman"/>
          <w:color w:val="008000"/>
          <w:szCs w:val="24"/>
        </w:rPr>
        <w:t>if</w:t>
      </w:r>
      <w:r>
        <w:rPr>
          <w:rFonts w:cs="Times New Roman"/>
          <w:szCs w:val="24"/>
        </w:rPr>
        <w:t xml:space="preserve"> (dney == 0 || gde == kuda) {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>00492                 Otdel* o = naytiOtdel(gde);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00493                 </w:t>
      </w:r>
      <w:r>
        <w:rPr>
          <w:rFonts w:cs="Times New Roman"/>
          <w:color w:val="008000"/>
          <w:szCs w:val="24"/>
        </w:rPr>
        <w:t>if</w:t>
      </w:r>
      <w:r>
        <w:rPr>
          <w:rFonts w:cs="Times New Roman"/>
          <w:szCs w:val="24"/>
        </w:rPr>
        <w:t xml:space="preserve"> (o != </w:t>
      </w:r>
      <w:r>
        <w:rPr>
          <w:rFonts w:cs="Times New Roman"/>
          <w:color w:val="008000"/>
          <w:szCs w:val="24"/>
        </w:rPr>
        <w:t>nullptr</w:t>
      </w:r>
      <w:r>
        <w:rPr>
          <w:rFonts w:cs="Times New Roman"/>
          <w:szCs w:val="24"/>
        </w:rPr>
        <w:t>) {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>00494                     o-&gt;polozhit(p);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>00495                 }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>00496             }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00497  </w:t>
      </w:r>
      <w:r>
        <w:rPr>
          <w:rFonts w:cs="Times New Roman"/>
          <w:szCs w:val="24"/>
        </w:rPr>
        <w:t xml:space="preserve">           parcelsLoaded++;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>00498         }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>00499         f2.close();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00500         cout &lt;&lt; </w:t>
      </w:r>
      <w:r>
        <w:rPr>
          <w:rFonts w:cs="Times New Roman"/>
          <w:color w:val="002080"/>
          <w:szCs w:val="24"/>
        </w:rPr>
        <w:t>"Загружено посылок: "</w:t>
      </w:r>
      <w:r>
        <w:rPr>
          <w:rFonts w:cs="Times New Roman"/>
          <w:szCs w:val="24"/>
        </w:rPr>
        <w:t xml:space="preserve"> &lt;&lt; parcelsLoaded &lt;&lt; </w:t>
      </w:r>
      <w:r>
        <w:rPr>
          <w:rFonts w:cs="Times New Roman"/>
          <w:color w:val="002080"/>
          <w:szCs w:val="24"/>
        </w:rPr>
        <w:t>"\n"</w:t>
      </w:r>
      <w:r>
        <w:rPr>
          <w:rFonts w:cs="Times New Roman"/>
          <w:szCs w:val="24"/>
        </w:rPr>
        <w:t>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>00501     }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00502     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00503     </w:t>
      </w:r>
      <w:r>
        <w:rPr>
          <w:rFonts w:cs="Times New Roman"/>
          <w:color w:val="008000"/>
          <w:szCs w:val="24"/>
        </w:rPr>
        <w:t>return</w:t>
      </w:r>
      <w:r>
        <w:rPr>
          <w:rFonts w:cs="Times New Roman"/>
          <w:szCs w:val="24"/>
        </w:rPr>
        <w:t xml:space="preserve"> </w:t>
      </w:r>
      <w:r>
        <w:rPr>
          <w:rFonts w:cs="Times New Roman"/>
          <w:color w:val="008000"/>
          <w:szCs w:val="24"/>
        </w:rPr>
        <w:t>true</w:t>
      </w:r>
      <w:r>
        <w:rPr>
          <w:rFonts w:cs="Times New Roman"/>
          <w:szCs w:val="24"/>
        </w:rPr>
        <w:t>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>00504 }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00505 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00506 </w:t>
      </w:r>
      <w:r>
        <w:rPr>
          <w:rFonts w:cs="Times New Roman"/>
          <w:color w:val="800000"/>
          <w:szCs w:val="24"/>
        </w:rPr>
        <w:t>/**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00507 </w:t>
      </w:r>
      <w:r>
        <w:rPr>
          <w:rFonts w:cs="Times New Roman"/>
          <w:color w:val="800000"/>
          <w:szCs w:val="24"/>
        </w:rPr>
        <w:t xml:space="preserve"> * @brief Сохранить данные в файлы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00508 </w:t>
      </w:r>
      <w:r>
        <w:rPr>
          <w:rFonts w:cs="Times New Roman"/>
          <w:color w:val="800000"/>
          <w:szCs w:val="24"/>
        </w:rPr>
        <w:t xml:space="preserve"> * @param file Путь для сохранения отделений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00509 </w:t>
      </w:r>
      <w:r>
        <w:rPr>
          <w:rFonts w:cs="Times New Roman"/>
          <w:color w:val="800000"/>
          <w:szCs w:val="24"/>
        </w:rPr>
        <w:t xml:space="preserve"> * @return true если сохранение успешно, false при ошибке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00510 </w:t>
      </w:r>
      <w:r>
        <w:rPr>
          <w:rFonts w:cs="Times New Roman"/>
          <w:color w:val="800000"/>
          <w:szCs w:val="24"/>
        </w:rPr>
        <w:t xml:space="preserve"> *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00511 </w:t>
      </w:r>
      <w:r>
        <w:rPr>
          <w:rFonts w:cs="Times New Roman"/>
          <w:color w:val="800000"/>
          <w:szCs w:val="24"/>
        </w:rPr>
        <w:t xml:space="preserve"> * @details Отделения сохраняются в указанный файл в формате: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00512 </w:t>
      </w:r>
      <w:r>
        <w:rPr>
          <w:rFonts w:cs="Times New Roman"/>
          <w:color w:val="800000"/>
          <w:szCs w:val="24"/>
        </w:rPr>
        <w:t xml:space="preserve"> *          "ID X Y Название"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00513 </w:t>
      </w:r>
      <w:r>
        <w:rPr>
          <w:rFonts w:cs="Times New Roman"/>
          <w:color w:val="800000"/>
          <w:szCs w:val="24"/>
        </w:rPr>
        <w:t xml:space="preserve"> *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00514 </w:t>
      </w:r>
      <w:r>
        <w:rPr>
          <w:rFonts w:cs="Times New Roman"/>
          <w:color w:val="800000"/>
          <w:szCs w:val="24"/>
        </w:rPr>
        <w:t xml:space="preserve"> *          П</w:t>
      </w:r>
      <w:r>
        <w:rPr>
          <w:rFonts w:cs="Times New Roman"/>
          <w:color w:val="800000"/>
          <w:szCs w:val="24"/>
        </w:rPr>
        <w:t>осылки сохраняются в файл parcels.txt в формате: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00515 </w:t>
      </w:r>
      <w:r>
        <w:rPr>
          <w:rFonts w:cs="Times New Roman"/>
          <w:color w:val="800000"/>
          <w:szCs w:val="24"/>
        </w:rPr>
        <w:t xml:space="preserve"> *          "трек|отправитель|получатель|вес|откуда|куда|где|дней"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00516 </w:t>
      </w:r>
      <w:r>
        <w:rPr>
          <w:rFonts w:cs="Times New Roman"/>
          <w:color w:val="800000"/>
          <w:szCs w:val="24"/>
        </w:rPr>
        <w:t xml:space="preserve"> *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00517 </w:t>
      </w:r>
      <w:r>
        <w:rPr>
          <w:rFonts w:cs="Times New Roman"/>
          <w:color w:val="800000"/>
          <w:szCs w:val="24"/>
        </w:rPr>
        <w:t xml:space="preserve"> *          Сохраняются только активные (не выданные) посылки.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00518 </w:t>
      </w:r>
      <w:r>
        <w:rPr>
          <w:rFonts w:cs="Times New Roman"/>
          <w:color w:val="800000"/>
          <w:szCs w:val="24"/>
        </w:rPr>
        <w:t xml:space="preserve"> *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00519 </w:t>
      </w:r>
      <w:r>
        <w:rPr>
          <w:rFonts w:cs="Times New Roman"/>
          <w:color w:val="800000"/>
          <w:szCs w:val="24"/>
        </w:rPr>
        <w:t xml:space="preserve"> * @par Пример сохранённых данных: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00520 </w:t>
      </w:r>
      <w:r>
        <w:rPr>
          <w:rFonts w:cs="Times New Roman"/>
          <w:color w:val="800000"/>
          <w:szCs w:val="24"/>
        </w:rPr>
        <w:t xml:space="preserve"> * @code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00521 </w:t>
      </w:r>
      <w:r>
        <w:rPr>
          <w:rFonts w:cs="Times New Roman"/>
          <w:color w:val="800000"/>
          <w:szCs w:val="24"/>
        </w:rPr>
        <w:t xml:space="preserve"> * // offices.txt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00522 </w:t>
      </w:r>
      <w:r>
        <w:rPr>
          <w:rFonts w:cs="Times New Roman"/>
          <w:color w:val="800000"/>
          <w:szCs w:val="24"/>
        </w:rPr>
        <w:t xml:space="preserve"> * 1 0 0 Москва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00523 </w:t>
      </w:r>
      <w:r>
        <w:rPr>
          <w:rFonts w:cs="Times New Roman"/>
          <w:color w:val="800000"/>
          <w:szCs w:val="24"/>
        </w:rPr>
        <w:t xml:space="preserve"> * 2 500 0 Санкт-Петербург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00524 </w:t>
      </w:r>
      <w:r>
        <w:rPr>
          <w:rFonts w:cs="Times New Roman"/>
          <w:color w:val="800000"/>
          <w:szCs w:val="24"/>
        </w:rPr>
        <w:t xml:space="preserve"> *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00525 </w:t>
      </w:r>
      <w:r>
        <w:rPr>
          <w:rFonts w:cs="Times New Roman"/>
          <w:color w:val="800000"/>
          <w:szCs w:val="24"/>
        </w:rPr>
        <w:t xml:space="preserve"> * // parcels.txt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00526 </w:t>
      </w:r>
      <w:r>
        <w:rPr>
          <w:rFonts w:cs="Times New Roman"/>
          <w:color w:val="800000"/>
          <w:szCs w:val="24"/>
        </w:rPr>
        <w:t xml:space="preserve"> * TRACK001|Иванов|Петров|2.5|1|2|2|0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00527 </w:t>
      </w:r>
      <w:r>
        <w:rPr>
          <w:rFonts w:cs="Times New Roman"/>
          <w:color w:val="800000"/>
          <w:szCs w:val="24"/>
        </w:rPr>
        <w:t xml:space="preserve"> * @endcode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00528 </w:t>
      </w:r>
      <w:r>
        <w:rPr>
          <w:rFonts w:cs="Times New Roman"/>
          <w:color w:val="800000"/>
          <w:szCs w:val="24"/>
        </w:rPr>
        <w:t xml:space="preserve"> */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00529 </w:t>
      </w:r>
      <w:r>
        <w:rPr>
          <w:rFonts w:cs="Times New Roman"/>
          <w:color w:val="604020"/>
          <w:szCs w:val="24"/>
        </w:rPr>
        <w:t>bool</w:t>
      </w:r>
      <w:r>
        <w:rPr>
          <w:rFonts w:cs="Times New Roman"/>
          <w:szCs w:val="24"/>
        </w:rPr>
        <w:t xml:space="preserve"> Holder::sohranit(</w:t>
      </w:r>
      <w:r>
        <w:rPr>
          <w:rFonts w:cs="Times New Roman"/>
          <w:color w:val="604020"/>
          <w:szCs w:val="24"/>
        </w:rPr>
        <w:t>string</w:t>
      </w:r>
      <w:r>
        <w:rPr>
          <w:rFonts w:cs="Times New Roman"/>
          <w:szCs w:val="24"/>
        </w:rPr>
        <w:t xml:space="preserve"> file) {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>00530     ofstream f(file);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00531     </w:t>
      </w:r>
      <w:r>
        <w:rPr>
          <w:rFonts w:cs="Times New Roman"/>
          <w:color w:val="008000"/>
          <w:szCs w:val="24"/>
        </w:rPr>
        <w:t>if</w:t>
      </w:r>
      <w:r>
        <w:rPr>
          <w:rFonts w:cs="Times New Roman"/>
          <w:szCs w:val="24"/>
        </w:rPr>
        <w:t xml:space="preserve"> (!f.is_open()) {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00532         cout &lt;&lt; </w:t>
      </w:r>
      <w:r>
        <w:rPr>
          <w:rFonts w:cs="Times New Roman"/>
          <w:color w:val="002080"/>
          <w:szCs w:val="24"/>
        </w:rPr>
        <w:t>"Ошибка: не могу сохранить в "</w:t>
      </w:r>
      <w:r>
        <w:rPr>
          <w:rFonts w:cs="Times New Roman"/>
          <w:szCs w:val="24"/>
        </w:rPr>
        <w:t xml:space="preserve"> &lt;&lt; file &lt;&lt; </w:t>
      </w:r>
      <w:r>
        <w:rPr>
          <w:rFonts w:cs="Times New Roman"/>
          <w:color w:val="002080"/>
          <w:szCs w:val="24"/>
        </w:rPr>
        <w:t>"\n"</w:t>
      </w:r>
      <w:r>
        <w:rPr>
          <w:rFonts w:cs="Times New Roman"/>
          <w:szCs w:val="24"/>
        </w:rPr>
        <w:t>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00533         </w:t>
      </w:r>
      <w:r>
        <w:rPr>
          <w:rFonts w:cs="Times New Roman"/>
          <w:color w:val="008000"/>
          <w:szCs w:val="24"/>
        </w:rPr>
        <w:t>return</w:t>
      </w:r>
      <w:r>
        <w:rPr>
          <w:rFonts w:cs="Times New Roman"/>
          <w:szCs w:val="24"/>
        </w:rPr>
        <w:t xml:space="preserve"> </w:t>
      </w:r>
      <w:r>
        <w:rPr>
          <w:rFonts w:cs="Times New Roman"/>
          <w:color w:val="008000"/>
          <w:szCs w:val="24"/>
        </w:rPr>
        <w:t>false</w:t>
      </w:r>
      <w:r>
        <w:rPr>
          <w:rFonts w:cs="Times New Roman"/>
          <w:szCs w:val="24"/>
        </w:rPr>
        <w:t>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>00534     }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00535     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00536     </w:t>
      </w:r>
      <w:r>
        <w:rPr>
          <w:rFonts w:cs="Times New Roman"/>
          <w:color w:val="008000"/>
          <w:szCs w:val="24"/>
        </w:rPr>
        <w:t>for</w:t>
      </w:r>
      <w:r>
        <w:rPr>
          <w:rFonts w:cs="Times New Roman"/>
          <w:szCs w:val="24"/>
        </w:rPr>
        <w:t xml:space="preserve"> (</w:t>
      </w:r>
      <w:r>
        <w:rPr>
          <w:rFonts w:cs="Times New Roman"/>
          <w:color w:val="604020"/>
          <w:szCs w:val="24"/>
        </w:rPr>
        <w:t>int</w:t>
      </w:r>
      <w:r>
        <w:rPr>
          <w:rFonts w:cs="Times New Roman"/>
          <w:szCs w:val="24"/>
        </w:rPr>
        <w:t xml:space="preserve"> i = 0; i &lt; otdeli.size(); i++) {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00537         f &lt;&lt; otdeli[i].getId() &lt;&lt; </w:t>
      </w:r>
      <w:r>
        <w:rPr>
          <w:rFonts w:cs="Times New Roman"/>
          <w:color w:val="002080"/>
          <w:szCs w:val="24"/>
        </w:rPr>
        <w:t>" "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00538           &lt;&lt; otdeli[i].getX() &lt;&lt; </w:t>
      </w:r>
      <w:r>
        <w:rPr>
          <w:rFonts w:cs="Times New Roman"/>
          <w:color w:val="002080"/>
          <w:szCs w:val="24"/>
        </w:rPr>
        <w:t>" "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00539           &lt;&lt; otdeli[i].getY() &lt;&lt; </w:t>
      </w:r>
      <w:r>
        <w:rPr>
          <w:rFonts w:cs="Times New Roman"/>
          <w:color w:val="002080"/>
          <w:szCs w:val="24"/>
        </w:rPr>
        <w:t>" "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00540           &lt;&lt; otdeli[i].getName() &lt;&lt; </w:t>
      </w:r>
      <w:r>
        <w:rPr>
          <w:rFonts w:cs="Times New Roman"/>
          <w:color w:val="002080"/>
          <w:szCs w:val="24"/>
        </w:rPr>
        <w:t>"\n"</w:t>
      </w:r>
      <w:r>
        <w:rPr>
          <w:rFonts w:cs="Times New Roman"/>
          <w:szCs w:val="24"/>
        </w:rPr>
        <w:t>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>00541     }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>00542     f.close();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00543     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>00544     ofstream f2(</w:t>
      </w:r>
      <w:r>
        <w:rPr>
          <w:rFonts w:cs="Times New Roman"/>
          <w:color w:val="002080"/>
          <w:szCs w:val="24"/>
        </w:rPr>
        <w:t>"parcels.txt</w:t>
      </w:r>
      <w:r>
        <w:rPr>
          <w:rFonts w:cs="Times New Roman"/>
          <w:color w:val="002080"/>
          <w:szCs w:val="24"/>
        </w:rPr>
        <w:t>"</w:t>
      </w:r>
      <w:r>
        <w:rPr>
          <w:rFonts w:cs="Times New Roman"/>
          <w:szCs w:val="24"/>
        </w:rPr>
        <w:t>);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00545     </w:t>
      </w:r>
      <w:r>
        <w:rPr>
          <w:rFonts w:cs="Times New Roman"/>
          <w:color w:val="008000"/>
          <w:szCs w:val="24"/>
        </w:rPr>
        <w:t>if</w:t>
      </w:r>
      <w:r>
        <w:rPr>
          <w:rFonts w:cs="Times New Roman"/>
          <w:szCs w:val="24"/>
        </w:rPr>
        <w:t xml:space="preserve"> (!f2.is_open()) {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00546         cout &lt;&lt; </w:t>
      </w:r>
      <w:r>
        <w:rPr>
          <w:rFonts w:cs="Times New Roman"/>
          <w:color w:val="002080"/>
          <w:szCs w:val="24"/>
        </w:rPr>
        <w:t>"Ошибка: не могу сохранить посылки\n"</w:t>
      </w:r>
      <w:r>
        <w:rPr>
          <w:rFonts w:cs="Times New Roman"/>
          <w:szCs w:val="24"/>
        </w:rPr>
        <w:t>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00547         </w:t>
      </w:r>
      <w:r>
        <w:rPr>
          <w:rFonts w:cs="Times New Roman"/>
          <w:color w:val="008000"/>
          <w:szCs w:val="24"/>
        </w:rPr>
        <w:t>return</w:t>
      </w:r>
      <w:r>
        <w:rPr>
          <w:rFonts w:cs="Times New Roman"/>
          <w:szCs w:val="24"/>
        </w:rPr>
        <w:t xml:space="preserve"> </w:t>
      </w:r>
      <w:r>
        <w:rPr>
          <w:rFonts w:cs="Times New Roman"/>
          <w:color w:val="008000"/>
          <w:szCs w:val="24"/>
        </w:rPr>
        <w:t>false</w:t>
      </w:r>
      <w:r>
        <w:rPr>
          <w:rFonts w:cs="Times New Roman"/>
          <w:szCs w:val="24"/>
        </w:rPr>
        <w:t>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>00548     }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00549     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00550     </w:t>
      </w:r>
      <w:r>
        <w:rPr>
          <w:rFonts w:cs="Times New Roman"/>
          <w:color w:val="008000"/>
          <w:szCs w:val="24"/>
        </w:rPr>
        <w:t>for</w:t>
      </w:r>
      <w:r>
        <w:rPr>
          <w:rFonts w:cs="Times New Roman"/>
          <w:szCs w:val="24"/>
        </w:rPr>
        <w:t xml:space="preserve"> (</w:t>
      </w:r>
      <w:r>
        <w:rPr>
          <w:rFonts w:cs="Times New Roman"/>
          <w:color w:val="604020"/>
          <w:szCs w:val="24"/>
        </w:rPr>
        <w:t>int</w:t>
      </w:r>
      <w:r>
        <w:rPr>
          <w:rFonts w:cs="Times New Roman"/>
          <w:szCs w:val="24"/>
        </w:rPr>
        <w:t xml:space="preserve"> i = 0; i &lt; vsePosylki.size(); i++) {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00551         f2 &lt;&lt; vsePosylki[i].getTr() &lt;&lt; </w:t>
      </w:r>
      <w:r>
        <w:rPr>
          <w:rFonts w:cs="Times New Roman"/>
          <w:color w:val="002080"/>
          <w:szCs w:val="24"/>
        </w:rPr>
        <w:t>"|"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>0055</w:t>
      </w:r>
      <w:r>
        <w:rPr>
          <w:rFonts w:cs="Times New Roman"/>
          <w:szCs w:val="24"/>
        </w:rPr>
        <w:t xml:space="preserve">2            &lt;&lt; vsePosylki[i].getOtpr() &lt;&lt; </w:t>
      </w:r>
      <w:r>
        <w:rPr>
          <w:rFonts w:cs="Times New Roman"/>
          <w:color w:val="002080"/>
          <w:szCs w:val="24"/>
        </w:rPr>
        <w:t>"|"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00553            &lt;&lt; vsePosylki[i].getPol() &lt;&lt; </w:t>
      </w:r>
      <w:r>
        <w:rPr>
          <w:rFonts w:cs="Times New Roman"/>
          <w:color w:val="002080"/>
          <w:szCs w:val="24"/>
        </w:rPr>
        <w:t>"|"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00554            &lt;&lt; vsePosylki[i].getVes() &lt;&lt; </w:t>
      </w:r>
      <w:r>
        <w:rPr>
          <w:rFonts w:cs="Times New Roman"/>
          <w:color w:val="002080"/>
          <w:szCs w:val="24"/>
        </w:rPr>
        <w:t>"|"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00555            &lt;&lt; vsePosylki[i].getOtkuda() &lt;&lt; </w:t>
      </w:r>
      <w:r>
        <w:rPr>
          <w:rFonts w:cs="Times New Roman"/>
          <w:color w:val="002080"/>
          <w:szCs w:val="24"/>
        </w:rPr>
        <w:t>"|"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00556            &lt;&lt; vsePosylki[i].getKuda() &lt;&lt; </w:t>
      </w:r>
      <w:r>
        <w:rPr>
          <w:rFonts w:cs="Times New Roman"/>
          <w:color w:val="002080"/>
          <w:szCs w:val="24"/>
        </w:rPr>
        <w:t>"|"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>00557</w:t>
      </w:r>
      <w:r>
        <w:rPr>
          <w:rFonts w:cs="Times New Roman"/>
          <w:szCs w:val="24"/>
        </w:rPr>
        <w:t xml:space="preserve">            &lt;&lt; vsePosylki[i].getGde() &lt;&lt; </w:t>
      </w:r>
      <w:r>
        <w:rPr>
          <w:rFonts w:cs="Times New Roman"/>
          <w:color w:val="002080"/>
          <w:szCs w:val="24"/>
        </w:rPr>
        <w:t>"|"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00558            &lt;&lt; vsePosylki[i].getDney() &lt;&lt; </w:t>
      </w:r>
      <w:r>
        <w:rPr>
          <w:rFonts w:cs="Times New Roman"/>
          <w:color w:val="002080"/>
          <w:szCs w:val="24"/>
        </w:rPr>
        <w:t>"\n"</w:t>
      </w:r>
      <w:r>
        <w:rPr>
          <w:rFonts w:cs="Times New Roman"/>
          <w:szCs w:val="24"/>
        </w:rPr>
        <w:t>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>00559     }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>00560     f2.close();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00561     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00562     cout &lt;&lt; </w:t>
      </w:r>
      <w:r>
        <w:rPr>
          <w:rFonts w:cs="Times New Roman"/>
          <w:color w:val="002080"/>
          <w:szCs w:val="24"/>
        </w:rPr>
        <w:t>"Данные сохранены\n"</w:t>
      </w:r>
      <w:r>
        <w:rPr>
          <w:rFonts w:cs="Times New Roman"/>
          <w:szCs w:val="24"/>
        </w:rPr>
        <w:t>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00563     </w:t>
      </w:r>
      <w:r>
        <w:rPr>
          <w:rFonts w:cs="Times New Roman"/>
          <w:color w:val="008000"/>
          <w:szCs w:val="24"/>
        </w:rPr>
        <w:t>return</w:t>
      </w:r>
      <w:r>
        <w:rPr>
          <w:rFonts w:cs="Times New Roman"/>
          <w:szCs w:val="24"/>
        </w:rPr>
        <w:t xml:space="preserve"> </w:t>
      </w:r>
      <w:r>
        <w:rPr>
          <w:rFonts w:cs="Times New Roman"/>
          <w:color w:val="008000"/>
          <w:szCs w:val="24"/>
        </w:rPr>
        <w:t>true</w:t>
      </w:r>
      <w:r>
        <w:rPr>
          <w:rFonts w:cs="Times New Roman"/>
          <w:szCs w:val="24"/>
        </w:rPr>
        <w:t>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>00564 }</w:t>
      </w:r>
    </w:p>
    <w:p w:rsidR="00000000" w:rsidRDefault="00E503CB">
      <w:pPr>
        <w:widowControl w:val="0"/>
        <w:adjustRightInd w:val="0"/>
        <w:rPr>
          <w:sz w:val="24"/>
          <w:szCs w:val="24"/>
        </w:rPr>
      </w:pPr>
    </w:p>
    <w:p w:rsidR="00000000" w:rsidRDefault="00E503CB">
      <w:pPr>
        <w:widowControl w:val="0"/>
        <w:adjustRightInd w:val="0"/>
        <w:rPr>
          <w:sz w:val="24"/>
          <w:szCs w:val="24"/>
        </w:rPr>
        <w:sectPr w:rsidR="00000000">
          <w:pgSz w:w="11900" w:h="16840"/>
          <w:pgMar w:top="1440" w:right="1800" w:bottom="1440" w:left="1800" w:header="720" w:footer="720" w:gutter="0"/>
          <w:cols w:space="720"/>
          <w:noEndnote/>
        </w:sectPr>
      </w:pPr>
    </w:p>
    <w:p w:rsidR="00000000" w:rsidRDefault="00E503CB">
      <w:pPr>
        <w:pStyle w:val="Heading2"/>
        <w:rPr>
          <w:rFonts w:cs="Times New Roman"/>
          <w:bCs w:val="0"/>
          <w:szCs w:val="24"/>
        </w:rPr>
      </w:pPr>
      <w:r>
        <w:rPr>
          <w:rFonts w:cs="Times New Roman"/>
          <w:bCs w:val="0"/>
          <w:szCs w:val="24"/>
        </w:rPr>
        <w:t>Файл BazaDannih.h</w:t>
      </w:r>
    </w:p>
    <w:p w:rsidR="00000000" w:rsidRDefault="00E503CB">
      <w:pPr>
        <w:pStyle w:val="DenseText"/>
        <w:rPr>
          <w:szCs w:val="24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tc </w:instrText>
      </w:r>
      <w:r>
        <w:rPr>
          <w:sz w:val="24"/>
          <w:szCs w:val="24"/>
        </w:rPr>
        <w:instrText xml:space="preserve"> \l 2 </w:instrText>
      </w:r>
      <w:r>
        <w:rPr>
          <w:sz w:val="24"/>
          <w:szCs w:val="24"/>
        </w:rPr>
        <w:instrText>"</w:instrText>
      </w:r>
      <w:r>
        <w:rPr>
          <w:sz w:val="24"/>
          <w:szCs w:val="24"/>
        </w:rPr>
        <w:instrText>BazaDannih.h"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>xe "BazaDannih.h"</w:instrText>
      </w:r>
      <w:r>
        <w:rPr>
          <w:sz w:val="24"/>
          <w:szCs w:val="24"/>
        </w:rPr>
        <w:fldChar w:fldCharType="end"/>
      </w:r>
      <w:bookmarkStart w:id="72" w:name="AAAAAAAAAK"/>
      <w:bookmarkEnd w:id="72"/>
      <w:r>
        <w:rPr>
          <w:rFonts w:ascii="Courier New" w:hAnsi="Courier New"/>
          <w:szCs w:val="24"/>
        </w:rPr>
        <w:t>#include &lt;vector&gt;</w:t>
      </w:r>
    </w:p>
    <w:p w:rsidR="00000000" w:rsidRDefault="00E503CB">
      <w:pPr>
        <w:pStyle w:val="DenseText"/>
        <w:rPr>
          <w:szCs w:val="24"/>
        </w:rPr>
      </w:pPr>
      <w:r>
        <w:rPr>
          <w:rFonts w:ascii="Courier New" w:hAnsi="Courier New"/>
          <w:szCs w:val="24"/>
        </w:rPr>
        <w:t>#include &lt;string&gt;</w:t>
      </w:r>
    </w:p>
    <w:p w:rsidR="00000000" w:rsidRDefault="00E503CB">
      <w:pPr>
        <w:pStyle w:val="DenseText"/>
        <w:rPr>
          <w:szCs w:val="24"/>
        </w:rPr>
      </w:pPr>
      <w:r>
        <w:rPr>
          <w:rFonts w:ascii="Courier New" w:hAnsi="Courier New"/>
          <w:szCs w:val="24"/>
        </w:rPr>
        <w:t>#include &lt;utility&gt;</w:t>
      </w:r>
    </w:p>
    <w:p w:rsidR="00000000" w:rsidRDefault="00E503CB">
      <w:pPr>
        <w:pStyle w:val="DenseText"/>
        <w:rPr>
          <w:szCs w:val="24"/>
        </w:rPr>
      </w:pPr>
      <w:r>
        <w:rPr>
          <w:rFonts w:ascii="Courier New" w:hAnsi="Courier New"/>
          <w:szCs w:val="24"/>
        </w:rPr>
        <w:t>#include "OtdelenieStuff.h"</w:t>
      </w:r>
    </w:p>
    <w:p w:rsidR="00000000" w:rsidRDefault="00E503CB">
      <w:pPr>
        <w:pStyle w:val="Heading3"/>
        <w:rPr>
          <w:rFonts w:cs="Times New Roman"/>
          <w:bCs w:val="0"/>
        </w:rPr>
      </w:pPr>
      <w:r>
        <w:rPr>
          <w:rFonts w:cs="Times New Roman"/>
          <w:bCs w:val="0"/>
        </w:rPr>
        <w:t>Классы</w:t>
      </w:r>
    </w:p>
    <w:p w:rsidR="00000000" w:rsidRDefault="00E503CB">
      <w:pPr>
        <w:pStyle w:val="ListContinue1"/>
        <w:rPr>
          <w:szCs w:val="24"/>
        </w:rPr>
      </w:pPr>
      <w:r>
        <w:rPr>
          <w:szCs w:val="24"/>
        </w:rPr>
        <w:t xml:space="preserve">class </w:t>
      </w:r>
      <w:r>
        <w:rPr>
          <w:b/>
          <w:szCs w:val="24"/>
        </w:rPr>
        <w:t>Holder</w:t>
      </w:r>
      <w:r>
        <w:rPr>
          <w:i/>
          <w:szCs w:val="24"/>
        </w:rPr>
        <w:t xml:space="preserve">Главный класс управления данными </w:t>
      </w:r>
    </w:p>
    <w:p w:rsidR="00000000" w:rsidRDefault="00E503CB">
      <w:pPr>
        <w:widowControl w:val="0"/>
        <w:adjustRightInd w:val="0"/>
        <w:rPr>
          <w:sz w:val="24"/>
          <w:szCs w:val="24"/>
        </w:rPr>
      </w:pPr>
    </w:p>
    <w:p w:rsidR="00000000" w:rsidRDefault="00E503CB">
      <w:pPr>
        <w:widowControl w:val="0"/>
        <w:adjustRightInd w:val="0"/>
        <w:rPr>
          <w:sz w:val="24"/>
          <w:szCs w:val="24"/>
        </w:rPr>
        <w:sectPr w:rsidR="00000000">
          <w:pgSz w:w="11900" w:h="16840"/>
          <w:pgMar w:top="1440" w:right="1800" w:bottom="1440" w:left="1800" w:header="720" w:footer="720" w:gutter="0"/>
          <w:cols w:space="720"/>
          <w:noEndnote/>
        </w:sectPr>
      </w:pPr>
    </w:p>
    <w:p w:rsidR="00000000" w:rsidRDefault="00E503CB">
      <w:pPr>
        <w:pStyle w:val="Heading2"/>
        <w:rPr>
          <w:rFonts w:cs="Times New Roman"/>
          <w:bCs w:val="0"/>
          <w:szCs w:val="24"/>
        </w:rPr>
      </w:pPr>
      <w:r>
        <w:rPr>
          <w:rFonts w:cs="Times New Roman"/>
          <w:bCs w:val="0"/>
          <w:szCs w:val="24"/>
        </w:rPr>
        <w:t>BazaDannih.h</w:t>
      </w:r>
    </w:p>
    <w:p w:rsidR="00000000" w:rsidRDefault="00E503CB">
      <w:pPr>
        <w:widowControl w:val="0"/>
        <w:adjustRightInd w:val="0"/>
        <w:rPr>
          <w:sz w:val="24"/>
          <w:szCs w:val="24"/>
        </w:rPr>
      </w:pPr>
      <w:bookmarkStart w:id="73" w:name="AAAAAAAAAB"/>
      <w:bookmarkEnd w:id="73"/>
      <w:r>
        <w:rPr>
          <w:sz w:val="24"/>
          <w:szCs w:val="24"/>
        </w:rPr>
        <w:t>См. докум</w:t>
      </w:r>
      <w:r>
        <w:rPr>
          <w:sz w:val="24"/>
          <w:szCs w:val="24"/>
        </w:rPr>
        <w:t>ентацию.</w:t>
      </w:r>
    </w:p>
    <w:p w:rsidR="00000000" w:rsidRDefault="00E503CB">
      <w:pPr>
        <w:widowControl w:val="0"/>
        <w:adjustRightInd w:val="0"/>
        <w:rPr>
          <w:sz w:val="24"/>
          <w:szCs w:val="24"/>
        </w:rPr>
      </w:pP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00001 </w:t>
      </w:r>
      <w:r>
        <w:rPr>
          <w:rFonts w:cs="Times New Roman"/>
          <w:color w:val="806020"/>
          <w:szCs w:val="24"/>
        </w:rPr>
        <w:t>#ifndef BAZA_DANNIH_H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00002 </w:t>
      </w:r>
      <w:r>
        <w:rPr>
          <w:rFonts w:cs="Times New Roman"/>
          <w:color w:val="806020"/>
          <w:szCs w:val="24"/>
        </w:rPr>
        <w:t>#define BAZA_DANNIH_H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00003 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00004 </w:t>
      </w:r>
      <w:r>
        <w:rPr>
          <w:rFonts w:cs="Times New Roman"/>
          <w:color w:val="806020"/>
          <w:szCs w:val="24"/>
        </w:rPr>
        <w:t>#include &lt;vector&gt;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00005 </w:t>
      </w:r>
      <w:r>
        <w:rPr>
          <w:rFonts w:cs="Times New Roman"/>
          <w:color w:val="806020"/>
          <w:szCs w:val="24"/>
        </w:rPr>
        <w:t>#include &lt;string&gt;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00006 </w:t>
      </w:r>
      <w:r>
        <w:rPr>
          <w:rFonts w:cs="Times New Roman"/>
          <w:color w:val="806020"/>
          <w:szCs w:val="24"/>
        </w:rPr>
        <w:t>#include &lt;utility&gt;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00007 </w:t>
      </w:r>
      <w:r>
        <w:rPr>
          <w:rFonts w:cs="Times New Roman"/>
          <w:color w:val="806020"/>
          <w:szCs w:val="24"/>
        </w:rPr>
        <w:t>#include "OtdelenieStuff.h"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00008 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00009 </w:t>
      </w:r>
      <w:r>
        <w:rPr>
          <w:rFonts w:cs="Times New Roman"/>
          <w:color w:val="008000"/>
          <w:szCs w:val="24"/>
        </w:rPr>
        <w:t xml:space="preserve">using namespace </w:t>
      </w:r>
      <w:r>
        <w:rPr>
          <w:rFonts w:cs="Times New Roman"/>
          <w:szCs w:val="24"/>
        </w:rPr>
        <w:t>std;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00010 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00011 </w:t>
      </w:r>
      <w:r>
        <w:rPr>
          <w:rFonts w:cs="Times New Roman"/>
          <w:color w:val="800000"/>
          <w:szCs w:val="24"/>
        </w:rPr>
        <w:t>/**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00012 </w:t>
      </w:r>
      <w:r>
        <w:rPr>
          <w:rFonts w:cs="Times New Roman"/>
          <w:color w:val="800000"/>
          <w:szCs w:val="24"/>
        </w:rPr>
        <w:t xml:space="preserve"> * @brief Главный к</w:t>
      </w:r>
      <w:r>
        <w:rPr>
          <w:rFonts w:cs="Times New Roman"/>
          <w:color w:val="800000"/>
          <w:szCs w:val="24"/>
        </w:rPr>
        <w:t>ласс управления данными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00013 </w:t>
      </w:r>
      <w:r>
        <w:rPr>
          <w:rFonts w:cs="Times New Roman"/>
          <w:color w:val="800000"/>
          <w:szCs w:val="24"/>
        </w:rPr>
        <w:t xml:space="preserve"> *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00014 </w:t>
      </w:r>
      <w:r>
        <w:rPr>
          <w:rFonts w:cs="Times New Roman"/>
          <w:color w:val="800000"/>
          <w:szCs w:val="24"/>
        </w:rPr>
        <w:t xml:space="preserve"> * Хранит все отделения и все посылки, обеспечивает их взаимодействие.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00015 </w:t>
      </w:r>
      <w:r>
        <w:rPr>
          <w:rFonts w:cs="Times New Roman"/>
          <w:color w:val="800000"/>
          <w:szCs w:val="24"/>
        </w:rPr>
        <w:t xml:space="preserve"> * Реализует загрузку и сохранение в файлы.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00016 </w:t>
      </w:r>
      <w:r>
        <w:rPr>
          <w:rFonts w:cs="Times New Roman"/>
          <w:color w:val="800000"/>
          <w:szCs w:val="24"/>
        </w:rPr>
        <w:t xml:space="preserve"> */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00017 </w:t>
      </w:r>
      <w:r>
        <w:rPr>
          <w:rFonts w:cs="Times New Roman"/>
          <w:color w:val="008000"/>
          <w:szCs w:val="24"/>
        </w:rPr>
        <w:t xml:space="preserve">class </w:t>
      </w:r>
      <w:r>
        <w:rPr>
          <w:rFonts w:cs="Times New Roman"/>
          <w:szCs w:val="24"/>
        </w:rPr>
        <w:t>Holder {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00018 </w:t>
      </w:r>
      <w:r>
        <w:rPr>
          <w:rFonts w:cs="Times New Roman"/>
          <w:color w:val="008000"/>
          <w:szCs w:val="24"/>
        </w:rPr>
        <w:t>public</w:t>
      </w:r>
      <w:r>
        <w:rPr>
          <w:rFonts w:cs="Times New Roman"/>
          <w:szCs w:val="24"/>
        </w:rPr>
        <w:t>: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00019 </w:t>
      </w:r>
      <w:r>
        <w:rPr>
          <w:rFonts w:cs="Times New Roman"/>
          <w:color w:val="800000"/>
          <w:szCs w:val="24"/>
        </w:rPr>
        <w:t xml:space="preserve">    /**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00020 </w:t>
      </w:r>
      <w:r>
        <w:rPr>
          <w:rFonts w:cs="Times New Roman"/>
          <w:color w:val="800000"/>
          <w:szCs w:val="24"/>
        </w:rPr>
        <w:t xml:space="preserve">     * @brief Добавить новое от</w:t>
      </w:r>
      <w:r>
        <w:rPr>
          <w:rFonts w:cs="Times New Roman"/>
          <w:color w:val="800000"/>
          <w:szCs w:val="24"/>
        </w:rPr>
        <w:t>деление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00021 </w:t>
      </w:r>
      <w:r>
        <w:rPr>
          <w:rFonts w:cs="Times New Roman"/>
          <w:color w:val="800000"/>
          <w:szCs w:val="24"/>
        </w:rPr>
        <w:t xml:space="preserve">     * @param o Отделение для добавления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00022 </w:t>
      </w:r>
      <w:r>
        <w:rPr>
          <w:rFonts w:cs="Times New Roman"/>
          <w:color w:val="800000"/>
          <w:szCs w:val="24"/>
        </w:rPr>
        <w:t xml:space="preserve">     */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00023     </w:t>
      </w:r>
      <w:r>
        <w:rPr>
          <w:rFonts w:cs="Times New Roman"/>
          <w:color w:val="604020"/>
          <w:szCs w:val="24"/>
        </w:rPr>
        <w:t>void</w:t>
      </w:r>
      <w:r>
        <w:rPr>
          <w:rFonts w:cs="Times New Roman"/>
          <w:szCs w:val="24"/>
        </w:rPr>
        <w:t xml:space="preserve"> dobavitOtdel(Otdel o);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00024     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00025 </w:t>
      </w:r>
      <w:r>
        <w:rPr>
          <w:rFonts w:cs="Times New Roman"/>
          <w:color w:val="800000"/>
          <w:szCs w:val="24"/>
        </w:rPr>
        <w:t xml:space="preserve">    /**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00026 </w:t>
      </w:r>
      <w:r>
        <w:rPr>
          <w:rFonts w:cs="Times New Roman"/>
          <w:color w:val="800000"/>
          <w:szCs w:val="24"/>
        </w:rPr>
        <w:t xml:space="preserve">     * @brief Удалить отделение по ID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00027 </w:t>
      </w:r>
      <w:r>
        <w:rPr>
          <w:rFonts w:cs="Times New Roman"/>
          <w:color w:val="800000"/>
          <w:szCs w:val="24"/>
        </w:rPr>
        <w:t xml:space="preserve">     * @param id ID удаляемого отделения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00028 </w:t>
      </w:r>
      <w:r>
        <w:rPr>
          <w:rFonts w:cs="Times New Roman"/>
          <w:color w:val="800000"/>
          <w:szCs w:val="24"/>
        </w:rPr>
        <w:t xml:space="preserve">     * @return true если от</w:t>
      </w:r>
      <w:r>
        <w:rPr>
          <w:rFonts w:cs="Times New Roman"/>
          <w:color w:val="800000"/>
          <w:szCs w:val="24"/>
        </w:rPr>
        <w:t>деление найдено и удалено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00029 </w:t>
      </w:r>
      <w:r>
        <w:rPr>
          <w:rFonts w:cs="Times New Roman"/>
          <w:color w:val="800000"/>
          <w:szCs w:val="24"/>
        </w:rPr>
        <w:t xml:space="preserve">     * @details Все посылки, которые были в отделении или ехали в него,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00030 </w:t>
      </w:r>
      <w:r>
        <w:rPr>
          <w:rFonts w:cs="Times New Roman"/>
          <w:color w:val="800000"/>
          <w:szCs w:val="24"/>
        </w:rPr>
        <w:t xml:space="preserve">     *          возвращаются отправителю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00031 </w:t>
      </w:r>
      <w:r>
        <w:rPr>
          <w:rFonts w:cs="Times New Roman"/>
          <w:color w:val="800000"/>
          <w:szCs w:val="24"/>
        </w:rPr>
        <w:t xml:space="preserve">     */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00032     </w:t>
      </w:r>
      <w:r>
        <w:rPr>
          <w:rFonts w:cs="Times New Roman"/>
          <w:color w:val="604020"/>
          <w:szCs w:val="24"/>
        </w:rPr>
        <w:t>bool</w:t>
      </w:r>
      <w:r>
        <w:rPr>
          <w:rFonts w:cs="Times New Roman"/>
          <w:szCs w:val="24"/>
        </w:rPr>
        <w:t xml:space="preserve"> udalitOtdel(</w:t>
      </w:r>
      <w:r>
        <w:rPr>
          <w:rFonts w:cs="Times New Roman"/>
          <w:color w:val="604020"/>
          <w:szCs w:val="24"/>
        </w:rPr>
        <w:t>int</w:t>
      </w:r>
      <w:r>
        <w:rPr>
          <w:rFonts w:cs="Times New Roman"/>
          <w:szCs w:val="24"/>
        </w:rPr>
        <w:t xml:space="preserve"> </w:t>
      </w:r>
      <w:r>
        <w:rPr>
          <w:rFonts w:cs="Times New Roman"/>
          <w:color w:val="604020"/>
          <w:szCs w:val="24"/>
        </w:rPr>
        <w:t>id</w:t>
      </w:r>
      <w:r>
        <w:rPr>
          <w:rFonts w:cs="Times New Roman"/>
          <w:szCs w:val="24"/>
        </w:rPr>
        <w:t>);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00033     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00034 </w:t>
      </w:r>
      <w:r>
        <w:rPr>
          <w:rFonts w:cs="Times New Roman"/>
          <w:color w:val="800000"/>
          <w:szCs w:val="24"/>
        </w:rPr>
        <w:t xml:space="preserve">    /**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00035 </w:t>
      </w:r>
      <w:r>
        <w:rPr>
          <w:rFonts w:cs="Times New Roman"/>
          <w:color w:val="800000"/>
          <w:szCs w:val="24"/>
        </w:rPr>
        <w:t xml:space="preserve">     * @brief Найти отде</w:t>
      </w:r>
      <w:r>
        <w:rPr>
          <w:rFonts w:cs="Times New Roman"/>
          <w:color w:val="800000"/>
          <w:szCs w:val="24"/>
        </w:rPr>
        <w:t>ление по ID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00036 </w:t>
      </w:r>
      <w:r>
        <w:rPr>
          <w:rFonts w:cs="Times New Roman"/>
          <w:color w:val="800000"/>
          <w:szCs w:val="24"/>
        </w:rPr>
        <w:t xml:space="preserve">     * @param id ID отделения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00037 </w:t>
      </w:r>
      <w:r>
        <w:rPr>
          <w:rFonts w:cs="Times New Roman"/>
          <w:color w:val="800000"/>
          <w:szCs w:val="24"/>
        </w:rPr>
        <w:t xml:space="preserve">     * @return Указатель на отделение или nullptr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00038 </w:t>
      </w:r>
      <w:r>
        <w:rPr>
          <w:rFonts w:cs="Times New Roman"/>
          <w:color w:val="800000"/>
          <w:szCs w:val="24"/>
        </w:rPr>
        <w:t xml:space="preserve">     */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>00039     Otdel* naytiOtdel(</w:t>
      </w:r>
      <w:r>
        <w:rPr>
          <w:rFonts w:cs="Times New Roman"/>
          <w:color w:val="604020"/>
          <w:szCs w:val="24"/>
        </w:rPr>
        <w:t>int</w:t>
      </w:r>
      <w:r>
        <w:rPr>
          <w:rFonts w:cs="Times New Roman"/>
          <w:szCs w:val="24"/>
        </w:rPr>
        <w:t xml:space="preserve"> </w:t>
      </w:r>
      <w:r>
        <w:rPr>
          <w:rFonts w:cs="Times New Roman"/>
          <w:color w:val="604020"/>
          <w:szCs w:val="24"/>
        </w:rPr>
        <w:t>id</w:t>
      </w:r>
      <w:r>
        <w:rPr>
          <w:rFonts w:cs="Times New Roman"/>
          <w:szCs w:val="24"/>
        </w:rPr>
        <w:t>);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00040     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00041 </w:t>
      </w:r>
      <w:r>
        <w:rPr>
          <w:rFonts w:cs="Times New Roman"/>
          <w:color w:val="800000"/>
          <w:szCs w:val="24"/>
        </w:rPr>
        <w:t xml:space="preserve">    /**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00042 </w:t>
      </w:r>
      <w:r>
        <w:rPr>
          <w:rFonts w:cs="Times New Roman"/>
          <w:color w:val="800000"/>
          <w:szCs w:val="24"/>
        </w:rPr>
        <w:t xml:space="preserve">     * @brief Получить все отделения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00043 </w:t>
      </w:r>
      <w:r>
        <w:rPr>
          <w:rFonts w:cs="Times New Roman"/>
          <w:color w:val="800000"/>
          <w:szCs w:val="24"/>
        </w:rPr>
        <w:t xml:space="preserve">     * @return Вектор всех </w:t>
      </w:r>
      <w:r>
        <w:rPr>
          <w:rFonts w:cs="Times New Roman"/>
          <w:color w:val="800000"/>
          <w:szCs w:val="24"/>
        </w:rPr>
        <w:t>отделений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00044 </w:t>
      </w:r>
      <w:r>
        <w:rPr>
          <w:rFonts w:cs="Times New Roman"/>
          <w:color w:val="800000"/>
          <w:szCs w:val="24"/>
        </w:rPr>
        <w:t xml:space="preserve">     */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>00045     vector&lt;Otdel&gt; poluchitVse();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00046 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00047 </w:t>
      </w:r>
      <w:r>
        <w:rPr>
          <w:rFonts w:cs="Times New Roman"/>
          <w:color w:val="800000"/>
          <w:szCs w:val="24"/>
        </w:rPr>
        <w:t xml:space="preserve">    /**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00048 </w:t>
      </w:r>
      <w:r>
        <w:rPr>
          <w:rFonts w:cs="Times New Roman"/>
          <w:color w:val="800000"/>
          <w:szCs w:val="24"/>
        </w:rPr>
        <w:t xml:space="preserve">     * @brief Добавить новую посылку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00049 </w:t>
      </w:r>
      <w:r>
        <w:rPr>
          <w:rFonts w:cs="Times New Roman"/>
          <w:color w:val="800000"/>
          <w:szCs w:val="24"/>
        </w:rPr>
        <w:t xml:space="preserve">     * @param p Посылка для добавления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00050 </w:t>
      </w:r>
      <w:r>
        <w:rPr>
          <w:rFonts w:cs="Times New Roman"/>
          <w:color w:val="800000"/>
          <w:szCs w:val="24"/>
        </w:rPr>
        <w:t xml:space="preserve">     * @details Посылка помещается в отделение отправителя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00051 </w:t>
      </w:r>
      <w:r>
        <w:rPr>
          <w:rFonts w:cs="Times New Roman"/>
          <w:color w:val="800000"/>
          <w:szCs w:val="24"/>
        </w:rPr>
        <w:t xml:space="preserve">     */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00052     </w:t>
      </w:r>
      <w:r>
        <w:rPr>
          <w:rFonts w:cs="Times New Roman"/>
          <w:color w:val="604020"/>
          <w:szCs w:val="24"/>
        </w:rPr>
        <w:t>void</w:t>
      </w:r>
      <w:r>
        <w:rPr>
          <w:rFonts w:cs="Times New Roman"/>
          <w:szCs w:val="24"/>
        </w:rPr>
        <w:t xml:space="preserve"> dobavitPosylku(Posylka p);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00053     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00054 </w:t>
      </w:r>
      <w:r>
        <w:rPr>
          <w:rFonts w:cs="Times New Roman"/>
          <w:color w:val="800000"/>
          <w:szCs w:val="24"/>
        </w:rPr>
        <w:t xml:space="preserve">    /**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00055 </w:t>
      </w:r>
      <w:r>
        <w:rPr>
          <w:rFonts w:cs="Times New Roman"/>
          <w:color w:val="800000"/>
          <w:szCs w:val="24"/>
        </w:rPr>
        <w:t xml:space="preserve">     * @brief Найти посылку по трек-номеру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00056 </w:t>
      </w:r>
      <w:r>
        <w:rPr>
          <w:rFonts w:cs="Times New Roman"/>
          <w:color w:val="800000"/>
          <w:szCs w:val="24"/>
        </w:rPr>
        <w:t xml:space="preserve">     * @param tr Трек-номер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00057 </w:t>
      </w:r>
      <w:r>
        <w:rPr>
          <w:rFonts w:cs="Times New Roman"/>
          <w:color w:val="800000"/>
          <w:szCs w:val="24"/>
        </w:rPr>
        <w:t xml:space="preserve">     * @return Указатель на посылку или nullptr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00058 </w:t>
      </w:r>
      <w:r>
        <w:rPr>
          <w:rFonts w:cs="Times New Roman"/>
          <w:color w:val="800000"/>
          <w:szCs w:val="24"/>
        </w:rPr>
        <w:t xml:space="preserve">     */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>00059     Posylka* naytiPosylku(</w:t>
      </w:r>
      <w:r>
        <w:rPr>
          <w:rFonts w:cs="Times New Roman"/>
          <w:color w:val="604020"/>
          <w:szCs w:val="24"/>
        </w:rPr>
        <w:t>string</w:t>
      </w:r>
      <w:r>
        <w:rPr>
          <w:rFonts w:cs="Times New Roman"/>
          <w:szCs w:val="24"/>
        </w:rPr>
        <w:t xml:space="preserve"> tr);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00060 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00061 </w:t>
      </w:r>
      <w:r>
        <w:rPr>
          <w:rFonts w:cs="Times New Roman"/>
          <w:color w:val="800000"/>
          <w:szCs w:val="24"/>
        </w:rPr>
        <w:t xml:space="preserve">    /**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00062 </w:t>
      </w:r>
      <w:r>
        <w:rPr>
          <w:rFonts w:cs="Times New Roman"/>
          <w:color w:val="800000"/>
          <w:szCs w:val="24"/>
        </w:rPr>
        <w:t xml:space="preserve">     * @brief Выдать посылку получателю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00063 </w:t>
      </w:r>
      <w:r>
        <w:rPr>
          <w:rFonts w:cs="Times New Roman"/>
          <w:color w:val="800000"/>
          <w:szCs w:val="24"/>
        </w:rPr>
        <w:t xml:space="preserve">     * @param tr Трек-номер посылки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00064 </w:t>
      </w:r>
      <w:r>
        <w:rPr>
          <w:rFonts w:cs="Times New Roman"/>
          <w:color w:val="800000"/>
          <w:szCs w:val="24"/>
        </w:rPr>
        <w:t xml:space="preserve">     * @param fio ФИО получателя (для проверки)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00065 </w:t>
      </w:r>
      <w:r>
        <w:rPr>
          <w:rFonts w:cs="Times New Roman"/>
          <w:color w:val="800000"/>
          <w:szCs w:val="24"/>
        </w:rPr>
        <w:t xml:space="preserve">     * @return true если выдача успешна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00066 </w:t>
      </w:r>
      <w:r>
        <w:rPr>
          <w:rFonts w:cs="Times New Roman"/>
          <w:color w:val="800000"/>
          <w:szCs w:val="24"/>
        </w:rPr>
        <w:t xml:space="preserve">     * @details Посылка должна быть</w:t>
      </w:r>
      <w:r>
        <w:rPr>
          <w:rFonts w:cs="Times New Roman"/>
          <w:color w:val="800000"/>
          <w:szCs w:val="24"/>
        </w:rPr>
        <w:t xml:space="preserve"> доставлена в отделение,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00067 </w:t>
      </w:r>
      <w:r>
        <w:rPr>
          <w:rFonts w:cs="Times New Roman"/>
          <w:color w:val="800000"/>
          <w:szCs w:val="24"/>
        </w:rPr>
        <w:t xml:space="preserve">     *          ФИО должно совпадать. После выдачи посылка удаляется из системы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00068 </w:t>
      </w:r>
      <w:r>
        <w:rPr>
          <w:rFonts w:cs="Times New Roman"/>
          <w:color w:val="800000"/>
          <w:szCs w:val="24"/>
        </w:rPr>
        <w:t xml:space="preserve">     */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00069     </w:t>
      </w:r>
      <w:r>
        <w:rPr>
          <w:rFonts w:cs="Times New Roman"/>
          <w:color w:val="604020"/>
          <w:szCs w:val="24"/>
        </w:rPr>
        <w:t>bool</w:t>
      </w:r>
      <w:r>
        <w:rPr>
          <w:rFonts w:cs="Times New Roman"/>
          <w:szCs w:val="24"/>
        </w:rPr>
        <w:t xml:space="preserve"> vydat(</w:t>
      </w:r>
      <w:r>
        <w:rPr>
          <w:rFonts w:cs="Times New Roman"/>
          <w:color w:val="604020"/>
          <w:szCs w:val="24"/>
        </w:rPr>
        <w:t>string</w:t>
      </w:r>
      <w:r>
        <w:rPr>
          <w:rFonts w:cs="Times New Roman"/>
          <w:szCs w:val="24"/>
        </w:rPr>
        <w:t xml:space="preserve"> tr, </w:t>
      </w:r>
      <w:r>
        <w:rPr>
          <w:rFonts w:cs="Times New Roman"/>
          <w:color w:val="604020"/>
          <w:szCs w:val="24"/>
        </w:rPr>
        <w:t>string</w:t>
      </w:r>
      <w:r>
        <w:rPr>
          <w:rFonts w:cs="Times New Roman"/>
          <w:szCs w:val="24"/>
        </w:rPr>
        <w:t xml:space="preserve"> fio);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00070     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00071 </w:t>
      </w:r>
      <w:r>
        <w:rPr>
          <w:rFonts w:cs="Times New Roman"/>
          <w:color w:val="800000"/>
          <w:szCs w:val="24"/>
        </w:rPr>
        <w:t xml:space="preserve">    /**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00072 </w:t>
      </w:r>
      <w:r>
        <w:rPr>
          <w:rFonts w:cs="Times New Roman"/>
          <w:color w:val="800000"/>
          <w:szCs w:val="24"/>
        </w:rPr>
        <w:t xml:space="preserve">     * @brief Проматнуть время вперёд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00073 </w:t>
      </w:r>
      <w:r>
        <w:rPr>
          <w:rFonts w:cs="Times New Roman"/>
          <w:color w:val="800000"/>
          <w:szCs w:val="24"/>
        </w:rPr>
        <w:t xml:space="preserve">     * @param dney Количество дней для прокрутки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00074 </w:t>
      </w:r>
      <w:r>
        <w:rPr>
          <w:rFonts w:cs="Times New Roman"/>
          <w:color w:val="800000"/>
          <w:szCs w:val="24"/>
        </w:rPr>
        <w:t xml:space="preserve">     * @param speed Скорость доставки в км/день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00075 </w:t>
      </w:r>
      <w:r>
        <w:rPr>
          <w:rFonts w:cs="Times New Roman"/>
          <w:color w:val="800000"/>
          <w:szCs w:val="24"/>
        </w:rPr>
        <w:t xml:space="preserve">     * @details Обновляет положение всех посылок в пути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00076 </w:t>
      </w:r>
      <w:r>
        <w:rPr>
          <w:rFonts w:cs="Times New Roman"/>
          <w:color w:val="800000"/>
          <w:szCs w:val="24"/>
        </w:rPr>
        <w:t xml:space="preserve">     */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00077     </w:t>
      </w:r>
      <w:r>
        <w:rPr>
          <w:rFonts w:cs="Times New Roman"/>
          <w:color w:val="604020"/>
          <w:szCs w:val="24"/>
        </w:rPr>
        <w:t>void</w:t>
      </w:r>
      <w:r>
        <w:rPr>
          <w:rFonts w:cs="Times New Roman"/>
          <w:szCs w:val="24"/>
        </w:rPr>
        <w:t xml:space="preserve"> proknutVremya(</w:t>
      </w:r>
      <w:r>
        <w:rPr>
          <w:rFonts w:cs="Times New Roman"/>
          <w:color w:val="604020"/>
          <w:szCs w:val="24"/>
        </w:rPr>
        <w:t>int</w:t>
      </w:r>
      <w:r>
        <w:rPr>
          <w:rFonts w:cs="Times New Roman"/>
          <w:szCs w:val="24"/>
        </w:rPr>
        <w:t xml:space="preserve"> dney, </w:t>
      </w:r>
      <w:r>
        <w:rPr>
          <w:rFonts w:cs="Times New Roman"/>
          <w:color w:val="604020"/>
          <w:szCs w:val="24"/>
        </w:rPr>
        <w:t>double</w:t>
      </w:r>
      <w:r>
        <w:rPr>
          <w:rFonts w:cs="Times New Roman"/>
          <w:szCs w:val="24"/>
        </w:rPr>
        <w:t xml:space="preserve"> speed);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00078     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00079 </w:t>
      </w:r>
      <w:r>
        <w:rPr>
          <w:rFonts w:cs="Times New Roman"/>
          <w:color w:val="800000"/>
          <w:szCs w:val="24"/>
        </w:rPr>
        <w:t xml:space="preserve">    /**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00080 </w:t>
      </w:r>
      <w:r>
        <w:rPr>
          <w:rFonts w:cs="Times New Roman"/>
          <w:color w:val="800000"/>
          <w:szCs w:val="24"/>
        </w:rPr>
        <w:t xml:space="preserve">     * @brief Получить список посылок, которые едут в указанное отделение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00081 </w:t>
      </w:r>
      <w:r>
        <w:rPr>
          <w:rFonts w:cs="Times New Roman"/>
          <w:color w:val="800000"/>
          <w:szCs w:val="24"/>
        </w:rPr>
        <w:t xml:space="preserve">     * @param id ID отделения назначения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00082 </w:t>
      </w:r>
      <w:r>
        <w:rPr>
          <w:rFonts w:cs="Times New Roman"/>
          <w:color w:val="800000"/>
          <w:szCs w:val="24"/>
        </w:rPr>
        <w:t xml:space="preserve">     * @return Вектор пар (трек-номер, осталось дней)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00083 </w:t>
      </w:r>
      <w:r>
        <w:rPr>
          <w:rFonts w:cs="Times New Roman"/>
          <w:color w:val="800000"/>
          <w:szCs w:val="24"/>
        </w:rPr>
        <w:t xml:space="preserve">     */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>00084     vector&lt;pair&lt;string, int&gt;&gt; chtoEdetVOt</w:t>
      </w:r>
      <w:r>
        <w:rPr>
          <w:rFonts w:cs="Times New Roman"/>
          <w:szCs w:val="24"/>
        </w:rPr>
        <w:t>del(</w:t>
      </w:r>
      <w:r>
        <w:rPr>
          <w:rFonts w:cs="Times New Roman"/>
          <w:color w:val="604020"/>
          <w:szCs w:val="24"/>
        </w:rPr>
        <w:t>int</w:t>
      </w:r>
      <w:r>
        <w:rPr>
          <w:rFonts w:cs="Times New Roman"/>
          <w:szCs w:val="24"/>
        </w:rPr>
        <w:t xml:space="preserve"> </w:t>
      </w:r>
      <w:r>
        <w:rPr>
          <w:rFonts w:cs="Times New Roman"/>
          <w:color w:val="604020"/>
          <w:szCs w:val="24"/>
        </w:rPr>
        <w:t>id</w:t>
      </w:r>
      <w:r>
        <w:rPr>
          <w:rFonts w:cs="Times New Roman"/>
          <w:szCs w:val="24"/>
        </w:rPr>
        <w:t>);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00085 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00086 </w:t>
      </w:r>
      <w:r>
        <w:rPr>
          <w:rFonts w:cs="Times New Roman"/>
          <w:color w:val="800000"/>
          <w:szCs w:val="24"/>
        </w:rPr>
        <w:t xml:space="preserve">    /**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00087 </w:t>
      </w:r>
      <w:r>
        <w:rPr>
          <w:rFonts w:cs="Times New Roman"/>
          <w:color w:val="800000"/>
          <w:szCs w:val="24"/>
        </w:rPr>
        <w:t xml:space="preserve">     * @brief Загрузить данные из файлов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00088 </w:t>
      </w:r>
      <w:r>
        <w:rPr>
          <w:rFonts w:cs="Times New Roman"/>
          <w:color w:val="800000"/>
          <w:szCs w:val="24"/>
        </w:rPr>
        <w:t xml:space="preserve">     * @param file Путь к файлу с отделениями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00089 </w:t>
      </w:r>
      <w:r>
        <w:rPr>
          <w:rFonts w:cs="Times New Roman"/>
          <w:color w:val="800000"/>
          <w:szCs w:val="24"/>
        </w:rPr>
        <w:t xml:space="preserve">     * @return true если загрузка успешна (или файл не найден - новый запуск)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00090 </w:t>
      </w:r>
      <w:r>
        <w:rPr>
          <w:rFonts w:cs="Times New Roman"/>
          <w:color w:val="800000"/>
          <w:szCs w:val="24"/>
        </w:rPr>
        <w:t xml:space="preserve">     * @details Отделения загружа</w:t>
      </w:r>
      <w:r>
        <w:rPr>
          <w:rFonts w:cs="Times New Roman"/>
          <w:color w:val="800000"/>
          <w:szCs w:val="24"/>
        </w:rPr>
        <w:t>ются из file, посылки из parcels.txt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00091 </w:t>
      </w:r>
      <w:r>
        <w:rPr>
          <w:rFonts w:cs="Times New Roman"/>
          <w:color w:val="800000"/>
          <w:szCs w:val="24"/>
        </w:rPr>
        <w:t xml:space="preserve">     */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00092     </w:t>
      </w:r>
      <w:r>
        <w:rPr>
          <w:rFonts w:cs="Times New Roman"/>
          <w:color w:val="604020"/>
          <w:szCs w:val="24"/>
        </w:rPr>
        <w:t>bool</w:t>
      </w:r>
      <w:r>
        <w:rPr>
          <w:rFonts w:cs="Times New Roman"/>
          <w:szCs w:val="24"/>
        </w:rPr>
        <w:t xml:space="preserve"> zagruzit(</w:t>
      </w:r>
      <w:r>
        <w:rPr>
          <w:rFonts w:cs="Times New Roman"/>
          <w:color w:val="604020"/>
          <w:szCs w:val="24"/>
        </w:rPr>
        <w:t>string</w:t>
      </w:r>
      <w:r>
        <w:rPr>
          <w:rFonts w:cs="Times New Roman"/>
          <w:szCs w:val="24"/>
        </w:rPr>
        <w:t xml:space="preserve"> file);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00093     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00094 </w:t>
      </w:r>
      <w:r>
        <w:rPr>
          <w:rFonts w:cs="Times New Roman"/>
          <w:color w:val="800000"/>
          <w:szCs w:val="24"/>
        </w:rPr>
        <w:t xml:space="preserve">    /**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00095 </w:t>
      </w:r>
      <w:r>
        <w:rPr>
          <w:rFonts w:cs="Times New Roman"/>
          <w:color w:val="800000"/>
          <w:szCs w:val="24"/>
        </w:rPr>
        <w:t xml:space="preserve">     * @brief Сохранить данные в файлы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00096 </w:t>
      </w:r>
      <w:r>
        <w:rPr>
          <w:rFonts w:cs="Times New Roman"/>
          <w:color w:val="800000"/>
          <w:szCs w:val="24"/>
        </w:rPr>
        <w:t xml:space="preserve">     * @param file Путь для сохранения отделений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00097 </w:t>
      </w:r>
      <w:r>
        <w:rPr>
          <w:rFonts w:cs="Times New Roman"/>
          <w:color w:val="800000"/>
          <w:szCs w:val="24"/>
        </w:rPr>
        <w:t xml:space="preserve">     * @return true если сохранение </w:t>
      </w:r>
      <w:r>
        <w:rPr>
          <w:rFonts w:cs="Times New Roman"/>
          <w:color w:val="800000"/>
          <w:szCs w:val="24"/>
        </w:rPr>
        <w:t>успешно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00098 </w:t>
      </w:r>
      <w:r>
        <w:rPr>
          <w:rFonts w:cs="Times New Roman"/>
          <w:color w:val="800000"/>
          <w:szCs w:val="24"/>
        </w:rPr>
        <w:t xml:space="preserve">     * @details Отделения сохраняются в file, посылки в parcels.txt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00099 </w:t>
      </w:r>
      <w:r>
        <w:rPr>
          <w:rFonts w:cs="Times New Roman"/>
          <w:color w:val="800000"/>
          <w:szCs w:val="24"/>
        </w:rPr>
        <w:t xml:space="preserve">     */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00100     </w:t>
      </w:r>
      <w:r>
        <w:rPr>
          <w:rFonts w:cs="Times New Roman"/>
          <w:color w:val="604020"/>
          <w:szCs w:val="24"/>
        </w:rPr>
        <w:t>bool</w:t>
      </w:r>
      <w:r>
        <w:rPr>
          <w:rFonts w:cs="Times New Roman"/>
          <w:szCs w:val="24"/>
        </w:rPr>
        <w:t xml:space="preserve"> sohranit(</w:t>
      </w:r>
      <w:r>
        <w:rPr>
          <w:rFonts w:cs="Times New Roman"/>
          <w:color w:val="604020"/>
          <w:szCs w:val="24"/>
        </w:rPr>
        <w:t>string</w:t>
      </w:r>
      <w:r>
        <w:rPr>
          <w:rFonts w:cs="Times New Roman"/>
          <w:szCs w:val="24"/>
        </w:rPr>
        <w:t xml:space="preserve"> file);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00101     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00102 </w:t>
      </w:r>
      <w:r>
        <w:rPr>
          <w:rFonts w:cs="Times New Roman"/>
          <w:color w:val="800000"/>
          <w:szCs w:val="24"/>
        </w:rPr>
        <w:t xml:space="preserve">    /**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00103 </w:t>
      </w:r>
      <w:r>
        <w:rPr>
          <w:rFonts w:cs="Times New Roman"/>
          <w:color w:val="800000"/>
          <w:szCs w:val="24"/>
        </w:rPr>
        <w:t xml:space="preserve">     * @brief Проверить существует ли отделение с таким ID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00104 </w:t>
      </w:r>
      <w:r>
        <w:rPr>
          <w:rFonts w:cs="Times New Roman"/>
          <w:color w:val="800000"/>
          <w:szCs w:val="24"/>
        </w:rPr>
        <w:t xml:space="preserve">     * @param id ID для пр</w:t>
      </w:r>
      <w:r>
        <w:rPr>
          <w:rFonts w:cs="Times New Roman"/>
          <w:color w:val="800000"/>
          <w:szCs w:val="24"/>
        </w:rPr>
        <w:t>оверки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00105 </w:t>
      </w:r>
      <w:r>
        <w:rPr>
          <w:rFonts w:cs="Times New Roman"/>
          <w:color w:val="800000"/>
          <w:szCs w:val="24"/>
        </w:rPr>
        <w:t xml:space="preserve">     * @return true если существует, false если нет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00106 </w:t>
      </w:r>
      <w:r>
        <w:rPr>
          <w:rFonts w:cs="Times New Roman"/>
          <w:color w:val="800000"/>
          <w:szCs w:val="24"/>
        </w:rPr>
        <w:t xml:space="preserve">     */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00107     </w:t>
      </w:r>
      <w:r>
        <w:rPr>
          <w:rFonts w:cs="Times New Roman"/>
          <w:color w:val="604020"/>
          <w:szCs w:val="24"/>
        </w:rPr>
        <w:t>bool</w:t>
      </w:r>
      <w:r>
        <w:rPr>
          <w:rFonts w:cs="Times New Roman"/>
          <w:szCs w:val="24"/>
        </w:rPr>
        <w:t xml:space="preserve"> proveritDublikatOtdela(</w:t>
      </w:r>
      <w:r>
        <w:rPr>
          <w:rFonts w:cs="Times New Roman"/>
          <w:color w:val="604020"/>
          <w:szCs w:val="24"/>
        </w:rPr>
        <w:t>int</w:t>
      </w:r>
      <w:r>
        <w:rPr>
          <w:rFonts w:cs="Times New Roman"/>
          <w:szCs w:val="24"/>
        </w:rPr>
        <w:t xml:space="preserve"> </w:t>
      </w:r>
      <w:r>
        <w:rPr>
          <w:rFonts w:cs="Times New Roman"/>
          <w:color w:val="604020"/>
          <w:szCs w:val="24"/>
        </w:rPr>
        <w:t>id</w:t>
      </w:r>
      <w:r>
        <w:rPr>
          <w:rFonts w:cs="Times New Roman"/>
          <w:szCs w:val="24"/>
        </w:rPr>
        <w:t>);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00108     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00109 </w:t>
      </w:r>
      <w:r>
        <w:rPr>
          <w:rFonts w:cs="Times New Roman"/>
          <w:color w:val="800000"/>
          <w:szCs w:val="24"/>
        </w:rPr>
        <w:t xml:space="preserve">    /**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00110 </w:t>
      </w:r>
      <w:r>
        <w:rPr>
          <w:rFonts w:cs="Times New Roman"/>
          <w:color w:val="800000"/>
          <w:szCs w:val="24"/>
        </w:rPr>
        <w:t xml:space="preserve">     * @brief Проверить существует ли отделение с таким ID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00111 </w:t>
      </w:r>
      <w:r>
        <w:rPr>
          <w:rFonts w:cs="Times New Roman"/>
          <w:color w:val="800000"/>
          <w:szCs w:val="24"/>
        </w:rPr>
        <w:t xml:space="preserve">     * @param id ID для проверки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>0</w:t>
      </w:r>
      <w:r>
        <w:rPr>
          <w:rFonts w:cs="Times New Roman"/>
          <w:szCs w:val="24"/>
        </w:rPr>
        <w:t xml:space="preserve">0112 </w:t>
      </w:r>
      <w:r>
        <w:rPr>
          <w:rFonts w:cs="Times New Roman"/>
          <w:color w:val="800000"/>
          <w:szCs w:val="24"/>
        </w:rPr>
        <w:t xml:space="preserve">     * @return true если существует, false если нет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00113 </w:t>
      </w:r>
      <w:r>
        <w:rPr>
          <w:rFonts w:cs="Times New Roman"/>
          <w:color w:val="800000"/>
          <w:szCs w:val="24"/>
        </w:rPr>
        <w:t xml:space="preserve">     */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00114     </w:t>
      </w:r>
      <w:r>
        <w:rPr>
          <w:rFonts w:cs="Times New Roman"/>
          <w:color w:val="604020"/>
          <w:szCs w:val="24"/>
        </w:rPr>
        <w:t>bool</w:t>
      </w:r>
      <w:r>
        <w:rPr>
          <w:rFonts w:cs="Times New Roman"/>
          <w:szCs w:val="24"/>
        </w:rPr>
        <w:t xml:space="preserve"> proveritSuschestvuetOtdel(</w:t>
      </w:r>
      <w:r>
        <w:rPr>
          <w:rFonts w:cs="Times New Roman"/>
          <w:color w:val="604020"/>
          <w:szCs w:val="24"/>
        </w:rPr>
        <w:t>int</w:t>
      </w:r>
      <w:r>
        <w:rPr>
          <w:rFonts w:cs="Times New Roman"/>
          <w:szCs w:val="24"/>
        </w:rPr>
        <w:t xml:space="preserve"> </w:t>
      </w:r>
      <w:r>
        <w:rPr>
          <w:rFonts w:cs="Times New Roman"/>
          <w:color w:val="604020"/>
          <w:szCs w:val="24"/>
        </w:rPr>
        <w:t>id</w:t>
      </w:r>
      <w:r>
        <w:rPr>
          <w:rFonts w:cs="Times New Roman"/>
          <w:szCs w:val="24"/>
        </w:rPr>
        <w:t>);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00115 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00116 </w:t>
      </w:r>
      <w:r>
        <w:rPr>
          <w:rFonts w:cs="Times New Roman"/>
          <w:color w:val="008000"/>
          <w:szCs w:val="24"/>
        </w:rPr>
        <w:t>private</w:t>
      </w:r>
      <w:r>
        <w:rPr>
          <w:rFonts w:cs="Times New Roman"/>
          <w:szCs w:val="24"/>
        </w:rPr>
        <w:t>: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00117     vector&lt;Otdel&gt; otdeli;        </w:t>
      </w:r>
      <w:r>
        <w:rPr>
          <w:rFonts w:cs="Times New Roman"/>
          <w:color w:val="800000"/>
          <w:szCs w:val="24"/>
        </w:rPr>
        <w:t>///&lt; Список всех отделений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00118     vector&lt;Posylka&gt; vsePosylki;  </w:t>
      </w:r>
      <w:r>
        <w:rPr>
          <w:rFonts w:cs="Times New Roman"/>
          <w:color w:val="800000"/>
          <w:szCs w:val="24"/>
        </w:rPr>
        <w:t>///&lt; Спи</w:t>
      </w:r>
      <w:r>
        <w:rPr>
          <w:rFonts w:cs="Times New Roman"/>
          <w:color w:val="800000"/>
          <w:szCs w:val="24"/>
        </w:rPr>
        <w:t>сок всех активных посылок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00119     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00120 </w:t>
      </w:r>
      <w:r>
        <w:rPr>
          <w:rFonts w:cs="Times New Roman"/>
          <w:color w:val="800000"/>
          <w:szCs w:val="24"/>
        </w:rPr>
        <w:t xml:space="preserve">    /**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00121 </w:t>
      </w:r>
      <w:r>
        <w:rPr>
          <w:rFonts w:cs="Times New Roman"/>
          <w:color w:val="800000"/>
          <w:szCs w:val="24"/>
        </w:rPr>
        <w:t xml:space="preserve">     * @brief Рассчитать расстояние между двумя отделениями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00122 </w:t>
      </w:r>
      <w:r>
        <w:rPr>
          <w:rFonts w:cs="Times New Roman"/>
          <w:color w:val="800000"/>
          <w:szCs w:val="24"/>
        </w:rPr>
        <w:t xml:space="preserve">     * @param a ID первого отделения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00123 </w:t>
      </w:r>
      <w:r>
        <w:rPr>
          <w:rFonts w:cs="Times New Roman"/>
          <w:color w:val="800000"/>
          <w:szCs w:val="24"/>
        </w:rPr>
        <w:t xml:space="preserve">     * @param b ID второго отделения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00124 </w:t>
      </w:r>
      <w:r>
        <w:rPr>
          <w:rFonts w:cs="Times New Roman"/>
          <w:color w:val="800000"/>
          <w:szCs w:val="24"/>
        </w:rPr>
        <w:t xml:space="preserve">     * @return Расстояние в километрах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00125 </w:t>
      </w:r>
      <w:r>
        <w:rPr>
          <w:rFonts w:cs="Times New Roman"/>
          <w:color w:val="800000"/>
          <w:szCs w:val="24"/>
        </w:rPr>
        <w:t xml:space="preserve">  </w:t>
      </w:r>
      <w:r>
        <w:rPr>
          <w:rFonts w:cs="Times New Roman"/>
          <w:color w:val="800000"/>
          <w:szCs w:val="24"/>
        </w:rPr>
        <w:t xml:space="preserve">   */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00126     </w:t>
      </w:r>
      <w:r>
        <w:rPr>
          <w:rFonts w:cs="Times New Roman"/>
          <w:color w:val="604020"/>
          <w:szCs w:val="24"/>
        </w:rPr>
        <w:t>double</w:t>
      </w:r>
      <w:r>
        <w:rPr>
          <w:rFonts w:cs="Times New Roman"/>
          <w:szCs w:val="24"/>
        </w:rPr>
        <w:t xml:space="preserve"> rasstoyanie(</w:t>
      </w:r>
      <w:r>
        <w:rPr>
          <w:rFonts w:cs="Times New Roman"/>
          <w:color w:val="604020"/>
          <w:szCs w:val="24"/>
        </w:rPr>
        <w:t>int</w:t>
      </w:r>
      <w:r>
        <w:rPr>
          <w:rFonts w:cs="Times New Roman"/>
          <w:szCs w:val="24"/>
        </w:rPr>
        <w:t xml:space="preserve"> a, </w:t>
      </w:r>
      <w:r>
        <w:rPr>
          <w:rFonts w:cs="Times New Roman"/>
          <w:color w:val="604020"/>
          <w:szCs w:val="24"/>
        </w:rPr>
        <w:t>int</w:t>
      </w:r>
      <w:r>
        <w:rPr>
          <w:rFonts w:cs="Times New Roman"/>
          <w:szCs w:val="24"/>
        </w:rPr>
        <w:t xml:space="preserve"> b);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00127     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00128 </w:t>
      </w:r>
      <w:r>
        <w:rPr>
          <w:rFonts w:cs="Times New Roman"/>
          <w:color w:val="800000"/>
          <w:szCs w:val="24"/>
        </w:rPr>
        <w:t xml:space="preserve">    /**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00129 </w:t>
      </w:r>
      <w:r>
        <w:rPr>
          <w:rFonts w:cs="Times New Roman"/>
          <w:color w:val="800000"/>
          <w:szCs w:val="24"/>
        </w:rPr>
        <w:t xml:space="preserve">     * @brief Пересчитать положение посылок после прокрутки времени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00130 </w:t>
      </w:r>
      <w:r>
        <w:rPr>
          <w:rFonts w:cs="Times New Roman"/>
          <w:color w:val="800000"/>
          <w:szCs w:val="24"/>
        </w:rPr>
        <w:t xml:space="preserve">     * @param dney Количество прошедших дней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00131 </w:t>
      </w:r>
      <w:r>
        <w:rPr>
          <w:rFonts w:cs="Times New Roman"/>
          <w:color w:val="800000"/>
          <w:szCs w:val="24"/>
        </w:rPr>
        <w:t xml:space="preserve">     * @param sk Скорость доставки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00132 </w:t>
      </w:r>
      <w:r>
        <w:rPr>
          <w:rFonts w:cs="Times New Roman"/>
          <w:color w:val="800000"/>
          <w:szCs w:val="24"/>
        </w:rPr>
        <w:t xml:space="preserve">     */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00133     </w:t>
      </w:r>
      <w:r>
        <w:rPr>
          <w:rFonts w:cs="Times New Roman"/>
          <w:color w:val="604020"/>
          <w:szCs w:val="24"/>
        </w:rPr>
        <w:t>void</w:t>
      </w:r>
      <w:r>
        <w:rPr>
          <w:rFonts w:cs="Times New Roman"/>
          <w:szCs w:val="24"/>
        </w:rPr>
        <w:t xml:space="preserve"> peresmotretPosylki(</w:t>
      </w:r>
      <w:r>
        <w:rPr>
          <w:rFonts w:cs="Times New Roman"/>
          <w:color w:val="604020"/>
          <w:szCs w:val="24"/>
        </w:rPr>
        <w:t>int</w:t>
      </w:r>
      <w:r>
        <w:rPr>
          <w:rFonts w:cs="Times New Roman"/>
          <w:szCs w:val="24"/>
        </w:rPr>
        <w:t xml:space="preserve"> dney, </w:t>
      </w:r>
      <w:r>
        <w:rPr>
          <w:rFonts w:cs="Times New Roman"/>
          <w:color w:val="604020"/>
          <w:szCs w:val="24"/>
        </w:rPr>
        <w:t>double</w:t>
      </w:r>
      <w:r>
        <w:rPr>
          <w:rFonts w:cs="Times New Roman"/>
          <w:szCs w:val="24"/>
        </w:rPr>
        <w:t xml:space="preserve"> sk);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>00134 };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00135 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00136 </w:t>
      </w:r>
      <w:r>
        <w:rPr>
          <w:rFonts w:cs="Times New Roman"/>
          <w:color w:val="806020"/>
          <w:szCs w:val="24"/>
        </w:rPr>
        <w:t>#endif</w:t>
      </w:r>
    </w:p>
    <w:p w:rsidR="00000000" w:rsidRDefault="00E503CB">
      <w:pPr>
        <w:widowControl w:val="0"/>
        <w:adjustRightInd w:val="0"/>
        <w:rPr>
          <w:sz w:val="24"/>
          <w:szCs w:val="24"/>
        </w:rPr>
      </w:pPr>
    </w:p>
    <w:p w:rsidR="00000000" w:rsidRDefault="00E503CB">
      <w:pPr>
        <w:widowControl w:val="0"/>
        <w:adjustRightInd w:val="0"/>
        <w:rPr>
          <w:sz w:val="24"/>
          <w:szCs w:val="24"/>
        </w:rPr>
        <w:sectPr w:rsidR="00000000">
          <w:pgSz w:w="11900" w:h="16840"/>
          <w:pgMar w:top="1440" w:right="1800" w:bottom="1440" w:left="1800" w:header="720" w:footer="720" w:gutter="0"/>
          <w:cols w:space="720"/>
          <w:noEndnote/>
        </w:sectPr>
      </w:pPr>
    </w:p>
    <w:p w:rsidR="00000000" w:rsidRDefault="00E503CB">
      <w:pPr>
        <w:pStyle w:val="Heading2"/>
        <w:rPr>
          <w:rFonts w:cs="Times New Roman"/>
          <w:bCs w:val="0"/>
          <w:szCs w:val="24"/>
        </w:rPr>
      </w:pPr>
      <w:r>
        <w:rPr>
          <w:rFonts w:cs="Times New Roman"/>
          <w:bCs w:val="0"/>
          <w:szCs w:val="24"/>
        </w:rPr>
        <w:t>Файл main.cpp</w:t>
      </w:r>
    </w:p>
    <w:p w:rsidR="00000000" w:rsidRDefault="00E503CB">
      <w:pPr>
        <w:widowControl w:val="0"/>
        <w:adjustRightInd w:val="0"/>
        <w:rPr>
          <w:sz w:val="24"/>
          <w:szCs w:val="24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tc </w:instrText>
      </w:r>
      <w:r>
        <w:rPr>
          <w:sz w:val="24"/>
          <w:szCs w:val="24"/>
        </w:rPr>
        <w:instrText xml:space="preserve"> \l 2 </w:instrText>
      </w:r>
      <w:r>
        <w:rPr>
          <w:sz w:val="24"/>
          <w:szCs w:val="24"/>
        </w:rPr>
        <w:instrText>"</w:instrText>
      </w:r>
      <w:r>
        <w:rPr>
          <w:sz w:val="24"/>
          <w:szCs w:val="24"/>
        </w:rPr>
        <w:instrText>main.cpp"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>xe "main.cpp"</w:instrText>
      </w:r>
      <w:r>
        <w:rPr>
          <w:sz w:val="24"/>
          <w:szCs w:val="24"/>
        </w:rPr>
        <w:fldChar w:fldCharType="end"/>
      </w:r>
      <w:bookmarkStart w:id="74" w:name="AAAAAAAAAL"/>
      <w:bookmarkEnd w:id="74"/>
    </w:p>
    <w:p w:rsidR="00000000" w:rsidRDefault="00E503CB">
      <w:pPr>
        <w:widowControl w:val="0"/>
        <w:adjustRightInd w:val="0"/>
        <w:rPr>
          <w:sz w:val="24"/>
          <w:szCs w:val="24"/>
        </w:rPr>
      </w:pPr>
      <w:r>
        <w:rPr>
          <w:szCs w:val="24"/>
        </w:rPr>
        <w:t xml:space="preserve">Главный файл программы "Почта России". </w:t>
      </w:r>
    </w:p>
    <w:p w:rsidR="00000000" w:rsidRDefault="00E503CB">
      <w:pPr>
        <w:pStyle w:val="DenseText"/>
        <w:rPr>
          <w:szCs w:val="24"/>
        </w:rPr>
      </w:pPr>
      <w:r>
        <w:rPr>
          <w:rFonts w:ascii="Courier New" w:hAnsi="Courier New"/>
          <w:szCs w:val="24"/>
        </w:rPr>
        <w:t>#include &lt;iostream&gt;</w:t>
      </w:r>
    </w:p>
    <w:p w:rsidR="00000000" w:rsidRDefault="00E503CB">
      <w:pPr>
        <w:pStyle w:val="DenseText"/>
        <w:rPr>
          <w:szCs w:val="24"/>
        </w:rPr>
      </w:pPr>
      <w:r>
        <w:rPr>
          <w:rFonts w:ascii="Courier New" w:hAnsi="Courier New"/>
          <w:szCs w:val="24"/>
        </w:rPr>
        <w:t>#include &lt;string&gt;</w:t>
      </w:r>
    </w:p>
    <w:p w:rsidR="00000000" w:rsidRDefault="00E503CB">
      <w:pPr>
        <w:pStyle w:val="DenseText"/>
        <w:rPr>
          <w:szCs w:val="24"/>
        </w:rPr>
      </w:pPr>
      <w:r>
        <w:rPr>
          <w:rFonts w:ascii="Courier New" w:hAnsi="Courier New"/>
          <w:szCs w:val="24"/>
        </w:rPr>
        <w:t>#inc</w:t>
      </w:r>
      <w:r>
        <w:rPr>
          <w:rFonts w:ascii="Courier New" w:hAnsi="Courier New"/>
          <w:szCs w:val="24"/>
        </w:rPr>
        <w:t>lude &lt;limits&gt;</w:t>
      </w:r>
    </w:p>
    <w:p w:rsidR="00000000" w:rsidRDefault="00E503CB">
      <w:pPr>
        <w:pStyle w:val="DenseText"/>
        <w:rPr>
          <w:szCs w:val="24"/>
        </w:rPr>
      </w:pPr>
      <w:r>
        <w:rPr>
          <w:rFonts w:ascii="Courier New" w:hAnsi="Courier New"/>
          <w:szCs w:val="24"/>
        </w:rPr>
        <w:t>#include &lt;vector&gt;</w:t>
      </w:r>
    </w:p>
    <w:p w:rsidR="00000000" w:rsidRDefault="00E503CB">
      <w:pPr>
        <w:pStyle w:val="DenseText"/>
        <w:rPr>
          <w:szCs w:val="24"/>
        </w:rPr>
      </w:pPr>
      <w:r>
        <w:rPr>
          <w:rFonts w:ascii="Courier New" w:hAnsi="Courier New"/>
          <w:szCs w:val="24"/>
        </w:rPr>
        <w:t>#include &lt;utility&gt;</w:t>
      </w:r>
    </w:p>
    <w:p w:rsidR="00000000" w:rsidRDefault="00E503CB">
      <w:pPr>
        <w:pStyle w:val="DenseText"/>
        <w:rPr>
          <w:szCs w:val="24"/>
        </w:rPr>
      </w:pPr>
      <w:r>
        <w:rPr>
          <w:rFonts w:ascii="Courier New" w:hAnsi="Courier New"/>
          <w:szCs w:val="24"/>
        </w:rPr>
        <w:t>#include &lt;fstream&gt;</w:t>
      </w:r>
    </w:p>
    <w:p w:rsidR="00000000" w:rsidRDefault="00E503CB">
      <w:pPr>
        <w:pStyle w:val="DenseText"/>
        <w:rPr>
          <w:szCs w:val="24"/>
        </w:rPr>
      </w:pPr>
      <w:r>
        <w:rPr>
          <w:rFonts w:ascii="Courier New" w:hAnsi="Courier New"/>
          <w:szCs w:val="24"/>
        </w:rPr>
        <w:t>#include "BazaDannih.h"</w:t>
      </w:r>
    </w:p>
    <w:p w:rsidR="00000000" w:rsidRDefault="00E503CB">
      <w:pPr>
        <w:pStyle w:val="DenseText"/>
        <w:rPr>
          <w:szCs w:val="24"/>
        </w:rPr>
      </w:pPr>
      <w:r>
        <w:rPr>
          <w:rFonts w:ascii="Courier New" w:hAnsi="Courier New"/>
          <w:szCs w:val="24"/>
        </w:rPr>
        <w:t>#include &lt;sys/stat.h&gt;</w:t>
      </w:r>
    </w:p>
    <w:p w:rsidR="00000000" w:rsidRDefault="00E503CB">
      <w:pPr>
        <w:pStyle w:val="Heading3"/>
        <w:rPr>
          <w:rFonts w:cs="Times New Roman"/>
          <w:bCs w:val="0"/>
        </w:rPr>
      </w:pPr>
      <w:r>
        <w:rPr>
          <w:rFonts w:cs="Times New Roman"/>
          <w:bCs w:val="0"/>
        </w:rPr>
        <w:t>Функции</w:t>
      </w:r>
    </w:p>
    <w:p w:rsidR="00000000" w:rsidRDefault="00E503CB">
      <w:pPr>
        <w:pStyle w:val="ListBullet0"/>
        <w:numPr>
          <w:ilvl w:val="0"/>
          <w:numId w:val="5"/>
        </w:numPr>
        <w:tabs>
          <w:tab w:val="num" w:pos="360"/>
        </w:tabs>
        <w:rPr>
          <w:szCs w:val="24"/>
        </w:rPr>
      </w:pPr>
      <w:r>
        <w:rPr>
          <w:szCs w:val="24"/>
        </w:rPr>
        <w:t xml:space="preserve">void </w:t>
      </w:r>
      <w:r>
        <w:rPr>
          <w:b/>
          <w:szCs w:val="24"/>
        </w:rPr>
        <w:t>sozdatPapku</w:t>
      </w:r>
      <w:r>
        <w:rPr>
          <w:szCs w:val="24"/>
        </w:rPr>
        <w:t xml:space="preserve"> (const string &amp;path)</w:t>
      </w:r>
    </w:p>
    <w:p w:rsidR="00000000" w:rsidRDefault="00E503CB">
      <w:pPr>
        <w:pStyle w:val="ListContinue1"/>
        <w:rPr>
          <w:i/>
          <w:szCs w:val="24"/>
        </w:rPr>
      </w:pPr>
      <w:r>
        <w:rPr>
          <w:i/>
          <w:szCs w:val="24"/>
        </w:rPr>
        <w:t xml:space="preserve">Создать папку (Linux/macOS). </w:t>
      </w:r>
    </w:p>
    <w:p w:rsidR="00000000" w:rsidRDefault="00E503CB">
      <w:pPr>
        <w:pStyle w:val="ListContinue1"/>
        <w:rPr>
          <w:szCs w:val="24"/>
        </w:rPr>
      </w:pPr>
    </w:p>
    <w:p w:rsidR="00000000" w:rsidRDefault="00E503CB">
      <w:pPr>
        <w:pStyle w:val="ListBullet0"/>
        <w:numPr>
          <w:ilvl w:val="0"/>
          <w:numId w:val="5"/>
        </w:numPr>
        <w:tabs>
          <w:tab w:val="num" w:pos="360"/>
        </w:tabs>
        <w:rPr>
          <w:szCs w:val="24"/>
        </w:rPr>
      </w:pPr>
      <w:r>
        <w:rPr>
          <w:szCs w:val="24"/>
        </w:rPr>
        <w:t xml:space="preserve">void </w:t>
      </w:r>
      <w:r>
        <w:rPr>
          <w:b/>
          <w:szCs w:val="24"/>
        </w:rPr>
        <w:t>pokazatMenu</w:t>
      </w:r>
      <w:r>
        <w:rPr>
          <w:szCs w:val="24"/>
        </w:rPr>
        <w:t xml:space="preserve"> ()</w:t>
      </w:r>
    </w:p>
    <w:p w:rsidR="00000000" w:rsidRDefault="00E503CB">
      <w:pPr>
        <w:pStyle w:val="ListContinue1"/>
        <w:rPr>
          <w:i/>
          <w:szCs w:val="24"/>
        </w:rPr>
      </w:pPr>
      <w:r>
        <w:rPr>
          <w:i/>
          <w:szCs w:val="24"/>
        </w:rPr>
        <w:t xml:space="preserve">Отобразить главное меню программы </w:t>
      </w:r>
    </w:p>
    <w:p w:rsidR="00000000" w:rsidRDefault="00E503CB">
      <w:pPr>
        <w:pStyle w:val="ListContinue1"/>
        <w:rPr>
          <w:szCs w:val="24"/>
        </w:rPr>
      </w:pPr>
    </w:p>
    <w:p w:rsidR="00000000" w:rsidRDefault="00E503CB">
      <w:pPr>
        <w:pStyle w:val="ListBullet0"/>
        <w:numPr>
          <w:ilvl w:val="0"/>
          <w:numId w:val="5"/>
        </w:numPr>
        <w:tabs>
          <w:tab w:val="num" w:pos="360"/>
        </w:tabs>
        <w:rPr>
          <w:szCs w:val="24"/>
        </w:rPr>
      </w:pPr>
      <w:r>
        <w:rPr>
          <w:szCs w:val="24"/>
        </w:rPr>
        <w:t xml:space="preserve">void </w:t>
      </w:r>
      <w:r>
        <w:rPr>
          <w:b/>
          <w:szCs w:val="24"/>
        </w:rPr>
        <w:t>dobavitOtdel</w:t>
      </w:r>
      <w:r>
        <w:rPr>
          <w:szCs w:val="24"/>
        </w:rPr>
        <w:t xml:space="preserve"> (</w:t>
      </w:r>
      <w:r>
        <w:rPr>
          <w:b/>
          <w:szCs w:val="24"/>
        </w:rPr>
        <w:t>Holder</w:t>
      </w:r>
      <w:r>
        <w:rPr>
          <w:szCs w:val="24"/>
        </w:rPr>
        <w:t xml:space="preserve"> &amp;h)</w:t>
      </w:r>
    </w:p>
    <w:p w:rsidR="00000000" w:rsidRDefault="00E503CB">
      <w:pPr>
        <w:pStyle w:val="ListContinue1"/>
        <w:rPr>
          <w:i/>
          <w:szCs w:val="24"/>
        </w:rPr>
      </w:pPr>
      <w:r>
        <w:rPr>
          <w:i/>
          <w:szCs w:val="24"/>
        </w:rPr>
        <w:t xml:space="preserve">Диалог добавления нового отделения </w:t>
      </w:r>
    </w:p>
    <w:p w:rsidR="00000000" w:rsidRDefault="00E503CB">
      <w:pPr>
        <w:pStyle w:val="ListContinue1"/>
        <w:rPr>
          <w:szCs w:val="24"/>
        </w:rPr>
      </w:pPr>
    </w:p>
    <w:p w:rsidR="00000000" w:rsidRDefault="00E503CB">
      <w:pPr>
        <w:pStyle w:val="ListBullet0"/>
        <w:numPr>
          <w:ilvl w:val="0"/>
          <w:numId w:val="5"/>
        </w:numPr>
        <w:tabs>
          <w:tab w:val="num" w:pos="360"/>
        </w:tabs>
        <w:rPr>
          <w:szCs w:val="24"/>
        </w:rPr>
      </w:pPr>
      <w:r>
        <w:rPr>
          <w:szCs w:val="24"/>
        </w:rPr>
        <w:t xml:space="preserve">void </w:t>
      </w:r>
      <w:r>
        <w:rPr>
          <w:b/>
          <w:szCs w:val="24"/>
        </w:rPr>
        <w:t>udalitOtdel</w:t>
      </w:r>
      <w:r>
        <w:rPr>
          <w:szCs w:val="24"/>
        </w:rPr>
        <w:t xml:space="preserve"> (</w:t>
      </w:r>
      <w:r>
        <w:rPr>
          <w:b/>
          <w:szCs w:val="24"/>
        </w:rPr>
        <w:t>Holder</w:t>
      </w:r>
      <w:r>
        <w:rPr>
          <w:szCs w:val="24"/>
        </w:rPr>
        <w:t xml:space="preserve"> &amp;h)</w:t>
      </w:r>
    </w:p>
    <w:p w:rsidR="00000000" w:rsidRDefault="00E503CB">
      <w:pPr>
        <w:pStyle w:val="ListContinue1"/>
        <w:rPr>
          <w:i/>
          <w:szCs w:val="24"/>
        </w:rPr>
      </w:pPr>
      <w:r>
        <w:rPr>
          <w:i/>
          <w:szCs w:val="24"/>
        </w:rPr>
        <w:t xml:space="preserve">Диалог удаления отделения </w:t>
      </w:r>
    </w:p>
    <w:p w:rsidR="00000000" w:rsidRDefault="00E503CB">
      <w:pPr>
        <w:pStyle w:val="ListContinue1"/>
        <w:rPr>
          <w:szCs w:val="24"/>
        </w:rPr>
      </w:pPr>
    </w:p>
    <w:p w:rsidR="00000000" w:rsidRDefault="00E503CB">
      <w:pPr>
        <w:pStyle w:val="ListBullet0"/>
        <w:numPr>
          <w:ilvl w:val="0"/>
          <w:numId w:val="5"/>
        </w:numPr>
        <w:tabs>
          <w:tab w:val="num" w:pos="360"/>
        </w:tabs>
        <w:rPr>
          <w:szCs w:val="24"/>
        </w:rPr>
      </w:pPr>
      <w:r>
        <w:rPr>
          <w:szCs w:val="24"/>
        </w:rPr>
        <w:t xml:space="preserve">void </w:t>
      </w:r>
      <w:r>
        <w:rPr>
          <w:b/>
          <w:szCs w:val="24"/>
        </w:rPr>
        <w:t>posmotretOtdel</w:t>
      </w:r>
      <w:r>
        <w:rPr>
          <w:szCs w:val="24"/>
        </w:rPr>
        <w:t xml:space="preserve"> (</w:t>
      </w:r>
      <w:r>
        <w:rPr>
          <w:b/>
          <w:szCs w:val="24"/>
        </w:rPr>
        <w:t>Holder</w:t>
      </w:r>
      <w:r>
        <w:rPr>
          <w:szCs w:val="24"/>
        </w:rPr>
        <w:t xml:space="preserve"> &amp;h)</w:t>
      </w:r>
    </w:p>
    <w:p w:rsidR="00000000" w:rsidRDefault="00E503CB">
      <w:pPr>
        <w:pStyle w:val="ListContinue1"/>
        <w:rPr>
          <w:i/>
          <w:szCs w:val="24"/>
        </w:rPr>
      </w:pPr>
      <w:r>
        <w:rPr>
          <w:i/>
          <w:szCs w:val="24"/>
        </w:rPr>
        <w:t xml:space="preserve">Отображение информации об отделении </w:t>
      </w:r>
    </w:p>
    <w:p w:rsidR="00000000" w:rsidRDefault="00E503CB">
      <w:pPr>
        <w:pStyle w:val="ListContinue1"/>
        <w:rPr>
          <w:szCs w:val="24"/>
        </w:rPr>
      </w:pPr>
    </w:p>
    <w:p w:rsidR="00000000" w:rsidRDefault="00E503CB">
      <w:pPr>
        <w:pStyle w:val="ListBullet0"/>
        <w:numPr>
          <w:ilvl w:val="0"/>
          <w:numId w:val="5"/>
        </w:numPr>
        <w:tabs>
          <w:tab w:val="num" w:pos="360"/>
        </w:tabs>
        <w:rPr>
          <w:szCs w:val="24"/>
        </w:rPr>
      </w:pPr>
      <w:r>
        <w:rPr>
          <w:szCs w:val="24"/>
        </w:rPr>
        <w:t xml:space="preserve">void </w:t>
      </w:r>
      <w:r>
        <w:rPr>
          <w:b/>
          <w:szCs w:val="24"/>
        </w:rPr>
        <w:t>dobavitPosylku</w:t>
      </w:r>
      <w:r>
        <w:rPr>
          <w:szCs w:val="24"/>
        </w:rPr>
        <w:t xml:space="preserve"> (</w:t>
      </w:r>
      <w:r>
        <w:rPr>
          <w:b/>
          <w:szCs w:val="24"/>
        </w:rPr>
        <w:t>Holder</w:t>
      </w:r>
      <w:r>
        <w:rPr>
          <w:szCs w:val="24"/>
        </w:rPr>
        <w:t xml:space="preserve"> &amp;h)</w:t>
      </w:r>
    </w:p>
    <w:p w:rsidR="00000000" w:rsidRDefault="00E503CB">
      <w:pPr>
        <w:pStyle w:val="ListContinue1"/>
        <w:rPr>
          <w:i/>
          <w:szCs w:val="24"/>
        </w:rPr>
      </w:pPr>
      <w:r>
        <w:rPr>
          <w:i/>
          <w:szCs w:val="24"/>
        </w:rPr>
        <w:t xml:space="preserve">Диалог добавления новой посылки </w:t>
      </w:r>
    </w:p>
    <w:p w:rsidR="00000000" w:rsidRDefault="00E503CB">
      <w:pPr>
        <w:pStyle w:val="ListContinue1"/>
        <w:rPr>
          <w:szCs w:val="24"/>
        </w:rPr>
      </w:pPr>
    </w:p>
    <w:p w:rsidR="00000000" w:rsidRDefault="00E503CB">
      <w:pPr>
        <w:pStyle w:val="ListBullet0"/>
        <w:numPr>
          <w:ilvl w:val="0"/>
          <w:numId w:val="5"/>
        </w:numPr>
        <w:tabs>
          <w:tab w:val="num" w:pos="360"/>
        </w:tabs>
        <w:rPr>
          <w:szCs w:val="24"/>
        </w:rPr>
      </w:pPr>
      <w:r>
        <w:rPr>
          <w:szCs w:val="24"/>
        </w:rPr>
        <w:t>v</w:t>
      </w:r>
      <w:r>
        <w:rPr>
          <w:szCs w:val="24"/>
        </w:rPr>
        <w:t xml:space="preserve">oid </w:t>
      </w:r>
      <w:r>
        <w:rPr>
          <w:b/>
          <w:szCs w:val="24"/>
        </w:rPr>
        <w:t>naytiPosylku</w:t>
      </w:r>
      <w:r>
        <w:rPr>
          <w:szCs w:val="24"/>
        </w:rPr>
        <w:t xml:space="preserve"> (</w:t>
      </w:r>
      <w:r>
        <w:rPr>
          <w:b/>
          <w:szCs w:val="24"/>
        </w:rPr>
        <w:t>Holder</w:t>
      </w:r>
      <w:r>
        <w:rPr>
          <w:szCs w:val="24"/>
        </w:rPr>
        <w:t xml:space="preserve"> &amp;h)</w:t>
      </w:r>
    </w:p>
    <w:p w:rsidR="00000000" w:rsidRDefault="00E503CB">
      <w:pPr>
        <w:pStyle w:val="ListContinue1"/>
        <w:rPr>
          <w:i/>
          <w:szCs w:val="24"/>
        </w:rPr>
      </w:pPr>
      <w:r>
        <w:rPr>
          <w:i/>
          <w:szCs w:val="24"/>
        </w:rPr>
        <w:t xml:space="preserve">Поиск посылки по трек-номеру </w:t>
      </w:r>
    </w:p>
    <w:p w:rsidR="00000000" w:rsidRDefault="00E503CB">
      <w:pPr>
        <w:pStyle w:val="ListContinue1"/>
        <w:rPr>
          <w:szCs w:val="24"/>
        </w:rPr>
      </w:pPr>
    </w:p>
    <w:p w:rsidR="00000000" w:rsidRDefault="00E503CB">
      <w:pPr>
        <w:pStyle w:val="ListBullet0"/>
        <w:numPr>
          <w:ilvl w:val="0"/>
          <w:numId w:val="5"/>
        </w:numPr>
        <w:tabs>
          <w:tab w:val="num" w:pos="360"/>
        </w:tabs>
        <w:rPr>
          <w:szCs w:val="24"/>
        </w:rPr>
      </w:pPr>
      <w:r>
        <w:rPr>
          <w:szCs w:val="24"/>
        </w:rPr>
        <w:t xml:space="preserve">void </w:t>
      </w:r>
      <w:r>
        <w:rPr>
          <w:b/>
          <w:szCs w:val="24"/>
        </w:rPr>
        <w:t>vydatPosylku</w:t>
      </w:r>
      <w:r>
        <w:rPr>
          <w:szCs w:val="24"/>
        </w:rPr>
        <w:t xml:space="preserve"> (</w:t>
      </w:r>
      <w:r>
        <w:rPr>
          <w:b/>
          <w:szCs w:val="24"/>
        </w:rPr>
        <w:t>Holder</w:t>
      </w:r>
      <w:r>
        <w:rPr>
          <w:szCs w:val="24"/>
        </w:rPr>
        <w:t xml:space="preserve"> &amp;h)</w:t>
      </w:r>
    </w:p>
    <w:p w:rsidR="00000000" w:rsidRDefault="00E503CB">
      <w:pPr>
        <w:pStyle w:val="ListContinue1"/>
        <w:rPr>
          <w:i/>
          <w:szCs w:val="24"/>
        </w:rPr>
      </w:pPr>
      <w:r>
        <w:rPr>
          <w:i/>
          <w:szCs w:val="24"/>
        </w:rPr>
        <w:t xml:space="preserve">Диалог выдачи посылки получателю </w:t>
      </w:r>
    </w:p>
    <w:p w:rsidR="00000000" w:rsidRDefault="00E503CB">
      <w:pPr>
        <w:pStyle w:val="ListContinue1"/>
        <w:rPr>
          <w:szCs w:val="24"/>
        </w:rPr>
      </w:pPr>
    </w:p>
    <w:p w:rsidR="00000000" w:rsidRDefault="00E503CB">
      <w:pPr>
        <w:pStyle w:val="ListBullet0"/>
        <w:numPr>
          <w:ilvl w:val="0"/>
          <w:numId w:val="5"/>
        </w:numPr>
        <w:tabs>
          <w:tab w:val="num" w:pos="360"/>
        </w:tabs>
        <w:rPr>
          <w:szCs w:val="24"/>
        </w:rPr>
      </w:pPr>
      <w:r>
        <w:rPr>
          <w:szCs w:val="24"/>
        </w:rPr>
        <w:t xml:space="preserve">void </w:t>
      </w:r>
      <w:r>
        <w:rPr>
          <w:b/>
          <w:szCs w:val="24"/>
        </w:rPr>
        <w:t>prokrutka</w:t>
      </w:r>
      <w:r>
        <w:rPr>
          <w:szCs w:val="24"/>
        </w:rPr>
        <w:t xml:space="preserve"> (</w:t>
      </w:r>
      <w:r>
        <w:rPr>
          <w:b/>
          <w:szCs w:val="24"/>
        </w:rPr>
        <w:t>Holder</w:t>
      </w:r>
      <w:r>
        <w:rPr>
          <w:szCs w:val="24"/>
        </w:rPr>
        <w:t xml:space="preserve"> &amp;h)</w:t>
      </w:r>
    </w:p>
    <w:p w:rsidR="00000000" w:rsidRDefault="00E503CB">
      <w:pPr>
        <w:pStyle w:val="ListContinue1"/>
        <w:rPr>
          <w:i/>
          <w:szCs w:val="24"/>
        </w:rPr>
      </w:pPr>
      <w:r>
        <w:rPr>
          <w:i/>
          <w:szCs w:val="24"/>
        </w:rPr>
        <w:t xml:space="preserve">Прокрутка времени вперёд </w:t>
      </w:r>
    </w:p>
    <w:p w:rsidR="00000000" w:rsidRDefault="00E503CB">
      <w:pPr>
        <w:pStyle w:val="ListContinue1"/>
        <w:rPr>
          <w:szCs w:val="24"/>
        </w:rPr>
      </w:pPr>
    </w:p>
    <w:p w:rsidR="00000000" w:rsidRDefault="00E503CB">
      <w:pPr>
        <w:pStyle w:val="ListBullet0"/>
        <w:numPr>
          <w:ilvl w:val="0"/>
          <w:numId w:val="5"/>
        </w:numPr>
        <w:tabs>
          <w:tab w:val="num" w:pos="360"/>
        </w:tabs>
        <w:rPr>
          <w:szCs w:val="24"/>
        </w:rPr>
      </w:pPr>
      <w:r>
        <w:rPr>
          <w:szCs w:val="24"/>
        </w:rPr>
        <w:t xml:space="preserve">int </w:t>
      </w:r>
      <w:r>
        <w:rPr>
          <w:b/>
          <w:szCs w:val="24"/>
        </w:rPr>
        <w:t>main</w:t>
      </w:r>
      <w:r>
        <w:rPr>
          <w:szCs w:val="24"/>
        </w:rPr>
        <w:t xml:space="preserve"> ()</w:t>
      </w:r>
    </w:p>
    <w:p w:rsidR="00000000" w:rsidRDefault="00E503CB">
      <w:pPr>
        <w:pStyle w:val="ListContinue1"/>
        <w:rPr>
          <w:i/>
          <w:szCs w:val="24"/>
        </w:rPr>
      </w:pPr>
      <w:r>
        <w:rPr>
          <w:i/>
          <w:szCs w:val="24"/>
        </w:rPr>
        <w:t xml:space="preserve">Главная функция программы </w:t>
      </w:r>
    </w:p>
    <w:p w:rsidR="00000000" w:rsidRDefault="00E503CB">
      <w:pPr>
        <w:pStyle w:val="ListContinue1"/>
        <w:rPr>
          <w:szCs w:val="24"/>
        </w:rPr>
      </w:pPr>
    </w:p>
    <w:p w:rsidR="00000000" w:rsidRDefault="00E503CB">
      <w:pPr>
        <w:pStyle w:val="Heading3"/>
        <w:rPr>
          <w:rFonts w:cs="Times New Roman"/>
          <w:bCs w:val="0"/>
        </w:rPr>
      </w:pPr>
      <w:r>
        <w:rPr>
          <w:rFonts w:cs="Times New Roman"/>
          <w:bCs w:val="0"/>
        </w:rPr>
        <w:t>Переменные</w:t>
      </w:r>
    </w:p>
    <w:p w:rsidR="00000000" w:rsidRDefault="00E503CB">
      <w:pPr>
        <w:pStyle w:val="ListBullet0"/>
        <w:numPr>
          <w:ilvl w:val="0"/>
          <w:numId w:val="5"/>
        </w:numPr>
        <w:tabs>
          <w:tab w:val="num" w:pos="360"/>
        </w:tabs>
        <w:rPr>
          <w:szCs w:val="24"/>
        </w:rPr>
      </w:pPr>
      <w:r>
        <w:rPr>
          <w:szCs w:val="24"/>
        </w:rPr>
        <w:t xml:space="preserve">double </w:t>
      </w:r>
      <w:r>
        <w:rPr>
          <w:b/>
          <w:szCs w:val="24"/>
        </w:rPr>
        <w:t>SKOROST</w:t>
      </w:r>
      <w:r>
        <w:rPr>
          <w:szCs w:val="24"/>
        </w:rPr>
        <w:t xml:space="preserve"> = 450.0</w:t>
      </w:r>
    </w:p>
    <w:p w:rsidR="00000000" w:rsidRDefault="00E503CB">
      <w:pPr>
        <w:pStyle w:val="ListContinue1"/>
        <w:rPr>
          <w:i/>
          <w:szCs w:val="24"/>
        </w:rPr>
      </w:pPr>
      <w:r>
        <w:rPr>
          <w:i/>
          <w:szCs w:val="24"/>
        </w:rPr>
        <w:t>Ско</w:t>
      </w:r>
      <w:r>
        <w:rPr>
          <w:i/>
          <w:szCs w:val="24"/>
        </w:rPr>
        <w:t xml:space="preserve">рость доставки грузовика в километрах в день </w:t>
      </w:r>
    </w:p>
    <w:p w:rsidR="00000000" w:rsidRDefault="00E503CB">
      <w:pPr>
        <w:pStyle w:val="ListContinue1"/>
        <w:rPr>
          <w:szCs w:val="24"/>
        </w:rPr>
      </w:pPr>
    </w:p>
    <w:p w:rsidR="00000000" w:rsidRDefault="00E503CB">
      <w:pPr>
        <w:pBdr>
          <w:bottom w:val="single" w:sz="2" w:space="1" w:color="auto"/>
        </w:pBdr>
        <w:rPr>
          <w:sz w:val="24"/>
          <w:szCs w:val="24"/>
        </w:rPr>
      </w:pPr>
    </w:p>
    <w:p w:rsidR="00000000" w:rsidRDefault="00E503CB">
      <w:pPr>
        <w:pStyle w:val="Heading3"/>
        <w:rPr>
          <w:rFonts w:cs="Times New Roman"/>
          <w:bCs w:val="0"/>
        </w:rPr>
      </w:pPr>
      <w:r>
        <w:rPr>
          <w:rFonts w:cs="Times New Roman"/>
          <w:bCs w:val="0"/>
        </w:rPr>
        <w:t>Подробное описание</w:t>
      </w:r>
    </w:p>
    <w:p w:rsidR="00000000" w:rsidRDefault="00E503CB">
      <w:pPr>
        <w:pStyle w:val="BodyText"/>
        <w:rPr>
          <w:szCs w:val="24"/>
        </w:rPr>
      </w:pPr>
      <w:r>
        <w:rPr>
          <w:szCs w:val="24"/>
        </w:rPr>
        <w:t xml:space="preserve">Главный файл программы "Почта России". </w:t>
      </w:r>
    </w:p>
    <w:p w:rsidR="00000000" w:rsidRDefault="00E503CB">
      <w:pPr>
        <w:pStyle w:val="BodyText"/>
        <w:rPr>
          <w:szCs w:val="24"/>
        </w:rPr>
      </w:pPr>
      <w:r>
        <w:rPr>
          <w:szCs w:val="24"/>
        </w:rPr>
        <w:t>Консольное приложение для управления почтовыми отправлениями. Позволяет добавлять/удалять отделения, посылки, отслеживать их статус, выдавать посылки</w:t>
      </w:r>
      <w:r>
        <w:rPr>
          <w:szCs w:val="24"/>
        </w:rPr>
        <w:t xml:space="preserve"> получателям.</w:t>
      </w:r>
    </w:p>
    <w:p w:rsidR="00000000" w:rsidRDefault="00E503CB">
      <w:pPr>
        <w:pStyle w:val="Heading5"/>
        <w:jc w:val="both"/>
        <w:rPr>
          <w:rFonts w:cs="Times New Roman"/>
          <w:bCs w:val="0"/>
          <w:szCs w:val="24"/>
        </w:rPr>
      </w:pPr>
      <w:r>
        <w:rPr>
          <w:rFonts w:cs="Times New Roman"/>
          <w:bCs w:val="0"/>
          <w:szCs w:val="24"/>
        </w:rPr>
        <w:t>Автор</w:t>
      </w:r>
    </w:p>
    <w:p w:rsidR="00000000" w:rsidRDefault="00E503CB">
      <w:pPr>
        <w:pStyle w:val="BodyText"/>
        <w:adjustRightInd/>
        <w:ind w:left="360"/>
        <w:jc w:val="left"/>
        <w:rPr>
          <w:sz w:val="20"/>
          <w:szCs w:val="24"/>
        </w:rPr>
      </w:pPr>
      <w:r>
        <w:rPr>
          <w:sz w:val="20"/>
          <w:szCs w:val="24"/>
        </w:rPr>
        <w:t xml:space="preserve">Студент </w:t>
      </w:r>
    </w:p>
    <w:p w:rsidR="00000000" w:rsidRDefault="00E503CB">
      <w:pPr>
        <w:pStyle w:val="Heading5"/>
        <w:jc w:val="both"/>
        <w:rPr>
          <w:rFonts w:cs="Times New Roman"/>
          <w:bCs w:val="0"/>
          <w:szCs w:val="24"/>
        </w:rPr>
      </w:pPr>
      <w:r>
        <w:rPr>
          <w:rFonts w:cs="Times New Roman"/>
          <w:bCs w:val="0"/>
          <w:szCs w:val="24"/>
        </w:rPr>
        <w:t>Дата</w:t>
      </w:r>
    </w:p>
    <w:p w:rsidR="00000000" w:rsidRDefault="00E503CB">
      <w:pPr>
        <w:pStyle w:val="BodyText"/>
        <w:adjustRightInd/>
        <w:ind w:left="360"/>
        <w:jc w:val="left"/>
        <w:rPr>
          <w:sz w:val="20"/>
          <w:szCs w:val="24"/>
        </w:rPr>
      </w:pPr>
      <w:r>
        <w:rPr>
          <w:sz w:val="20"/>
          <w:szCs w:val="24"/>
        </w:rPr>
        <w:t xml:space="preserve">2026 </w:t>
      </w:r>
    </w:p>
    <w:p w:rsidR="00000000" w:rsidRDefault="00E503CB">
      <w:pPr>
        <w:pStyle w:val="BodyText"/>
        <w:rPr>
          <w:szCs w:val="24"/>
        </w:rPr>
      </w:pPr>
      <w:r>
        <w:rPr>
          <w:szCs w:val="24"/>
        </w:rPr>
        <w:t xml:space="preserve">См. определение в файле </w:t>
      </w:r>
      <w:r>
        <w:rPr>
          <w:b/>
          <w:szCs w:val="24"/>
        </w:rPr>
        <w:t>main.cpp</w:t>
      </w:r>
    </w:p>
    <w:p w:rsidR="00000000" w:rsidRDefault="00E503CB">
      <w:pPr>
        <w:pBdr>
          <w:bottom w:val="single" w:sz="2" w:space="1" w:color="auto"/>
        </w:pBdr>
        <w:rPr>
          <w:sz w:val="24"/>
          <w:szCs w:val="24"/>
        </w:rPr>
      </w:pPr>
    </w:p>
    <w:p w:rsidR="00000000" w:rsidRDefault="00E503CB">
      <w:pPr>
        <w:pStyle w:val="Heading3"/>
        <w:rPr>
          <w:rFonts w:cs="Times New Roman"/>
          <w:bCs w:val="0"/>
        </w:rPr>
      </w:pPr>
      <w:bookmarkStart w:id="75" w:name="AAAAAAAAAM"/>
      <w:bookmarkEnd w:id="75"/>
      <w:r>
        <w:rPr>
          <w:rFonts w:cs="Times New Roman"/>
          <w:bCs w:val="0"/>
        </w:rPr>
        <w:t>Функции</w:t>
      </w:r>
    </w:p>
    <w:p w:rsidR="00000000" w:rsidRDefault="00E503CB">
      <w:pPr>
        <w:pStyle w:val="Heading4"/>
        <w:rPr>
          <w:rFonts w:cs="Times New Roman"/>
          <w:bCs w:val="0"/>
          <w:szCs w:val="24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>xe "dobavitOtdel:main.cpp"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>xe "main.cpp:dobavitOtdel"</w:instrText>
      </w:r>
      <w:r>
        <w:rPr>
          <w:sz w:val="24"/>
          <w:szCs w:val="24"/>
        </w:rPr>
        <w:fldChar w:fldCharType="end"/>
      </w:r>
      <w:r>
        <w:rPr>
          <w:rFonts w:cs="Times New Roman"/>
          <w:bCs w:val="0"/>
          <w:szCs w:val="24"/>
        </w:rPr>
        <w:t>void dobavitOtdel (Holder &amp; h)</w:t>
      </w:r>
    </w:p>
    <w:p w:rsidR="00000000" w:rsidRDefault="00E503CB">
      <w:pPr>
        <w:pStyle w:val="ListContinue1"/>
        <w:rPr>
          <w:szCs w:val="24"/>
        </w:rPr>
      </w:pPr>
      <w:bookmarkStart w:id="76" w:name="AAAAAAAAAN"/>
      <w:bookmarkEnd w:id="76"/>
    </w:p>
    <w:p w:rsidR="00000000" w:rsidRDefault="00E503CB">
      <w:pPr>
        <w:pStyle w:val="ListContinue1"/>
        <w:rPr>
          <w:szCs w:val="24"/>
        </w:rPr>
      </w:pPr>
      <w:r>
        <w:rPr>
          <w:szCs w:val="24"/>
        </w:rPr>
        <w:t xml:space="preserve">Диалог добавления нового отделения </w:t>
      </w:r>
    </w:p>
    <w:p w:rsidR="00000000" w:rsidRDefault="00E503CB">
      <w:pPr>
        <w:pStyle w:val="BodyText"/>
        <w:adjustRightInd/>
        <w:ind w:left="360"/>
        <w:rPr>
          <w:szCs w:val="24"/>
        </w:rPr>
      </w:pPr>
    </w:p>
    <w:p w:rsidR="00000000" w:rsidRDefault="00E503CB">
      <w:pPr>
        <w:pStyle w:val="Heading5"/>
        <w:ind w:left="360"/>
        <w:jc w:val="both"/>
        <w:rPr>
          <w:rFonts w:cs="Times New Roman"/>
          <w:bCs w:val="0"/>
          <w:szCs w:val="24"/>
        </w:rPr>
      </w:pPr>
      <w:r>
        <w:rPr>
          <w:rFonts w:cs="Times New Roman"/>
          <w:bCs w:val="0"/>
          <w:szCs w:val="24"/>
        </w:rPr>
        <w:t>Аргументы</w:t>
      </w:r>
    </w:p>
    <w:tbl>
      <w:tblPr>
        <w:tblW w:w="0" w:type="auto"/>
        <w:tblInd w:w="41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1761"/>
        <w:gridCol w:w="6561"/>
      </w:tblGrid>
      <w:tr w:rsidR="00000000">
        <w:tblPrEx>
          <w:tblCellMar>
            <w:top w:w="0" w:type="dxa"/>
            <w:bottom w:w="0" w:type="dxa"/>
          </w:tblCellMar>
        </w:tblPrEx>
        <w:tc>
          <w:tcPr>
            <w:tcW w:w="1761" w:type="dxa"/>
          </w:tcPr>
          <w:p w:rsidR="00000000" w:rsidRDefault="00E503CB">
            <w:pPr>
              <w:rPr>
                <w:szCs w:val="24"/>
              </w:rPr>
            </w:pPr>
            <w:r>
              <w:rPr>
                <w:i/>
                <w:szCs w:val="24"/>
              </w:rPr>
              <w:t>h</w:t>
            </w:r>
            <w:r>
              <w:rPr>
                <w:szCs w:val="24"/>
              </w:rPr>
              <w:t xml:space="preserve"> </w:t>
            </w:r>
          </w:p>
        </w:tc>
        <w:tc>
          <w:tcPr>
            <w:tcW w:w="6561" w:type="dxa"/>
          </w:tcPr>
          <w:p w:rsidR="00000000" w:rsidRDefault="00E503CB">
            <w:pPr>
              <w:rPr>
                <w:szCs w:val="24"/>
              </w:rPr>
            </w:pPr>
            <w:r>
              <w:rPr>
                <w:szCs w:val="24"/>
              </w:rPr>
              <w:t xml:space="preserve">Ссылка на объект базы данных </w:t>
            </w:r>
          </w:p>
        </w:tc>
      </w:tr>
    </w:tbl>
    <w:p w:rsidR="00000000" w:rsidRDefault="00E503CB">
      <w:pPr>
        <w:pStyle w:val="ListContinue1"/>
        <w:rPr>
          <w:szCs w:val="24"/>
        </w:rPr>
      </w:pPr>
      <w:r>
        <w:rPr>
          <w:szCs w:val="24"/>
        </w:rPr>
        <w:t xml:space="preserve">См. определение в файле </w:t>
      </w:r>
      <w:r>
        <w:rPr>
          <w:b/>
          <w:szCs w:val="24"/>
        </w:rPr>
        <w:t>main.cpp</w:t>
      </w:r>
      <w:r>
        <w:rPr>
          <w:szCs w:val="24"/>
        </w:rPr>
        <w:t xml:space="preserve"> строка </w:t>
      </w:r>
      <w:r>
        <w:rPr>
          <w:b/>
          <w:szCs w:val="24"/>
        </w:rPr>
        <w:t>68</w:t>
      </w:r>
    </w:p>
    <w:p w:rsidR="00000000" w:rsidRDefault="00E503CB">
      <w:pPr>
        <w:pStyle w:val="ListContinue1"/>
        <w:rPr>
          <w:szCs w:val="24"/>
        </w:rPr>
      </w:pPr>
      <w:r>
        <w:rPr>
          <w:szCs w:val="24"/>
        </w:rPr>
        <w:t xml:space="preserve">Перекрестные ссылки </w:t>
      </w:r>
      <w:r>
        <w:rPr>
          <w:b/>
          <w:szCs w:val="24"/>
        </w:rPr>
        <w:t>Holder::dobavitOtdel()</w:t>
      </w:r>
      <w:r>
        <w:rPr>
          <w:szCs w:val="24"/>
        </w:rPr>
        <w:t xml:space="preserve"> и </w:t>
      </w:r>
      <w:r>
        <w:rPr>
          <w:b/>
          <w:szCs w:val="24"/>
        </w:rPr>
        <w:t>Holder::proveritDublikatOtdela()</w:t>
      </w:r>
      <w:r>
        <w:rPr>
          <w:szCs w:val="24"/>
        </w:rPr>
        <w:t>.</w:t>
      </w:r>
    </w:p>
    <w:p w:rsidR="00000000" w:rsidRDefault="00E503CB">
      <w:pPr>
        <w:pStyle w:val="ListContinue1"/>
        <w:rPr>
          <w:szCs w:val="24"/>
        </w:rPr>
      </w:pPr>
      <w:r>
        <w:rPr>
          <w:szCs w:val="24"/>
        </w:rPr>
        <w:t xml:space="preserve">Используется в </w:t>
      </w:r>
      <w:r>
        <w:rPr>
          <w:b/>
          <w:szCs w:val="24"/>
        </w:rPr>
        <w:t>main()</w:t>
      </w:r>
      <w:r>
        <w:rPr>
          <w:szCs w:val="24"/>
        </w:rPr>
        <w:t>.</w:t>
      </w:r>
    </w:p>
    <w:p w:rsidR="00000000" w:rsidRDefault="00E503CB">
      <w:pPr>
        <w:pStyle w:val="Heading4"/>
        <w:rPr>
          <w:rFonts w:cs="Times New Roman"/>
          <w:bCs w:val="0"/>
          <w:szCs w:val="24"/>
        </w:rPr>
      </w:pPr>
      <w:r>
        <w:rPr>
          <w:rFonts w:cs="Times New Roman"/>
          <w:bCs w:val="0"/>
          <w:szCs w:val="24"/>
        </w:rPr>
        <w:fldChar w:fldCharType="begin"/>
      </w:r>
      <w:r>
        <w:rPr>
          <w:rFonts w:cs="Times New Roman"/>
          <w:bCs w:val="0"/>
          <w:szCs w:val="24"/>
        </w:rPr>
        <w:instrText>xe "dobavitPosylku:main.cpp"</w:instrText>
      </w:r>
      <w:r>
        <w:rPr>
          <w:rFonts w:cs="Times New Roman"/>
          <w:bCs w:val="0"/>
          <w:szCs w:val="24"/>
        </w:rPr>
        <w:fldChar w:fldCharType="end"/>
      </w:r>
      <w:r>
        <w:rPr>
          <w:rFonts w:cs="Times New Roman"/>
          <w:bCs w:val="0"/>
          <w:szCs w:val="24"/>
        </w:rPr>
        <w:fldChar w:fldCharType="begin"/>
      </w:r>
      <w:r>
        <w:rPr>
          <w:rFonts w:cs="Times New Roman"/>
          <w:bCs w:val="0"/>
          <w:szCs w:val="24"/>
        </w:rPr>
        <w:instrText>xe "main.cpp:dobavitPosylku"</w:instrText>
      </w:r>
      <w:r>
        <w:rPr>
          <w:rFonts w:cs="Times New Roman"/>
          <w:bCs w:val="0"/>
          <w:szCs w:val="24"/>
        </w:rPr>
        <w:fldChar w:fldCharType="end"/>
      </w:r>
      <w:r>
        <w:rPr>
          <w:rFonts w:cs="Times New Roman"/>
          <w:bCs w:val="0"/>
          <w:szCs w:val="24"/>
        </w:rPr>
        <w:t>void dobavitPosylku (Holder &amp; h)</w:t>
      </w:r>
    </w:p>
    <w:p w:rsidR="00000000" w:rsidRDefault="00E503CB">
      <w:pPr>
        <w:pStyle w:val="ListContinue1"/>
        <w:rPr>
          <w:szCs w:val="24"/>
        </w:rPr>
      </w:pPr>
      <w:bookmarkStart w:id="77" w:name="AAAAAAAAAO"/>
      <w:bookmarkEnd w:id="77"/>
    </w:p>
    <w:p w:rsidR="00000000" w:rsidRDefault="00E503CB">
      <w:pPr>
        <w:pStyle w:val="ListContinue1"/>
        <w:rPr>
          <w:szCs w:val="24"/>
        </w:rPr>
      </w:pPr>
      <w:r>
        <w:rPr>
          <w:szCs w:val="24"/>
        </w:rPr>
        <w:t xml:space="preserve">Диалог добавления новой посылки </w:t>
      </w:r>
    </w:p>
    <w:p w:rsidR="00000000" w:rsidRDefault="00E503CB">
      <w:pPr>
        <w:pStyle w:val="BodyText"/>
        <w:adjustRightInd/>
        <w:ind w:left="360"/>
        <w:rPr>
          <w:szCs w:val="24"/>
        </w:rPr>
      </w:pPr>
    </w:p>
    <w:p w:rsidR="00000000" w:rsidRDefault="00E503CB">
      <w:pPr>
        <w:pStyle w:val="Heading5"/>
        <w:ind w:left="360"/>
        <w:jc w:val="both"/>
        <w:rPr>
          <w:rFonts w:cs="Times New Roman"/>
          <w:bCs w:val="0"/>
          <w:szCs w:val="24"/>
        </w:rPr>
      </w:pPr>
      <w:r>
        <w:rPr>
          <w:rFonts w:cs="Times New Roman"/>
          <w:bCs w:val="0"/>
          <w:szCs w:val="24"/>
        </w:rPr>
        <w:t>Аргументы</w:t>
      </w:r>
    </w:p>
    <w:tbl>
      <w:tblPr>
        <w:tblW w:w="0" w:type="auto"/>
        <w:tblInd w:w="41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1761"/>
        <w:gridCol w:w="6561"/>
      </w:tblGrid>
      <w:tr w:rsidR="00000000">
        <w:tblPrEx>
          <w:tblCellMar>
            <w:top w:w="0" w:type="dxa"/>
            <w:bottom w:w="0" w:type="dxa"/>
          </w:tblCellMar>
        </w:tblPrEx>
        <w:tc>
          <w:tcPr>
            <w:tcW w:w="1761" w:type="dxa"/>
          </w:tcPr>
          <w:p w:rsidR="00000000" w:rsidRDefault="00E503CB">
            <w:pPr>
              <w:rPr>
                <w:szCs w:val="24"/>
              </w:rPr>
            </w:pPr>
            <w:r>
              <w:rPr>
                <w:i/>
                <w:szCs w:val="24"/>
              </w:rPr>
              <w:t>h</w:t>
            </w:r>
            <w:r>
              <w:rPr>
                <w:szCs w:val="24"/>
              </w:rPr>
              <w:t xml:space="preserve"> </w:t>
            </w:r>
          </w:p>
        </w:tc>
        <w:tc>
          <w:tcPr>
            <w:tcW w:w="6561" w:type="dxa"/>
          </w:tcPr>
          <w:p w:rsidR="00000000" w:rsidRDefault="00E503CB">
            <w:pPr>
              <w:rPr>
                <w:szCs w:val="24"/>
              </w:rPr>
            </w:pPr>
            <w:r>
              <w:rPr>
                <w:szCs w:val="24"/>
              </w:rPr>
              <w:t xml:space="preserve">Ссылка на объект базы данных </w:t>
            </w:r>
          </w:p>
        </w:tc>
      </w:tr>
    </w:tbl>
    <w:p w:rsidR="00000000" w:rsidRDefault="00E503CB">
      <w:pPr>
        <w:pStyle w:val="ListContinue1"/>
        <w:rPr>
          <w:szCs w:val="24"/>
        </w:rPr>
      </w:pPr>
      <w:r>
        <w:rPr>
          <w:szCs w:val="24"/>
        </w:rPr>
        <w:t xml:space="preserve">См. определение в файле </w:t>
      </w:r>
      <w:r>
        <w:rPr>
          <w:b/>
          <w:szCs w:val="24"/>
        </w:rPr>
        <w:t>main.cpp</w:t>
      </w:r>
      <w:r>
        <w:rPr>
          <w:szCs w:val="24"/>
        </w:rPr>
        <w:t xml:space="preserve"> строка </w:t>
      </w:r>
      <w:r>
        <w:rPr>
          <w:b/>
          <w:szCs w:val="24"/>
        </w:rPr>
        <w:t>154</w:t>
      </w:r>
    </w:p>
    <w:p w:rsidR="00000000" w:rsidRDefault="00E503CB">
      <w:pPr>
        <w:pStyle w:val="ListContinue1"/>
        <w:rPr>
          <w:szCs w:val="24"/>
        </w:rPr>
      </w:pPr>
      <w:r>
        <w:rPr>
          <w:szCs w:val="24"/>
        </w:rPr>
        <w:t xml:space="preserve">Перекрестные ссылки </w:t>
      </w:r>
      <w:r>
        <w:rPr>
          <w:b/>
          <w:szCs w:val="24"/>
        </w:rPr>
        <w:t>Holder::dobavitPosylku()</w:t>
      </w:r>
      <w:r>
        <w:rPr>
          <w:szCs w:val="24"/>
        </w:rPr>
        <w:t xml:space="preserve">, </w:t>
      </w:r>
      <w:r>
        <w:rPr>
          <w:b/>
          <w:szCs w:val="24"/>
        </w:rPr>
        <w:t>Holder::naytiPosylku()</w:t>
      </w:r>
      <w:r>
        <w:rPr>
          <w:szCs w:val="24"/>
        </w:rPr>
        <w:t xml:space="preserve"> и </w:t>
      </w:r>
      <w:r>
        <w:rPr>
          <w:b/>
          <w:szCs w:val="24"/>
        </w:rPr>
        <w:t>Holder::p</w:t>
      </w:r>
      <w:r>
        <w:rPr>
          <w:b/>
          <w:szCs w:val="24"/>
        </w:rPr>
        <w:t>roveritSuschestvuetOtdel()</w:t>
      </w:r>
      <w:r>
        <w:rPr>
          <w:szCs w:val="24"/>
        </w:rPr>
        <w:t>.</w:t>
      </w:r>
    </w:p>
    <w:p w:rsidR="00000000" w:rsidRDefault="00E503CB">
      <w:pPr>
        <w:pStyle w:val="ListContinue1"/>
        <w:rPr>
          <w:szCs w:val="24"/>
        </w:rPr>
      </w:pPr>
      <w:r>
        <w:rPr>
          <w:szCs w:val="24"/>
        </w:rPr>
        <w:t xml:space="preserve">Используется в </w:t>
      </w:r>
      <w:r>
        <w:rPr>
          <w:b/>
          <w:szCs w:val="24"/>
        </w:rPr>
        <w:t>main()</w:t>
      </w:r>
      <w:r>
        <w:rPr>
          <w:szCs w:val="24"/>
        </w:rPr>
        <w:t>.</w:t>
      </w:r>
    </w:p>
    <w:p w:rsidR="00000000" w:rsidRDefault="00E503CB">
      <w:pPr>
        <w:pStyle w:val="Heading4"/>
        <w:rPr>
          <w:rFonts w:cs="Times New Roman"/>
          <w:bCs w:val="0"/>
          <w:szCs w:val="24"/>
        </w:rPr>
      </w:pPr>
      <w:r>
        <w:rPr>
          <w:rFonts w:cs="Times New Roman"/>
          <w:bCs w:val="0"/>
          <w:szCs w:val="24"/>
        </w:rPr>
        <w:fldChar w:fldCharType="begin"/>
      </w:r>
      <w:r>
        <w:rPr>
          <w:rFonts w:cs="Times New Roman"/>
          <w:bCs w:val="0"/>
          <w:szCs w:val="24"/>
        </w:rPr>
        <w:instrText>xe "main:main.cpp"</w:instrText>
      </w:r>
      <w:r>
        <w:rPr>
          <w:rFonts w:cs="Times New Roman"/>
          <w:bCs w:val="0"/>
          <w:szCs w:val="24"/>
        </w:rPr>
        <w:fldChar w:fldCharType="end"/>
      </w:r>
      <w:r>
        <w:rPr>
          <w:rFonts w:cs="Times New Roman"/>
          <w:bCs w:val="0"/>
          <w:szCs w:val="24"/>
        </w:rPr>
        <w:fldChar w:fldCharType="begin"/>
      </w:r>
      <w:r>
        <w:rPr>
          <w:rFonts w:cs="Times New Roman"/>
          <w:bCs w:val="0"/>
          <w:szCs w:val="24"/>
        </w:rPr>
        <w:instrText>xe "main.cpp:main"</w:instrText>
      </w:r>
      <w:r>
        <w:rPr>
          <w:rFonts w:cs="Times New Roman"/>
          <w:bCs w:val="0"/>
          <w:szCs w:val="24"/>
        </w:rPr>
        <w:fldChar w:fldCharType="end"/>
      </w:r>
      <w:r>
        <w:rPr>
          <w:rFonts w:cs="Times New Roman"/>
          <w:bCs w:val="0"/>
          <w:szCs w:val="24"/>
        </w:rPr>
        <w:t>int main ()</w:t>
      </w:r>
    </w:p>
    <w:p w:rsidR="00000000" w:rsidRDefault="00E503CB">
      <w:pPr>
        <w:pStyle w:val="ListContinue1"/>
        <w:rPr>
          <w:szCs w:val="24"/>
        </w:rPr>
      </w:pPr>
      <w:bookmarkStart w:id="78" w:name="AAAAAAAAAP"/>
      <w:bookmarkEnd w:id="78"/>
    </w:p>
    <w:p w:rsidR="00000000" w:rsidRDefault="00E503CB">
      <w:pPr>
        <w:pStyle w:val="ListContinue1"/>
        <w:rPr>
          <w:szCs w:val="24"/>
        </w:rPr>
      </w:pPr>
      <w:r>
        <w:rPr>
          <w:szCs w:val="24"/>
        </w:rPr>
        <w:t xml:space="preserve">Главная функция программы </w:t>
      </w:r>
    </w:p>
    <w:p w:rsidR="00000000" w:rsidRDefault="00E503CB">
      <w:pPr>
        <w:pStyle w:val="BodyText"/>
        <w:adjustRightInd/>
        <w:ind w:left="360"/>
        <w:rPr>
          <w:szCs w:val="24"/>
        </w:rPr>
      </w:pPr>
    </w:p>
    <w:p w:rsidR="00000000" w:rsidRDefault="00E503CB">
      <w:pPr>
        <w:pStyle w:val="Heading5"/>
        <w:ind w:left="360"/>
        <w:jc w:val="both"/>
        <w:rPr>
          <w:rFonts w:cs="Times New Roman"/>
          <w:bCs w:val="0"/>
          <w:szCs w:val="24"/>
        </w:rPr>
      </w:pPr>
      <w:r>
        <w:rPr>
          <w:rFonts w:cs="Times New Roman"/>
          <w:bCs w:val="0"/>
          <w:szCs w:val="24"/>
        </w:rPr>
        <w:t>Возвращает</w:t>
      </w:r>
    </w:p>
    <w:p w:rsidR="00000000" w:rsidRDefault="00E503CB">
      <w:pPr>
        <w:pStyle w:val="BodyText"/>
        <w:adjustRightInd/>
        <w:ind w:left="720"/>
        <w:jc w:val="left"/>
        <w:rPr>
          <w:sz w:val="20"/>
          <w:szCs w:val="24"/>
        </w:rPr>
      </w:pPr>
      <w:r>
        <w:rPr>
          <w:sz w:val="20"/>
          <w:szCs w:val="24"/>
        </w:rPr>
        <w:t xml:space="preserve">0 при успешном завершении </w:t>
      </w:r>
    </w:p>
    <w:p w:rsidR="00000000" w:rsidRDefault="00E503CB">
      <w:pPr>
        <w:pStyle w:val="ListContinue1"/>
        <w:rPr>
          <w:szCs w:val="24"/>
        </w:rPr>
      </w:pPr>
      <w:r>
        <w:rPr>
          <w:szCs w:val="24"/>
        </w:rPr>
        <w:t xml:space="preserve">См. определение в файле </w:t>
      </w:r>
      <w:r>
        <w:rPr>
          <w:b/>
          <w:szCs w:val="24"/>
        </w:rPr>
        <w:t>main.cpp</w:t>
      </w:r>
      <w:r>
        <w:rPr>
          <w:szCs w:val="24"/>
        </w:rPr>
        <w:t xml:space="preserve"> строка </w:t>
      </w:r>
      <w:r>
        <w:rPr>
          <w:b/>
          <w:szCs w:val="24"/>
        </w:rPr>
        <w:t>270</w:t>
      </w:r>
    </w:p>
    <w:p w:rsidR="00000000" w:rsidRDefault="00E503CB">
      <w:pPr>
        <w:pStyle w:val="ListContinue1"/>
        <w:rPr>
          <w:szCs w:val="24"/>
        </w:rPr>
      </w:pPr>
      <w:r>
        <w:rPr>
          <w:szCs w:val="24"/>
        </w:rPr>
        <w:t xml:space="preserve">Перекрестные ссылки </w:t>
      </w:r>
      <w:r>
        <w:rPr>
          <w:b/>
          <w:szCs w:val="24"/>
        </w:rPr>
        <w:t>dobavitOtdel()</w:t>
      </w:r>
      <w:r>
        <w:rPr>
          <w:szCs w:val="24"/>
        </w:rPr>
        <w:t xml:space="preserve">, </w:t>
      </w:r>
      <w:r>
        <w:rPr>
          <w:b/>
          <w:szCs w:val="24"/>
        </w:rPr>
        <w:t>dobavitPosylku()</w:t>
      </w:r>
      <w:r>
        <w:rPr>
          <w:szCs w:val="24"/>
        </w:rPr>
        <w:t xml:space="preserve">, </w:t>
      </w:r>
      <w:r>
        <w:rPr>
          <w:b/>
          <w:szCs w:val="24"/>
        </w:rPr>
        <w:t>naytiPosylku()</w:t>
      </w:r>
      <w:r>
        <w:rPr>
          <w:szCs w:val="24"/>
        </w:rPr>
        <w:t xml:space="preserve">, </w:t>
      </w:r>
      <w:r>
        <w:rPr>
          <w:b/>
          <w:szCs w:val="24"/>
        </w:rPr>
        <w:t>pokazatMenu()</w:t>
      </w:r>
      <w:r>
        <w:rPr>
          <w:szCs w:val="24"/>
        </w:rPr>
        <w:t xml:space="preserve">, </w:t>
      </w:r>
      <w:r>
        <w:rPr>
          <w:b/>
          <w:szCs w:val="24"/>
        </w:rPr>
        <w:t>posmotretOtdel()</w:t>
      </w:r>
      <w:r>
        <w:rPr>
          <w:szCs w:val="24"/>
        </w:rPr>
        <w:t xml:space="preserve">, </w:t>
      </w:r>
      <w:r>
        <w:rPr>
          <w:b/>
          <w:szCs w:val="24"/>
        </w:rPr>
        <w:t>prokrutka()</w:t>
      </w:r>
      <w:r>
        <w:rPr>
          <w:szCs w:val="24"/>
        </w:rPr>
        <w:t xml:space="preserve">, </w:t>
      </w:r>
      <w:r>
        <w:rPr>
          <w:b/>
          <w:szCs w:val="24"/>
        </w:rPr>
        <w:t>Holder::sohranit()</w:t>
      </w:r>
      <w:r>
        <w:rPr>
          <w:szCs w:val="24"/>
        </w:rPr>
        <w:t xml:space="preserve">, </w:t>
      </w:r>
      <w:r>
        <w:rPr>
          <w:b/>
          <w:szCs w:val="24"/>
        </w:rPr>
        <w:t>sozdatPapku()</w:t>
      </w:r>
      <w:r>
        <w:rPr>
          <w:szCs w:val="24"/>
        </w:rPr>
        <w:t xml:space="preserve">, </w:t>
      </w:r>
      <w:r>
        <w:rPr>
          <w:b/>
          <w:szCs w:val="24"/>
        </w:rPr>
        <w:t>udalitOtdel()</w:t>
      </w:r>
      <w:r>
        <w:rPr>
          <w:szCs w:val="24"/>
        </w:rPr>
        <w:t xml:space="preserve">, </w:t>
      </w:r>
      <w:r>
        <w:rPr>
          <w:b/>
          <w:szCs w:val="24"/>
        </w:rPr>
        <w:t>vydatPosylku()</w:t>
      </w:r>
      <w:r>
        <w:rPr>
          <w:szCs w:val="24"/>
        </w:rPr>
        <w:t xml:space="preserve"> и </w:t>
      </w:r>
      <w:r>
        <w:rPr>
          <w:b/>
          <w:szCs w:val="24"/>
        </w:rPr>
        <w:t>Holder::zagruzit()</w:t>
      </w:r>
      <w:r>
        <w:rPr>
          <w:szCs w:val="24"/>
        </w:rPr>
        <w:t>.</w:t>
      </w:r>
    </w:p>
    <w:p w:rsidR="00000000" w:rsidRDefault="00E503CB">
      <w:pPr>
        <w:pStyle w:val="Heading4"/>
        <w:rPr>
          <w:rFonts w:cs="Times New Roman"/>
          <w:bCs w:val="0"/>
          <w:szCs w:val="24"/>
        </w:rPr>
      </w:pPr>
      <w:r>
        <w:rPr>
          <w:rFonts w:cs="Times New Roman"/>
          <w:bCs w:val="0"/>
          <w:szCs w:val="24"/>
        </w:rPr>
        <w:fldChar w:fldCharType="begin"/>
      </w:r>
      <w:r>
        <w:rPr>
          <w:rFonts w:cs="Times New Roman"/>
          <w:bCs w:val="0"/>
          <w:szCs w:val="24"/>
        </w:rPr>
        <w:instrText>xe "naytiPosylku:main.cpp"</w:instrText>
      </w:r>
      <w:r>
        <w:rPr>
          <w:rFonts w:cs="Times New Roman"/>
          <w:bCs w:val="0"/>
          <w:szCs w:val="24"/>
        </w:rPr>
        <w:fldChar w:fldCharType="end"/>
      </w:r>
      <w:r>
        <w:rPr>
          <w:rFonts w:cs="Times New Roman"/>
          <w:bCs w:val="0"/>
          <w:szCs w:val="24"/>
        </w:rPr>
        <w:fldChar w:fldCharType="begin"/>
      </w:r>
      <w:r>
        <w:rPr>
          <w:rFonts w:cs="Times New Roman"/>
          <w:bCs w:val="0"/>
          <w:szCs w:val="24"/>
        </w:rPr>
        <w:instrText>xe "main.cpp:naytiPosylku"</w:instrText>
      </w:r>
      <w:r>
        <w:rPr>
          <w:rFonts w:cs="Times New Roman"/>
          <w:bCs w:val="0"/>
          <w:szCs w:val="24"/>
        </w:rPr>
        <w:fldChar w:fldCharType="end"/>
      </w:r>
      <w:r>
        <w:rPr>
          <w:rFonts w:cs="Times New Roman"/>
          <w:bCs w:val="0"/>
          <w:szCs w:val="24"/>
        </w:rPr>
        <w:t>void naytiPosylku</w:t>
      </w:r>
      <w:r>
        <w:rPr>
          <w:rFonts w:cs="Times New Roman"/>
          <w:bCs w:val="0"/>
          <w:szCs w:val="24"/>
        </w:rPr>
        <w:t xml:space="preserve"> (Holder &amp; h)</w:t>
      </w:r>
    </w:p>
    <w:p w:rsidR="00000000" w:rsidRDefault="00E503CB">
      <w:pPr>
        <w:pStyle w:val="ListContinue1"/>
        <w:rPr>
          <w:szCs w:val="24"/>
        </w:rPr>
      </w:pPr>
      <w:bookmarkStart w:id="79" w:name="AAAAAAAAAQ"/>
      <w:bookmarkEnd w:id="79"/>
    </w:p>
    <w:p w:rsidR="00000000" w:rsidRDefault="00E503CB">
      <w:pPr>
        <w:pStyle w:val="ListContinue1"/>
        <w:rPr>
          <w:szCs w:val="24"/>
        </w:rPr>
      </w:pPr>
      <w:r>
        <w:rPr>
          <w:szCs w:val="24"/>
        </w:rPr>
        <w:t xml:space="preserve">Поиск посылки по трек-номеру </w:t>
      </w:r>
    </w:p>
    <w:p w:rsidR="00000000" w:rsidRDefault="00E503CB">
      <w:pPr>
        <w:pStyle w:val="BodyText"/>
        <w:adjustRightInd/>
        <w:ind w:left="360"/>
        <w:rPr>
          <w:szCs w:val="24"/>
        </w:rPr>
      </w:pPr>
    </w:p>
    <w:p w:rsidR="00000000" w:rsidRDefault="00E503CB">
      <w:pPr>
        <w:pStyle w:val="Heading5"/>
        <w:ind w:left="360"/>
        <w:jc w:val="both"/>
        <w:rPr>
          <w:rFonts w:cs="Times New Roman"/>
          <w:bCs w:val="0"/>
          <w:szCs w:val="24"/>
        </w:rPr>
      </w:pPr>
      <w:r>
        <w:rPr>
          <w:rFonts w:cs="Times New Roman"/>
          <w:bCs w:val="0"/>
          <w:szCs w:val="24"/>
        </w:rPr>
        <w:t>Аргументы</w:t>
      </w:r>
    </w:p>
    <w:tbl>
      <w:tblPr>
        <w:tblW w:w="0" w:type="auto"/>
        <w:tblInd w:w="41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1761"/>
        <w:gridCol w:w="6561"/>
      </w:tblGrid>
      <w:tr w:rsidR="00000000">
        <w:tblPrEx>
          <w:tblCellMar>
            <w:top w:w="0" w:type="dxa"/>
            <w:bottom w:w="0" w:type="dxa"/>
          </w:tblCellMar>
        </w:tblPrEx>
        <w:tc>
          <w:tcPr>
            <w:tcW w:w="1761" w:type="dxa"/>
          </w:tcPr>
          <w:p w:rsidR="00000000" w:rsidRDefault="00E503CB">
            <w:pPr>
              <w:rPr>
                <w:szCs w:val="24"/>
              </w:rPr>
            </w:pPr>
            <w:r>
              <w:rPr>
                <w:i/>
                <w:szCs w:val="24"/>
              </w:rPr>
              <w:t>h</w:t>
            </w:r>
            <w:r>
              <w:rPr>
                <w:szCs w:val="24"/>
              </w:rPr>
              <w:t xml:space="preserve"> </w:t>
            </w:r>
          </w:p>
        </w:tc>
        <w:tc>
          <w:tcPr>
            <w:tcW w:w="6561" w:type="dxa"/>
          </w:tcPr>
          <w:p w:rsidR="00000000" w:rsidRDefault="00E503CB">
            <w:pPr>
              <w:rPr>
                <w:szCs w:val="24"/>
              </w:rPr>
            </w:pPr>
            <w:r>
              <w:rPr>
                <w:szCs w:val="24"/>
              </w:rPr>
              <w:t xml:space="preserve">Ссылка на объект базы данных </w:t>
            </w:r>
          </w:p>
        </w:tc>
      </w:tr>
    </w:tbl>
    <w:p w:rsidR="00000000" w:rsidRDefault="00E503CB">
      <w:pPr>
        <w:pStyle w:val="ListContinue1"/>
        <w:rPr>
          <w:szCs w:val="24"/>
        </w:rPr>
      </w:pPr>
      <w:r>
        <w:rPr>
          <w:szCs w:val="24"/>
        </w:rPr>
        <w:t xml:space="preserve">См. определение в файле </w:t>
      </w:r>
      <w:r>
        <w:rPr>
          <w:b/>
          <w:szCs w:val="24"/>
        </w:rPr>
        <w:t>main.cpp</w:t>
      </w:r>
      <w:r>
        <w:rPr>
          <w:szCs w:val="24"/>
        </w:rPr>
        <w:t xml:space="preserve"> строка </w:t>
      </w:r>
      <w:r>
        <w:rPr>
          <w:b/>
          <w:szCs w:val="24"/>
        </w:rPr>
        <w:t>194</w:t>
      </w:r>
    </w:p>
    <w:p w:rsidR="00000000" w:rsidRDefault="00E503CB">
      <w:pPr>
        <w:pStyle w:val="ListContinue1"/>
        <w:rPr>
          <w:szCs w:val="24"/>
        </w:rPr>
      </w:pPr>
      <w:r>
        <w:rPr>
          <w:szCs w:val="24"/>
        </w:rPr>
        <w:t xml:space="preserve">Перекрестные ссылки </w:t>
      </w:r>
      <w:r>
        <w:rPr>
          <w:b/>
          <w:szCs w:val="24"/>
        </w:rPr>
        <w:t>Posylka::getDney()</w:t>
      </w:r>
      <w:r>
        <w:rPr>
          <w:szCs w:val="24"/>
        </w:rPr>
        <w:t xml:space="preserve">, </w:t>
      </w:r>
      <w:r>
        <w:rPr>
          <w:b/>
          <w:szCs w:val="24"/>
        </w:rPr>
        <w:t>Posylka::getGde()</w:t>
      </w:r>
      <w:r>
        <w:rPr>
          <w:szCs w:val="24"/>
        </w:rPr>
        <w:t xml:space="preserve">, </w:t>
      </w:r>
      <w:r>
        <w:rPr>
          <w:b/>
          <w:szCs w:val="24"/>
        </w:rPr>
        <w:t>Posylka::getKuda()</w:t>
      </w:r>
      <w:r>
        <w:rPr>
          <w:szCs w:val="24"/>
        </w:rPr>
        <w:t xml:space="preserve">, </w:t>
      </w:r>
      <w:r>
        <w:rPr>
          <w:b/>
          <w:szCs w:val="24"/>
        </w:rPr>
        <w:t>Posylka::getOtkuda()</w:t>
      </w:r>
      <w:r>
        <w:rPr>
          <w:szCs w:val="24"/>
        </w:rPr>
        <w:t xml:space="preserve">, </w:t>
      </w:r>
      <w:r>
        <w:rPr>
          <w:b/>
          <w:szCs w:val="24"/>
        </w:rPr>
        <w:t>P</w:t>
      </w:r>
      <w:r>
        <w:rPr>
          <w:b/>
          <w:szCs w:val="24"/>
        </w:rPr>
        <w:t>osylka::getOtpr()</w:t>
      </w:r>
      <w:r>
        <w:rPr>
          <w:szCs w:val="24"/>
        </w:rPr>
        <w:t xml:space="preserve">, </w:t>
      </w:r>
      <w:r>
        <w:rPr>
          <w:b/>
          <w:szCs w:val="24"/>
        </w:rPr>
        <w:t>Posylka::getPol()</w:t>
      </w:r>
      <w:r>
        <w:rPr>
          <w:szCs w:val="24"/>
        </w:rPr>
        <w:t xml:space="preserve">, </w:t>
      </w:r>
      <w:r>
        <w:rPr>
          <w:b/>
          <w:szCs w:val="24"/>
        </w:rPr>
        <w:t>Posylka::getTr()</w:t>
      </w:r>
      <w:r>
        <w:rPr>
          <w:szCs w:val="24"/>
        </w:rPr>
        <w:t xml:space="preserve">, </w:t>
      </w:r>
      <w:r>
        <w:rPr>
          <w:b/>
          <w:szCs w:val="24"/>
        </w:rPr>
        <w:t>Posylka::getVes()</w:t>
      </w:r>
      <w:r>
        <w:rPr>
          <w:szCs w:val="24"/>
        </w:rPr>
        <w:t xml:space="preserve"> и </w:t>
      </w:r>
      <w:r>
        <w:rPr>
          <w:b/>
          <w:szCs w:val="24"/>
        </w:rPr>
        <w:t>Holder::naytiPosylku()</w:t>
      </w:r>
      <w:r>
        <w:rPr>
          <w:szCs w:val="24"/>
        </w:rPr>
        <w:t>.</w:t>
      </w:r>
    </w:p>
    <w:p w:rsidR="00000000" w:rsidRDefault="00E503CB">
      <w:pPr>
        <w:pStyle w:val="ListContinue1"/>
        <w:rPr>
          <w:szCs w:val="24"/>
        </w:rPr>
      </w:pPr>
      <w:r>
        <w:rPr>
          <w:szCs w:val="24"/>
        </w:rPr>
        <w:t xml:space="preserve">Используется в </w:t>
      </w:r>
      <w:r>
        <w:rPr>
          <w:b/>
          <w:szCs w:val="24"/>
        </w:rPr>
        <w:t>main()</w:t>
      </w:r>
      <w:r>
        <w:rPr>
          <w:szCs w:val="24"/>
        </w:rPr>
        <w:t>.</w:t>
      </w:r>
    </w:p>
    <w:p w:rsidR="00000000" w:rsidRDefault="00E503CB">
      <w:pPr>
        <w:pStyle w:val="Heading4"/>
        <w:rPr>
          <w:rFonts w:cs="Times New Roman"/>
          <w:bCs w:val="0"/>
          <w:szCs w:val="24"/>
        </w:rPr>
      </w:pPr>
      <w:r>
        <w:rPr>
          <w:rFonts w:cs="Times New Roman"/>
          <w:bCs w:val="0"/>
          <w:szCs w:val="24"/>
        </w:rPr>
        <w:fldChar w:fldCharType="begin"/>
      </w:r>
      <w:r>
        <w:rPr>
          <w:rFonts w:cs="Times New Roman"/>
          <w:bCs w:val="0"/>
          <w:szCs w:val="24"/>
        </w:rPr>
        <w:instrText>xe "pokazatMenu:main.cpp"</w:instrText>
      </w:r>
      <w:r>
        <w:rPr>
          <w:rFonts w:cs="Times New Roman"/>
          <w:bCs w:val="0"/>
          <w:szCs w:val="24"/>
        </w:rPr>
        <w:fldChar w:fldCharType="end"/>
      </w:r>
      <w:r>
        <w:rPr>
          <w:rFonts w:cs="Times New Roman"/>
          <w:bCs w:val="0"/>
          <w:szCs w:val="24"/>
        </w:rPr>
        <w:fldChar w:fldCharType="begin"/>
      </w:r>
      <w:r>
        <w:rPr>
          <w:rFonts w:cs="Times New Roman"/>
          <w:bCs w:val="0"/>
          <w:szCs w:val="24"/>
        </w:rPr>
        <w:instrText>xe "main.cpp:pokazatMenu"</w:instrText>
      </w:r>
      <w:r>
        <w:rPr>
          <w:rFonts w:cs="Times New Roman"/>
          <w:bCs w:val="0"/>
          <w:szCs w:val="24"/>
        </w:rPr>
        <w:fldChar w:fldCharType="end"/>
      </w:r>
      <w:r>
        <w:rPr>
          <w:rFonts w:cs="Times New Roman"/>
          <w:bCs w:val="0"/>
          <w:szCs w:val="24"/>
        </w:rPr>
        <w:t>void pokazatMenu ()</w:t>
      </w:r>
    </w:p>
    <w:p w:rsidR="00000000" w:rsidRDefault="00E503CB">
      <w:pPr>
        <w:pStyle w:val="ListContinue1"/>
        <w:rPr>
          <w:szCs w:val="24"/>
        </w:rPr>
      </w:pPr>
      <w:bookmarkStart w:id="80" w:name="AAAAAAAAAR"/>
      <w:bookmarkEnd w:id="80"/>
    </w:p>
    <w:p w:rsidR="00000000" w:rsidRDefault="00E503CB">
      <w:pPr>
        <w:pStyle w:val="ListContinue1"/>
        <w:rPr>
          <w:szCs w:val="24"/>
        </w:rPr>
      </w:pPr>
      <w:r>
        <w:rPr>
          <w:szCs w:val="24"/>
        </w:rPr>
        <w:t xml:space="preserve">Отобразить главное меню программы </w:t>
      </w:r>
    </w:p>
    <w:p w:rsidR="00000000" w:rsidRDefault="00E503CB">
      <w:pPr>
        <w:pStyle w:val="ListContinue1"/>
        <w:rPr>
          <w:szCs w:val="24"/>
        </w:rPr>
      </w:pPr>
      <w:r>
        <w:rPr>
          <w:szCs w:val="24"/>
        </w:rPr>
        <w:t>См</w:t>
      </w:r>
      <w:r>
        <w:rPr>
          <w:szCs w:val="24"/>
        </w:rPr>
        <w:t xml:space="preserve">. определение в файле </w:t>
      </w:r>
      <w:r>
        <w:rPr>
          <w:b/>
          <w:szCs w:val="24"/>
        </w:rPr>
        <w:t>main.cpp</w:t>
      </w:r>
      <w:r>
        <w:rPr>
          <w:szCs w:val="24"/>
        </w:rPr>
        <w:t xml:space="preserve"> строка </w:t>
      </w:r>
      <w:r>
        <w:rPr>
          <w:b/>
          <w:szCs w:val="24"/>
        </w:rPr>
        <w:t>49</w:t>
      </w:r>
    </w:p>
    <w:p w:rsidR="00000000" w:rsidRDefault="00E503CB">
      <w:pPr>
        <w:pStyle w:val="ListContinue1"/>
        <w:rPr>
          <w:szCs w:val="24"/>
        </w:rPr>
      </w:pPr>
      <w:r>
        <w:rPr>
          <w:szCs w:val="24"/>
        </w:rPr>
        <w:t xml:space="preserve">Используется в </w:t>
      </w:r>
      <w:r>
        <w:rPr>
          <w:b/>
          <w:szCs w:val="24"/>
        </w:rPr>
        <w:t>main()</w:t>
      </w:r>
      <w:r>
        <w:rPr>
          <w:szCs w:val="24"/>
        </w:rPr>
        <w:t>.</w:t>
      </w:r>
    </w:p>
    <w:p w:rsidR="00000000" w:rsidRDefault="00E503CB">
      <w:pPr>
        <w:pStyle w:val="Heading4"/>
        <w:rPr>
          <w:rFonts w:cs="Times New Roman"/>
          <w:bCs w:val="0"/>
          <w:szCs w:val="24"/>
        </w:rPr>
      </w:pPr>
      <w:r>
        <w:rPr>
          <w:rFonts w:cs="Times New Roman"/>
          <w:bCs w:val="0"/>
          <w:szCs w:val="24"/>
        </w:rPr>
        <w:fldChar w:fldCharType="begin"/>
      </w:r>
      <w:r>
        <w:rPr>
          <w:rFonts w:cs="Times New Roman"/>
          <w:bCs w:val="0"/>
          <w:szCs w:val="24"/>
        </w:rPr>
        <w:instrText>xe "posmotretOtdel:main.cpp"</w:instrText>
      </w:r>
      <w:r>
        <w:rPr>
          <w:rFonts w:cs="Times New Roman"/>
          <w:bCs w:val="0"/>
          <w:szCs w:val="24"/>
        </w:rPr>
        <w:fldChar w:fldCharType="end"/>
      </w:r>
      <w:r>
        <w:rPr>
          <w:rFonts w:cs="Times New Roman"/>
          <w:bCs w:val="0"/>
          <w:szCs w:val="24"/>
        </w:rPr>
        <w:fldChar w:fldCharType="begin"/>
      </w:r>
      <w:r>
        <w:rPr>
          <w:rFonts w:cs="Times New Roman"/>
          <w:bCs w:val="0"/>
          <w:szCs w:val="24"/>
        </w:rPr>
        <w:instrText>xe "main.cpp:posmotretOtdel"</w:instrText>
      </w:r>
      <w:r>
        <w:rPr>
          <w:rFonts w:cs="Times New Roman"/>
          <w:bCs w:val="0"/>
          <w:szCs w:val="24"/>
        </w:rPr>
        <w:fldChar w:fldCharType="end"/>
      </w:r>
      <w:r>
        <w:rPr>
          <w:rFonts w:cs="Times New Roman"/>
          <w:bCs w:val="0"/>
          <w:szCs w:val="24"/>
        </w:rPr>
        <w:t>void posmotretOtdel (Holder &amp; h)</w:t>
      </w:r>
    </w:p>
    <w:p w:rsidR="00000000" w:rsidRDefault="00E503CB">
      <w:pPr>
        <w:pStyle w:val="ListContinue1"/>
        <w:rPr>
          <w:szCs w:val="24"/>
        </w:rPr>
      </w:pPr>
      <w:bookmarkStart w:id="81" w:name="AAAAAAAAAS"/>
      <w:bookmarkEnd w:id="81"/>
    </w:p>
    <w:p w:rsidR="00000000" w:rsidRDefault="00E503CB">
      <w:pPr>
        <w:pStyle w:val="ListContinue1"/>
        <w:rPr>
          <w:szCs w:val="24"/>
        </w:rPr>
      </w:pPr>
      <w:r>
        <w:rPr>
          <w:szCs w:val="24"/>
        </w:rPr>
        <w:t xml:space="preserve">Отображение информации об отделении </w:t>
      </w:r>
    </w:p>
    <w:p w:rsidR="00000000" w:rsidRDefault="00E503CB">
      <w:pPr>
        <w:pStyle w:val="BodyText"/>
        <w:adjustRightInd/>
        <w:ind w:left="360"/>
        <w:rPr>
          <w:szCs w:val="24"/>
        </w:rPr>
      </w:pPr>
    </w:p>
    <w:p w:rsidR="00000000" w:rsidRDefault="00E503CB">
      <w:pPr>
        <w:pStyle w:val="Heading5"/>
        <w:ind w:left="360"/>
        <w:jc w:val="both"/>
        <w:rPr>
          <w:rFonts w:cs="Times New Roman"/>
          <w:bCs w:val="0"/>
          <w:szCs w:val="24"/>
        </w:rPr>
      </w:pPr>
      <w:r>
        <w:rPr>
          <w:rFonts w:cs="Times New Roman"/>
          <w:bCs w:val="0"/>
          <w:szCs w:val="24"/>
        </w:rPr>
        <w:t>Аргументы</w:t>
      </w:r>
    </w:p>
    <w:tbl>
      <w:tblPr>
        <w:tblW w:w="0" w:type="auto"/>
        <w:tblInd w:w="41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1761"/>
        <w:gridCol w:w="6561"/>
      </w:tblGrid>
      <w:tr w:rsidR="00000000">
        <w:tblPrEx>
          <w:tblCellMar>
            <w:top w:w="0" w:type="dxa"/>
            <w:bottom w:w="0" w:type="dxa"/>
          </w:tblCellMar>
        </w:tblPrEx>
        <w:tc>
          <w:tcPr>
            <w:tcW w:w="1761" w:type="dxa"/>
          </w:tcPr>
          <w:p w:rsidR="00000000" w:rsidRDefault="00E503CB">
            <w:pPr>
              <w:rPr>
                <w:szCs w:val="24"/>
              </w:rPr>
            </w:pPr>
            <w:r>
              <w:rPr>
                <w:i/>
                <w:szCs w:val="24"/>
              </w:rPr>
              <w:t>h</w:t>
            </w:r>
            <w:r>
              <w:rPr>
                <w:szCs w:val="24"/>
              </w:rPr>
              <w:t xml:space="preserve"> </w:t>
            </w:r>
          </w:p>
        </w:tc>
        <w:tc>
          <w:tcPr>
            <w:tcW w:w="6561" w:type="dxa"/>
          </w:tcPr>
          <w:p w:rsidR="00000000" w:rsidRDefault="00E503CB">
            <w:pPr>
              <w:rPr>
                <w:szCs w:val="24"/>
              </w:rPr>
            </w:pPr>
            <w:r>
              <w:rPr>
                <w:szCs w:val="24"/>
              </w:rPr>
              <w:t>Ссылка на объект базы данны</w:t>
            </w:r>
            <w:r>
              <w:rPr>
                <w:szCs w:val="24"/>
              </w:rPr>
              <w:t>х</w:t>
            </w:r>
          </w:p>
        </w:tc>
      </w:tr>
    </w:tbl>
    <w:p w:rsidR="00000000" w:rsidRDefault="00E503CB">
      <w:pPr>
        <w:pStyle w:val="BodyText"/>
        <w:adjustRightInd/>
        <w:ind w:left="360"/>
        <w:rPr>
          <w:szCs w:val="24"/>
        </w:rPr>
      </w:pPr>
      <w:r>
        <w:rPr>
          <w:szCs w:val="24"/>
        </w:rPr>
        <w:t xml:space="preserve">Выводит список посылок внутри отделения и список посылок в пути </w:t>
      </w:r>
    </w:p>
    <w:p w:rsidR="00000000" w:rsidRDefault="00E503CB">
      <w:pPr>
        <w:pStyle w:val="ListContinue1"/>
        <w:rPr>
          <w:szCs w:val="24"/>
        </w:rPr>
      </w:pPr>
      <w:r>
        <w:rPr>
          <w:szCs w:val="24"/>
        </w:rPr>
        <w:t xml:space="preserve">См. определение в файле </w:t>
      </w:r>
      <w:r>
        <w:rPr>
          <w:b/>
          <w:szCs w:val="24"/>
        </w:rPr>
        <w:t>main.cpp</w:t>
      </w:r>
      <w:r>
        <w:rPr>
          <w:szCs w:val="24"/>
        </w:rPr>
        <w:t xml:space="preserve"> строка </w:t>
      </w:r>
      <w:r>
        <w:rPr>
          <w:b/>
          <w:szCs w:val="24"/>
        </w:rPr>
        <w:t>109</w:t>
      </w:r>
    </w:p>
    <w:p w:rsidR="00000000" w:rsidRDefault="00E503CB">
      <w:pPr>
        <w:pStyle w:val="ListContinue1"/>
        <w:rPr>
          <w:szCs w:val="24"/>
        </w:rPr>
      </w:pPr>
      <w:r>
        <w:rPr>
          <w:szCs w:val="24"/>
        </w:rPr>
        <w:t xml:space="preserve">Перекрестные ссылки </w:t>
      </w:r>
      <w:r>
        <w:rPr>
          <w:b/>
          <w:szCs w:val="24"/>
        </w:rPr>
        <w:t>Holder::chtoEdetVOtdel()</w:t>
      </w:r>
      <w:r>
        <w:rPr>
          <w:szCs w:val="24"/>
        </w:rPr>
        <w:t xml:space="preserve">, </w:t>
      </w:r>
      <w:r>
        <w:rPr>
          <w:b/>
          <w:szCs w:val="24"/>
        </w:rPr>
        <w:t>Otdel::getId()</w:t>
      </w:r>
      <w:r>
        <w:rPr>
          <w:szCs w:val="24"/>
        </w:rPr>
        <w:t xml:space="preserve">, </w:t>
      </w:r>
      <w:r>
        <w:rPr>
          <w:b/>
          <w:szCs w:val="24"/>
        </w:rPr>
        <w:t>Otdel::getName()</w:t>
      </w:r>
      <w:r>
        <w:rPr>
          <w:szCs w:val="24"/>
        </w:rPr>
        <w:t xml:space="preserve">, </w:t>
      </w:r>
      <w:r>
        <w:rPr>
          <w:b/>
          <w:szCs w:val="24"/>
        </w:rPr>
        <w:t>Otdel::getX()</w:t>
      </w:r>
      <w:r>
        <w:rPr>
          <w:szCs w:val="24"/>
        </w:rPr>
        <w:t xml:space="preserve">, </w:t>
      </w:r>
      <w:r>
        <w:rPr>
          <w:b/>
          <w:szCs w:val="24"/>
        </w:rPr>
        <w:t>Otdel::getY()</w:t>
      </w:r>
      <w:r>
        <w:rPr>
          <w:szCs w:val="24"/>
        </w:rPr>
        <w:t xml:space="preserve">, </w:t>
      </w:r>
      <w:r>
        <w:rPr>
          <w:b/>
          <w:szCs w:val="24"/>
        </w:rPr>
        <w:t>Holder::naytiOtdel()</w:t>
      </w:r>
      <w:r>
        <w:rPr>
          <w:szCs w:val="24"/>
        </w:rPr>
        <w:t xml:space="preserve"> и </w:t>
      </w:r>
      <w:r>
        <w:rPr>
          <w:b/>
          <w:szCs w:val="24"/>
        </w:rPr>
        <w:t>Otdel::vse(</w:t>
      </w:r>
      <w:r>
        <w:rPr>
          <w:b/>
          <w:szCs w:val="24"/>
        </w:rPr>
        <w:t>)</w:t>
      </w:r>
      <w:r>
        <w:rPr>
          <w:szCs w:val="24"/>
        </w:rPr>
        <w:t>.</w:t>
      </w:r>
    </w:p>
    <w:p w:rsidR="00000000" w:rsidRDefault="00E503CB">
      <w:pPr>
        <w:pStyle w:val="ListContinue1"/>
        <w:rPr>
          <w:szCs w:val="24"/>
        </w:rPr>
      </w:pPr>
      <w:r>
        <w:rPr>
          <w:szCs w:val="24"/>
        </w:rPr>
        <w:t xml:space="preserve">Используется в </w:t>
      </w:r>
      <w:r>
        <w:rPr>
          <w:b/>
          <w:szCs w:val="24"/>
        </w:rPr>
        <w:t>main()</w:t>
      </w:r>
      <w:r>
        <w:rPr>
          <w:szCs w:val="24"/>
        </w:rPr>
        <w:t>.</w:t>
      </w:r>
    </w:p>
    <w:p w:rsidR="00000000" w:rsidRDefault="00E503CB">
      <w:pPr>
        <w:pStyle w:val="Heading4"/>
        <w:rPr>
          <w:rFonts w:cs="Times New Roman"/>
          <w:bCs w:val="0"/>
          <w:szCs w:val="24"/>
        </w:rPr>
      </w:pPr>
      <w:r>
        <w:rPr>
          <w:rFonts w:cs="Times New Roman"/>
          <w:bCs w:val="0"/>
          <w:szCs w:val="24"/>
        </w:rPr>
        <w:fldChar w:fldCharType="begin"/>
      </w:r>
      <w:r>
        <w:rPr>
          <w:rFonts w:cs="Times New Roman"/>
          <w:bCs w:val="0"/>
          <w:szCs w:val="24"/>
        </w:rPr>
        <w:instrText>xe "prokrutka:main.cpp"</w:instrText>
      </w:r>
      <w:r>
        <w:rPr>
          <w:rFonts w:cs="Times New Roman"/>
          <w:bCs w:val="0"/>
          <w:szCs w:val="24"/>
        </w:rPr>
        <w:fldChar w:fldCharType="end"/>
      </w:r>
      <w:r>
        <w:rPr>
          <w:rFonts w:cs="Times New Roman"/>
          <w:bCs w:val="0"/>
          <w:szCs w:val="24"/>
        </w:rPr>
        <w:fldChar w:fldCharType="begin"/>
      </w:r>
      <w:r>
        <w:rPr>
          <w:rFonts w:cs="Times New Roman"/>
          <w:bCs w:val="0"/>
          <w:szCs w:val="24"/>
        </w:rPr>
        <w:instrText>xe "main.cpp:prokrutka"</w:instrText>
      </w:r>
      <w:r>
        <w:rPr>
          <w:rFonts w:cs="Times New Roman"/>
          <w:bCs w:val="0"/>
          <w:szCs w:val="24"/>
        </w:rPr>
        <w:fldChar w:fldCharType="end"/>
      </w:r>
      <w:r>
        <w:rPr>
          <w:rFonts w:cs="Times New Roman"/>
          <w:bCs w:val="0"/>
          <w:szCs w:val="24"/>
        </w:rPr>
        <w:t>void prokrutka (Holder &amp; h)</w:t>
      </w:r>
    </w:p>
    <w:p w:rsidR="00000000" w:rsidRDefault="00E503CB">
      <w:pPr>
        <w:pStyle w:val="ListContinue1"/>
        <w:rPr>
          <w:szCs w:val="24"/>
        </w:rPr>
      </w:pPr>
      <w:bookmarkStart w:id="82" w:name="AAAAAAAAAT"/>
      <w:bookmarkEnd w:id="82"/>
    </w:p>
    <w:p w:rsidR="00000000" w:rsidRDefault="00E503CB">
      <w:pPr>
        <w:pStyle w:val="ListContinue1"/>
        <w:rPr>
          <w:szCs w:val="24"/>
        </w:rPr>
      </w:pPr>
      <w:r>
        <w:rPr>
          <w:szCs w:val="24"/>
        </w:rPr>
        <w:t xml:space="preserve">Прокрутка времени вперёд </w:t>
      </w:r>
    </w:p>
    <w:p w:rsidR="00000000" w:rsidRDefault="00E503CB">
      <w:pPr>
        <w:pStyle w:val="BodyText"/>
        <w:adjustRightInd/>
        <w:ind w:left="360"/>
        <w:rPr>
          <w:szCs w:val="24"/>
        </w:rPr>
      </w:pPr>
    </w:p>
    <w:p w:rsidR="00000000" w:rsidRDefault="00E503CB">
      <w:pPr>
        <w:pStyle w:val="Heading5"/>
        <w:ind w:left="360"/>
        <w:jc w:val="both"/>
        <w:rPr>
          <w:rFonts w:cs="Times New Roman"/>
          <w:bCs w:val="0"/>
          <w:szCs w:val="24"/>
        </w:rPr>
      </w:pPr>
      <w:r>
        <w:rPr>
          <w:rFonts w:cs="Times New Roman"/>
          <w:bCs w:val="0"/>
          <w:szCs w:val="24"/>
        </w:rPr>
        <w:t>Аргументы</w:t>
      </w:r>
    </w:p>
    <w:tbl>
      <w:tblPr>
        <w:tblW w:w="0" w:type="auto"/>
        <w:tblInd w:w="41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1761"/>
        <w:gridCol w:w="6561"/>
      </w:tblGrid>
      <w:tr w:rsidR="00000000">
        <w:tblPrEx>
          <w:tblCellMar>
            <w:top w:w="0" w:type="dxa"/>
            <w:bottom w:w="0" w:type="dxa"/>
          </w:tblCellMar>
        </w:tblPrEx>
        <w:tc>
          <w:tcPr>
            <w:tcW w:w="1761" w:type="dxa"/>
          </w:tcPr>
          <w:p w:rsidR="00000000" w:rsidRDefault="00E503CB">
            <w:pPr>
              <w:rPr>
                <w:szCs w:val="24"/>
              </w:rPr>
            </w:pPr>
            <w:r>
              <w:rPr>
                <w:i/>
                <w:szCs w:val="24"/>
              </w:rPr>
              <w:t>h</w:t>
            </w:r>
            <w:r>
              <w:rPr>
                <w:szCs w:val="24"/>
              </w:rPr>
              <w:t xml:space="preserve"> </w:t>
            </w:r>
          </w:p>
        </w:tc>
        <w:tc>
          <w:tcPr>
            <w:tcW w:w="6561" w:type="dxa"/>
          </w:tcPr>
          <w:p w:rsidR="00000000" w:rsidRDefault="00E503CB">
            <w:pPr>
              <w:rPr>
                <w:szCs w:val="24"/>
              </w:rPr>
            </w:pPr>
            <w:r>
              <w:rPr>
                <w:szCs w:val="24"/>
              </w:rPr>
              <w:t xml:space="preserve">Ссылка на объект базы данных </w:t>
            </w:r>
          </w:p>
        </w:tc>
      </w:tr>
    </w:tbl>
    <w:p w:rsidR="00000000" w:rsidRDefault="00E503CB">
      <w:pPr>
        <w:pStyle w:val="ListContinue1"/>
        <w:rPr>
          <w:szCs w:val="24"/>
        </w:rPr>
      </w:pPr>
      <w:r>
        <w:rPr>
          <w:szCs w:val="24"/>
        </w:rPr>
        <w:t xml:space="preserve">См. определение в файле </w:t>
      </w:r>
      <w:r>
        <w:rPr>
          <w:b/>
          <w:szCs w:val="24"/>
        </w:rPr>
        <w:t>main.cpp</w:t>
      </w:r>
      <w:r>
        <w:rPr>
          <w:szCs w:val="24"/>
        </w:rPr>
        <w:t xml:space="preserve"> строка </w:t>
      </w:r>
      <w:r>
        <w:rPr>
          <w:b/>
          <w:szCs w:val="24"/>
        </w:rPr>
        <w:t>253</w:t>
      </w:r>
    </w:p>
    <w:p w:rsidR="00000000" w:rsidRDefault="00E503CB">
      <w:pPr>
        <w:pStyle w:val="ListContinue1"/>
        <w:rPr>
          <w:szCs w:val="24"/>
        </w:rPr>
      </w:pPr>
      <w:r>
        <w:rPr>
          <w:szCs w:val="24"/>
        </w:rPr>
        <w:t>Перекрестные ссы</w:t>
      </w:r>
      <w:r>
        <w:rPr>
          <w:szCs w:val="24"/>
        </w:rPr>
        <w:t xml:space="preserve">лки </w:t>
      </w:r>
      <w:r>
        <w:rPr>
          <w:b/>
          <w:szCs w:val="24"/>
        </w:rPr>
        <w:t>Holder::proknutVremya()</w:t>
      </w:r>
      <w:r>
        <w:rPr>
          <w:szCs w:val="24"/>
        </w:rPr>
        <w:t xml:space="preserve"> и </w:t>
      </w:r>
      <w:r>
        <w:rPr>
          <w:b/>
          <w:szCs w:val="24"/>
        </w:rPr>
        <w:t>SKOROST</w:t>
      </w:r>
      <w:r>
        <w:rPr>
          <w:szCs w:val="24"/>
        </w:rPr>
        <w:t>.</w:t>
      </w:r>
    </w:p>
    <w:p w:rsidR="00000000" w:rsidRDefault="00E503CB">
      <w:pPr>
        <w:pStyle w:val="ListContinue1"/>
        <w:rPr>
          <w:szCs w:val="24"/>
        </w:rPr>
      </w:pPr>
      <w:r>
        <w:rPr>
          <w:szCs w:val="24"/>
        </w:rPr>
        <w:t xml:space="preserve">Используется в </w:t>
      </w:r>
      <w:r>
        <w:rPr>
          <w:b/>
          <w:szCs w:val="24"/>
        </w:rPr>
        <w:t>main()</w:t>
      </w:r>
      <w:r>
        <w:rPr>
          <w:szCs w:val="24"/>
        </w:rPr>
        <w:t>.</w:t>
      </w:r>
    </w:p>
    <w:p w:rsidR="00000000" w:rsidRDefault="00E503CB">
      <w:pPr>
        <w:pStyle w:val="Heading4"/>
        <w:rPr>
          <w:rFonts w:cs="Times New Roman"/>
          <w:bCs w:val="0"/>
          <w:szCs w:val="24"/>
        </w:rPr>
      </w:pPr>
      <w:r>
        <w:rPr>
          <w:rFonts w:cs="Times New Roman"/>
          <w:bCs w:val="0"/>
          <w:szCs w:val="24"/>
        </w:rPr>
        <w:fldChar w:fldCharType="begin"/>
      </w:r>
      <w:r>
        <w:rPr>
          <w:rFonts w:cs="Times New Roman"/>
          <w:bCs w:val="0"/>
          <w:szCs w:val="24"/>
        </w:rPr>
        <w:instrText>xe "sozdatPapku:main.cpp"</w:instrText>
      </w:r>
      <w:r>
        <w:rPr>
          <w:rFonts w:cs="Times New Roman"/>
          <w:bCs w:val="0"/>
          <w:szCs w:val="24"/>
        </w:rPr>
        <w:fldChar w:fldCharType="end"/>
      </w:r>
      <w:r>
        <w:rPr>
          <w:rFonts w:cs="Times New Roman"/>
          <w:bCs w:val="0"/>
          <w:szCs w:val="24"/>
        </w:rPr>
        <w:fldChar w:fldCharType="begin"/>
      </w:r>
      <w:r>
        <w:rPr>
          <w:rFonts w:cs="Times New Roman"/>
          <w:bCs w:val="0"/>
          <w:szCs w:val="24"/>
        </w:rPr>
        <w:instrText>xe "main.cpp:sozdatPapku"</w:instrText>
      </w:r>
      <w:r>
        <w:rPr>
          <w:rFonts w:cs="Times New Roman"/>
          <w:bCs w:val="0"/>
          <w:szCs w:val="24"/>
        </w:rPr>
        <w:fldChar w:fldCharType="end"/>
      </w:r>
      <w:r>
        <w:rPr>
          <w:rFonts w:cs="Times New Roman"/>
          <w:bCs w:val="0"/>
          <w:szCs w:val="24"/>
        </w:rPr>
        <w:t>void sozdatPapku (const string &amp; path)</w:t>
      </w:r>
    </w:p>
    <w:p w:rsidR="00000000" w:rsidRDefault="00E503CB">
      <w:pPr>
        <w:pStyle w:val="ListContinue1"/>
        <w:rPr>
          <w:szCs w:val="24"/>
        </w:rPr>
      </w:pPr>
      <w:bookmarkStart w:id="83" w:name="AAAAAAAAAU"/>
      <w:bookmarkEnd w:id="83"/>
    </w:p>
    <w:p w:rsidR="00000000" w:rsidRDefault="00E503CB">
      <w:pPr>
        <w:pStyle w:val="ListContinue1"/>
        <w:rPr>
          <w:szCs w:val="24"/>
        </w:rPr>
      </w:pPr>
      <w:r>
        <w:rPr>
          <w:szCs w:val="24"/>
        </w:rPr>
        <w:t xml:space="preserve">Создать папку (Linux/macOS). </w:t>
      </w:r>
    </w:p>
    <w:p w:rsidR="00000000" w:rsidRDefault="00E503CB">
      <w:pPr>
        <w:pStyle w:val="BodyText"/>
        <w:adjustRightInd/>
        <w:ind w:left="360"/>
        <w:rPr>
          <w:szCs w:val="24"/>
        </w:rPr>
      </w:pPr>
    </w:p>
    <w:p w:rsidR="00000000" w:rsidRDefault="00E503CB">
      <w:pPr>
        <w:pStyle w:val="Heading5"/>
        <w:ind w:left="360"/>
        <w:jc w:val="both"/>
        <w:rPr>
          <w:rFonts w:cs="Times New Roman"/>
          <w:bCs w:val="0"/>
          <w:szCs w:val="24"/>
        </w:rPr>
      </w:pPr>
      <w:r>
        <w:rPr>
          <w:rFonts w:cs="Times New Roman"/>
          <w:bCs w:val="0"/>
          <w:szCs w:val="24"/>
        </w:rPr>
        <w:t>Аргументы</w:t>
      </w:r>
    </w:p>
    <w:tbl>
      <w:tblPr>
        <w:tblW w:w="0" w:type="auto"/>
        <w:tblInd w:w="41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1761"/>
        <w:gridCol w:w="6561"/>
      </w:tblGrid>
      <w:tr w:rsidR="00000000">
        <w:tblPrEx>
          <w:tblCellMar>
            <w:top w:w="0" w:type="dxa"/>
            <w:bottom w:w="0" w:type="dxa"/>
          </w:tblCellMar>
        </w:tblPrEx>
        <w:tc>
          <w:tcPr>
            <w:tcW w:w="1761" w:type="dxa"/>
          </w:tcPr>
          <w:p w:rsidR="00000000" w:rsidRDefault="00E503CB">
            <w:pPr>
              <w:rPr>
                <w:szCs w:val="24"/>
              </w:rPr>
            </w:pPr>
            <w:r>
              <w:rPr>
                <w:i/>
                <w:szCs w:val="24"/>
              </w:rPr>
              <w:t>path</w:t>
            </w:r>
            <w:r>
              <w:rPr>
                <w:szCs w:val="24"/>
              </w:rPr>
              <w:t xml:space="preserve"> </w:t>
            </w:r>
          </w:p>
        </w:tc>
        <w:tc>
          <w:tcPr>
            <w:tcW w:w="6561" w:type="dxa"/>
          </w:tcPr>
          <w:p w:rsidR="00000000" w:rsidRDefault="00E503CB">
            <w:pPr>
              <w:rPr>
                <w:szCs w:val="24"/>
              </w:rPr>
            </w:pPr>
            <w:r>
              <w:rPr>
                <w:szCs w:val="24"/>
              </w:rPr>
              <w:t xml:space="preserve">Путь к папке </w:t>
            </w:r>
          </w:p>
        </w:tc>
      </w:tr>
    </w:tbl>
    <w:p w:rsidR="00000000" w:rsidRDefault="00E503CB">
      <w:pPr>
        <w:pStyle w:val="ListContinue1"/>
        <w:rPr>
          <w:szCs w:val="24"/>
        </w:rPr>
      </w:pPr>
      <w:r>
        <w:rPr>
          <w:szCs w:val="24"/>
        </w:rPr>
        <w:t xml:space="preserve">См. определение в </w:t>
      </w:r>
      <w:r>
        <w:rPr>
          <w:szCs w:val="24"/>
        </w:rPr>
        <w:t xml:space="preserve">файле </w:t>
      </w:r>
      <w:r>
        <w:rPr>
          <w:b/>
          <w:szCs w:val="24"/>
        </w:rPr>
        <w:t>main.cpp</w:t>
      </w:r>
      <w:r>
        <w:rPr>
          <w:szCs w:val="24"/>
        </w:rPr>
        <w:t xml:space="preserve"> строка </w:t>
      </w:r>
      <w:r>
        <w:rPr>
          <w:b/>
          <w:szCs w:val="24"/>
        </w:rPr>
        <w:t>41</w:t>
      </w:r>
    </w:p>
    <w:p w:rsidR="00000000" w:rsidRDefault="00E503CB">
      <w:pPr>
        <w:pStyle w:val="ListContinue1"/>
        <w:rPr>
          <w:szCs w:val="24"/>
        </w:rPr>
      </w:pPr>
      <w:r>
        <w:rPr>
          <w:szCs w:val="24"/>
        </w:rPr>
        <w:t xml:space="preserve">Используется в </w:t>
      </w:r>
      <w:r>
        <w:rPr>
          <w:b/>
          <w:szCs w:val="24"/>
        </w:rPr>
        <w:t>main()</w:t>
      </w:r>
      <w:r>
        <w:rPr>
          <w:szCs w:val="24"/>
        </w:rPr>
        <w:t>.</w:t>
      </w:r>
    </w:p>
    <w:p w:rsidR="00000000" w:rsidRDefault="00E503CB">
      <w:pPr>
        <w:pStyle w:val="Heading4"/>
        <w:rPr>
          <w:rFonts w:cs="Times New Roman"/>
          <w:bCs w:val="0"/>
          <w:szCs w:val="24"/>
        </w:rPr>
      </w:pPr>
      <w:r>
        <w:rPr>
          <w:rFonts w:cs="Times New Roman"/>
          <w:bCs w:val="0"/>
          <w:szCs w:val="24"/>
        </w:rPr>
        <w:fldChar w:fldCharType="begin"/>
      </w:r>
      <w:r>
        <w:rPr>
          <w:rFonts w:cs="Times New Roman"/>
          <w:bCs w:val="0"/>
          <w:szCs w:val="24"/>
        </w:rPr>
        <w:instrText>xe "udalitOtdel:main.cpp"</w:instrText>
      </w:r>
      <w:r>
        <w:rPr>
          <w:rFonts w:cs="Times New Roman"/>
          <w:bCs w:val="0"/>
          <w:szCs w:val="24"/>
        </w:rPr>
        <w:fldChar w:fldCharType="end"/>
      </w:r>
      <w:r>
        <w:rPr>
          <w:rFonts w:cs="Times New Roman"/>
          <w:bCs w:val="0"/>
          <w:szCs w:val="24"/>
        </w:rPr>
        <w:fldChar w:fldCharType="begin"/>
      </w:r>
      <w:r>
        <w:rPr>
          <w:rFonts w:cs="Times New Roman"/>
          <w:bCs w:val="0"/>
          <w:szCs w:val="24"/>
        </w:rPr>
        <w:instrText>xe "main.cpp:udalitOtdel"</w:instrText>
      </w:r>
      <w:r>
        <w:rPr>
          <w:rFonts w:cs="Times New Roman"/>
          <w:bCs w:val="0"/>
          <w:szCs w:val="24"/>
        </w:rPr>
        <w:fldChar w:fldCharType="end"/>
      </w:r>
      <w:r>
        <w:rPr>
          <w:rFonts w:cs="Times New Roman"/>
          <w:bCs w:val="0"/>
          <w:szCs w:val="24"/>
        </w:rPr>
        <w:t>void udalitOtdel (Holder &amp; h)</w:t>
      </w:r>
    </w:p>
    <w:p w:rsidR="00000000" w:rsidRDefault="00E503CB">
      <w:pPr>
        <w:pStyle w:val="ListContinue1"/>
        <w:rPr>
          <w:szCs w:val="24"/>
        </w:rPr>
      </w:pPr>
      <w:bookmarkStart w:id="84" w:name="AAAAAAAAAV"/>
      <w:bookmarkEnd w:id="84"/>
    </w:p>
    <w:p w:rsidR="00000000" w:rsidRDefault="00E503CB">
      <w:pPr>
        <w:pStyle w:val="ListContinue1"/>
        <w:rPr>
          <w:szCs w:val="24"/>
        </w:rPr>
      </w:pPr>
      <w:r>
        <w:rPr>
          <w:szCs w:val="24"/>
        </w:rPr>
        <w:t xml:space="preserve">Диалог удаления отделения </w:t>
      </w:r>
    </w:p>
    <w:p w:rsidR="00000000" w:rsidRDefault="00E503CB">
      <w:pPr>
        <w:pStyle w:val="BodyText"/>
        <w:adjustRightInd/>
        <w:ind w:left="360"/>
        <w:rPr>
          <w:szCs w:val="24"/>
        </w:rPr>
      </w:pPr>
    </w:p>
    <w:p w:rsidR="00000000" w:rsidRDefault="00E503CB">
      <w:pPr>
        <w:pStyle w:val="Heading5"/>
        <w:ind w:left="360"/>
        <w:jc w:val="both"/>
        <w:rPr>
          <w:rFonts w:cs="Times New Roman"/>
          <w:bCs w:val="0"/>
          <w:szCs w:val="24"/>
        </w:rPr>
      </w:pPr>
      <w:r>
        <w:rPr>
          <w:rFonts w:cs="Times New Roman"/>
          <w:bCs w:val="0"/>
          <w:szCs w:val="24"/>
        </w:rPr>
        <w:t>Аргументы</w:t>
      </w:r>
    </w:p>
    <w:tbl>
      <w:tblPr>
        <w:tblW w:w="0" w:type="auto"/>
        <w:tblInd w:w="41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1761"/>
        <w:gridCol w:w="6561"/>
      </w:tblGrid>
      <w:tr w:rsidR="00000000">
        <w:tblPrEx>
          <w:tblCellMar>
            <w:top w:w="0" w:type="dxa"/>
            <w:bottom w:w="0" w:type="dxa"/>
          </w:tblCellMar>
        </w:tblPrEx>
        <w:tc>
          <w:tcPr>
            <w:tcW w:w="1761" w:type="dxa"/>
          </w:tcPr>
          <w:p w:rsidR="00000000" w:rsidRDefault="00E503CB">
            <w:pPr>
              <w:rPr>
                <w:szCs w:val="24"/>
              </w:rPr>
            </w:pPr>
            <w:r>
              <w:rPr>
                <w:i/>
                <w:szCs w:val="24"/>
              </w:rPr>
              <w:t>h</w:t>
            </w:r>
            <w:r>
              <w:rPr>
                <w:szCs w:val="24"/>
              </w:rPr>
              <w:t xml:space="preserve"> </w:t>
            </w:r>
          </w:p>
        </w:tc>
        <w:tc>
          <w:tcPr>
            <w:tcW w:w="6561" w:type="dxa"/>
          </w:tcPr>
          <w:p w:rsidR="00000000" w:rsidRDefault="00E503CB">
            <w:pPr>
              <w:rPr>
                <w:szCs w:val="24"/>
              </w:rPr>
            </w:pPr>
            <w:r>
              <w:rPr>
                <w:szCs w:val="24"/>
              </w:rPr>
              <w:t xml:space="preserve">Ссылка на объект базы данных </w:t>
            </w:r>
          </w:p>
        </w:tc>
      </w:tr>
    </w:tbl>
    <w:p w:rsidR="00000000" w:rsidRDefault="00E503CB">
      <w:pPr>
        <w:pStyle w:val="ListContinue1"/>
        <w:rPr>
          <w:szCs w:val="24"/>
        </w:rPr>
      </w:pPr>
      <w:r>
        <w:rPr>
          <w:szCs w:val="24"/>
        </w:rPr>
        <w:t xml:space="preserve">См. определение в файле </w:t>
      </w:r>
      <w:r>
        <w:rPr>
          <w:b/>
          <w:szCs w:val="24"/>
        </w:rPr>
        <w:t>main.cpp</w:t>
      </w:r>
      <w:r>
        <w:rPr>
          <w:szCs w:val="24"/>
        </w:rPr>
        <w:t xml:space="preserve"> строка </w:t>
      </w:r>
      <w:r>
        <w:rPr>
          <w:b/>
          <w:szCs w:val="24"/>
        </w:rPr>
        <w:t>93</w:t>
      </w:r>
    </w:p>
    <w:p w:rsidR="00000000" w:rsidRDefault="00E503CB">
      <w:pPr>
        <w:pStyle w:val="ListContinue1"/>
        <w:rPr>
          <w:szCs w:val="24"/>
        </w:rPr>
      </w:pPr>
      <w:r>
        <w:rPr>
          <w:szCs w:val="24"/>
        </w:rPr>
        <w:t xml:space="preserve">Перекрестные ссылки </w:t>
      </w:r>
      <w:r>
        <w:rPr>
          <w:b/>
          <w:szCs w:val="24"/>
        </w:rPr>
        <w:t>Holder::udalitOtdel()</w:t>
      </w:r>
      <w:r>
        <w:rPr>
          <w:szCs w:val="24"/>
        </w:rPr>
        <w:t>.</w:t>
      </w:r>
    </w:p>
    <w:p w:rsidR="00000000" w:rsidRDefault="00E503CB">
      <w:pPr>
        <w:pStyle w:val="ListContinue1"/>
        <w:rPr>
          <w:szCs w:val="24"/>
        </w:rPr>
      </w:pPr>
      <w:r>
        <w:rPr>
          <w:szCs w:val="24"/>
        </w:rPr>
        <w:t xml:space="preserve">Используется в </w:t>
      </w:r>
      <w:r>
        <w:rPr>
          <w:b/>
          <w:szCs w:val="24"/>
        </w:rPr>
        <w:t>main()</w:t>
      </w:r>
      <w:r>
        <w:rPr>
          <w:szCs w:val="24"/>
        </w:rPr>
        <w:t>.</w:t>
      </w:r>
    </w:p>
    <w:p w:rsidR="00000000" w:rsidRDefault="00E503CB">
      <w:pPr>
        <w:pStyle w:val="Heading4"/>
        <w:rPr>
          <w:rFonts w:cs="Times New Roman"/>
          <w:bCs w:val="0"/>
          <w:szCs w:val="24"/>
        </w:rPr>
      </w:pPr>
      <w:r>
        <w:rPr>
          <w:rFonts w:cs="Times New Roman"/>
          <w:bCs w:val="0"/>
          <w:szCs w:val="24"/>
        </w:rPr>
        <w:fldChar w:fldCharType="begin"/>
      </w:r>
      <w:r>
        <w:rPr>
          <w:rFonts w:cs="Times New Roman"/>
          <w:bCs w:val="0"/>
          <w:szCs w:val="24"/>
        </w:rPr>
        <w:instrText>xe "vydatPosylku:main.cpp"</w:instrText>
      </w:r>
      <w:r>
        <w:rPr>
          <w:rFonts w:cs="Times New Roman"/>
          <w:bCs w:val="0"/>
          <w:szCs w:val="24"/>
        </w:rPr>
        <w:fldChar w:fldCharType="end"/>
      </w:r>
      <w:r>
        <w:rPr>
          <w:rFonts w:cs="Times New Roman"/>
          <w:bCs w:val="0"/>
          <w:szCs w:val="24"/>
        </w:rPr>
        <w:fldChar w:fldCharType="begin"/>
      </w:r>
      <w:r>
        <w:rPr>
          <w:rFonts w:cs="Times New Roman"/>
          <w:bCs w:val="0"/>
          <w:szCs w:val="24"/>
        </w:rPr>
        <w:instrText>xe "main.cpp:vydatPosylku"</w:instrText>
      </w:r>
      <w:r>
        <w:rPr>
          <w:rFonts w:cs="Times New Roman"/>
          <w:bCs w:val="0"/>
          <w:szCs w:val="24"/>
        </w:rPr>
        <w:fldChar w:fldCharType="end"/>
      </w:r>
      <w:r>
        <w:rPr>
          <w:rFonts w:cs="Times New Roman"/>
          <w:bCs w:val="0"/>
          <w:szCs w:val="24"/>
        </w:rPr>
        <w:t>void vydatPosylku (Holder &amp; h)</w:t>
      </w:r>
    </w:p>
    <w:p w:rsidR="00000000" w:rsidRDefault="00E503CB">
      <w:pPr>
        <w:pStyle w:val="ListContinue1"/>
        <w:rPr>
          <w:szCs w:val="24"/>
        </w:rPr>
      </w:pPr>
      <w:bookmarkStart w:id="85" w:name="AAAAAAAAAW"/>
      <w:bookmarkEnd w:id="85"/>
    </w:p>
    <w:p w:rsidR="00000000" w:rsidRDefault="00E503CB">
      <w:pPr>
        <w:pStyle w:val="ListContinue1"/>
        <w:rPr>
          <w:szCs w:val="24"/>
        </w:rPr>
      </w:pPr>
      <w:r>
        <w:rPr>
          <w:szCs w:val="24"/>
        </w:rPr>
        <w:t xml:space="preserve">Диалог выдачи посылки получателю </w:t>
      </w:r>
    </w:p>
    <w:p w:rsidR="00000000" w:rsidRDefault="00E503CB">
      <w:pPr>
        <w:pStyle w:val="BodyText"/>
        <w:adjustRightInd/>
        <w:ind w:left="360"/>
        <w:rPr>
          <w:szCs w:val="24"/>
        </w:rPr>
      </w:pPr>
    </w:p>
    <w:p w:rsidR="00000000" w:rsidRDefault="00E503CB">
      <w:pPr>
        <w:pStyle w:val="Heading5"/>
        <w:ind w:left="360"/>
        <w:jc w:val="both"/>
        <w:rPr>
          <w:rFonts w:cs="Times New Roman"/>
          <w:bCs w:val="0"/>
          <w:szCs w:val="24"/>
        </w:rPr>
      </w:pPr>
      <w:r>
        <w:rPr>
          <w:rFonts w:cs="Times New Roman"/>
          <w:bCs w:val="0"/>
          <w:szCs w:val="24"/>
        </w:rPr>
        <w:t>Аргументы</w:t>
      </w:r>
    </w:p>
    <w:tbl>
      <w:tblPr>
        <w:tblW w:w="0" w:type="auto"/>
        <w:tblInd w:w="41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1761"/>
        <w:gridCol w:w="6561"/>
      </w:tblGrid>
      <w:tr w:rsidR="00000000">
        <w:tblPrEx>
          <w:tblCellMar>
            <w:top w:w="0" w:type="dxa"/>
            <w:bottom w:w="0" w:type="dxa"/>
          </w:tblCellMar>
        </w:tblPrEx>
        <w:tc>
          <w:tcPr>
            <w:tcW w:w="1761" w:type="dxa"/>
          </w:tcPr>
          <w:p w:rsidR="00000000" w:rsidRDefault="00E503CB">
            <w:pPr>
              <w:rPr>
                <w:szCs w:val="24"/>
              </w:rPr>
            </w:pPr>
            <w:r>
              <w:rPr>
                <w:i/>
                <w:szCs w:val="24"/>
              </w:rPr>
              <w:t>h</w:t>
            </w:r>
            <w:r>
              <w:rPr>
                <w:szCs w:val="24"/>
              </w:rPr>
              <w:t xml:space="preserve"> </w:t>
            </w:r>
          </w:p>
        </w:tc>
        <w:tc>
          <w:tcPr>
            <w:tcW w:w="6561" w:type="dxa"/>
          </w:tcPr>
          <w:p w:rsidR="00000000" w:rsidRDefault="00E503CB">
            <w:pPr>
              <w:rPr>
                <w:szCs w:val="24"/>
              </w:rPr>
            </w:pPr>
            <w:r>
              <w:rPr>
                <w:szCs w:val="24"/>
              </w:rPr>
              <w:t>Ссылка на объек</w:t>
            </w:r>
            <w:r>
              <w:rPr>
                <w:szCs w:val="24"/>
              </w:rPr>
              <w:t xml:space="preserve">т базы данных </w:t>
            </w:r>
          </w:p>
        </w:tc>
      </w:tr>
    </w:tbl>
    <w:p w:rsidR="00000000" w:rsidRDefault="00E503CB">
      <w:pPr>
        <w:pStyle w:val="ListContinue1"/>
        <w:rPr>
          <w:szCs w:val="24"/>
        </w:rPr>
      </w:pPr>
      <w:r>
        <w:rPr>
          <w:szCs w:val="24"/>
        </w:rPr>
        <w:t xml:space="preserve">См. определение в файле </w:t>
      </w:r>
      <w:r>
        <w:rPr>
          <w:b/>
          <w:szCs w:val="24"/>
        </w:rPr>
        <w:t>main.cpp</w:t>
      </w:r>
      <w:r>
        <w:rPr>
          <w:szCs w:val="24"/>
        </w:rPr>
        <w:t xml:space="preserve"> строка </w:t>
      </w:r>
      <w:r>
        <w:rPr>
          <w:b/>
          <w:szCs w:val="24"/>
        </w:rPr>
        <w:t>233</w:t>
      </w:r>
    </w:p>
    <w:p w:rsidR="00000000" w:rsidRDefault="00E503CB">
      <w:pPr>
        <w:pStyle w:val="ListContinue1"/>
        <w:rPr>
          <w:szCs w:val="24"/>
        </w:rPr>
      </w:pPr>
      <w:r>
        <w:rPr>
          <w:szCs w:val="24"/>
        </w:rPr>
        <w:t xml:space="preserve">Перекрестные ссылки </w:t>
      </w:r>
      <w:r>
        <w:rPr>
          <w:b/>
          <w:szCs w:val="24"/>
        </w:rPr>
        <w:t>Holder::vydat()</w:t>
      </w:r>
      <w:r>
        <w:rPr>
          <w:szCs w:val="24"/>
        </w:rPr>
        <w:t>.</w:t>
      </w:r>
    </w:p>
    <w:p w:rsidR="00000000" w:rsidRDefault="00E503CB">
      <w:pPr>
        <w:pStyle w:val="ListContinue1"/>
        <w:rPr>
          <w:szCs w:val="24"/>
        </w:rPr>
      </w:pPr>
      <w:r>
        <w:rPr>
          <w:szCs w:val="24"/>
        </w:rPr>
        <w:t xml:space="preserve">Используется в </w:t>
      </w:r>
      <w:r>
        <w:rPr>
          <w:b/>
          <w:szCs w:val="24"/>
        </w:rPr>
        <w:t>main()</w:t>
      </w:r>
      <w:r>
        <w:rPr>
          <w:szCs w:val="24"/>
        </w:rPr>
        <w:t>.</w:t>
      </w:r>
    </w:p>
    <w:p w:rsidR="00000000" w:rsidRDefault="00E503CB">
      <w:pPr>
        <w:pBdr>
          <w:bottom w:val="single" w:sz="2" w:space="1" w:color="auto"/>
        </w:pBdr>
        <w:rPr>
          <w:rFonts w:ascii="Arial" w:hAnsi="Arial"/>
          <w:b/>
          <w:szCs w:val="24"/>
        </w:rPr>
      </w:pPr>
    </w:p>
    <w:p w:rsidR="00000000" w:rsidRDefault="00E503CB">
      <w:pPr>
        <w:pStyle w:val="Heading3"/>
        <w:rPr>
          <w:rFonts w:cs="Times New Roman"/>
          <w:bCs w:val="0"/>
        </w:rPr>
      </w:pPr>
      <w:bookmarkStart w:id="86" w:name="AAAAAAAAAX"/>
      <w:bookmarkEnd w:id="86"/>
      <w:r>
        <w:rPr>
          <w:rFonts w:cs="Times New Roman"/>
          <w:bCs w:val="0"/>
        </w:rPr>
        <w:t>Переменные</w:t>
      </w:r>
    </w:p>
    <w:p w:rsidR="00000000" w:rsidRDefault="00E503CB">
      <w:pPr>
        <w:pStyle w:val="Heading4"/>
        <w:rPr>
          <w:rFonts w:cs="Times New Roman"/>
          <w:bCs w:val="0"/>
          <w:szCs w:val="24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>xe "SKOROST:main.cpp"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>xe "main.cpp:SKOROST"</w:instrText>
      </w:r>
      <w:r>
        <w:rPr>
          <w:sz w:val="24"/>
          <w:szCs w:val="24"/>
        </w:rPr>
        <w:fldChar w:fldCharType="end"/>
      </w:r>
      <w:r>
        <w:rPr>
          <w:rFonts w:cs="Times New Roman"/>
          <w:bCs w:val="0"/>
          <w:szCs w:val="24"/>
        </w:rPr>
        <w:t>double SKOROST = 450.0</w:t>
      </w:r>
    </w:p>
    <w:p w:rsidR="00000000" w:rsidRDefault="00E503CB">
      <w:pPr>
        <w:pStyle w:val="ListContinue1"/>
        <w:rPr>
          <w:szCs w:val="24"/>
        </w:rPr>
      </w:pPr>
      <w:bookmarkStart w:id="87" w:name="AAAAAAAAAY"/>
      <w:bookmarkEnd w:id="87"/>
    </w:p>
    <w:p w:rsidR="00000000" w:rsidRDefault="00E503CB">
      <w:pPr>
        <w:pStyle w:val="ListContinue1"/>
        <w:rPr>
          <w:szCs w:val="24"/>
        </w:rPr>
      </w:pPr>
      <w:r>
        <w:rPr>
          <w:szCs w:val="24"/>
        </w:rPr>
        <w:t>Скорость доста</w:t>
      </w:r>
      <w:r>
        <w:rPr>
          <w:szCs w:val="24"/>
        </w:rPr>
        <w:t xml:space="preserve">вки грузовика в километрах в день </w:t>
      </w:r>
    </w:p>
    <w:p w:rsidR="00000000" w:rsidRDefault="00E503CB">
      <w:pPr>
        <w:pStyle w:val="ListContinue1"/>
        <w:rPr>
          <w:szCs w:val="24"/>
        </w:rPr>
      </w:pPr>
      <w:r>
        <w:rPr>
          <w:szCs w:val="24"/>
        </w:rPr>
        <w:t xml:space="preserve">См. определение в файле </w:t>
      </w:r>
      <w:r>
        <w:rPr>
          <w:b/>
          <w:szCs w:val="24"/>
        </w:rPr>
        <w:t>main.cpp</w:t>
      </w:r>
      <w:r>
        <w:rPr>
          <w:szCs w:val="24"/>
        </w:rPr>
        <w:t xml:space="preserve"> строка </w:t>
      </w:r>
      <w:r>
        <w:rPr>
          <w:b/>
          <w:szCs w:val="24"/>
        </w:rPr>
        <w:t>24</w:t>
      </w:r>
    </w:p>
    <w:p w:rsidR="00000000" w:rsidRDefault="00E503CB">
      <w:pPr>
        <w:pStyle w:val="ListContinue1"/>
        <w:rPr>
          <w:szCs w:val="24"/>
        </w:rPr>
      </w:pPr>
      <w:r>
        <w:rPr>
          <w:szCs w:val="24"/>
        </w:rPr>
        <w:t xml:space="preserve">Используется в </w:t>
      </w:r>
      <w:r>
        <w:rPr>
          <w:b/>
          <w:szCs w:val="24"/>
        </w:rPr>
        <w:t>prokrutka()</w:t>
      </w:r>
      <w:r>
        <w:rPr>
          <w:szCs w:val="24"/>
        </w:rPr>
        <w:t>.</w:t>
      </w:r>
    </w:p>
    <w:p w:rsidR="00000000" w:rsidRDefault="00E503CB">
      <w:pPr>
        <w:pStyle w:val="Heading4"/>
        <w:rPr>
          <w:rFonts w:cs="Times New Roman"/>
          <w:bCs w:val="0"/>
          <w:szCs w:val="24"/>
        </w:rPr>
      </w:pPr>
    </w:p>
    <w:p w:rsidR="00000000" w:rsidRDefault="00E503CB">
      <w:pPr>
        <w:widowControl w:val="0"/>
        <w:adjustRightInd w:val="0"/>
        <w:rPr>
          <w:sz w:val="24"/>
          <w:szCs w:val="24"/>
        </w:rPr>
        <w:sectPr w:rsidR="00000000">
          <w:pgSz w:w="11900" w:h="16840"/>
          <w:pgMar w:top="1440" w:right="1800" w:bottom="1440" w:left="1800" w:header="720" w:footer="720" w:gutter="0"/>
          <w:cols w:space="720"/>
          <w:noEndnote/>
        </w:sectPr>
      </w:pPr>
    </w:p>
    <w:p w:rsidR="00000000" w:rsidRDefault="00E503CB">
      <w:pPr>
        <w:pStyle w:val="Heading2"/>
        <w:rPr>
          <w:rFonts w:cs="Times New Roman"/>
          <w:bCs w:val="0"/>
          <w:szCs w:val="24"/>
        </w:rPr>
      </w:pPr>
      <w:r>
        <w:rPr>
          <w:rFonts w:cs="Times New Roman"/>
          <w:bCs w:val="0"/>
          <w:szCs w:val="24"/>
        </w:rPr>
        <w:t>main.cpp</w:t>
      </w:r>
    </w:p>
    <w:p w:rsidR="00000000" w:rsidRDefault="00E503CB">
      <w:pPr>
        <w:widowControl w:val="0"/>
        <w:adjustRightInd w:val="0"/>
        <w:rPr>
          <w:sz w:val="24"/>
          <w:szCs w:val="24"/>
        </w:rPr>
      </w:pPr>
      <w:bookmarkStart w:id="88" w:name="AAAAAAAAAC"/>
      <w:bookmarkEnd w:id="88"/>
      <w:r>
        <w:rPr>
          <w:sz w:val="24"/>
          <w:szCs w:val="24"/>
        </w:rPr>
        <w:t>См. документацию.</w:t>
      </w:r>
    </w:p>
    <w:p w:rsidR="00000000" w:rsidRDefault="00E503CB">
      <w:pPr>
        <w:widowControl w:val="0"/>
        <w:adjustRightInd w:val="0"/>
        <w:rPr>
          <w:sz w:val="24"/>
          <w:szCs w:val="24"/>
        </w:rPr>
      </w:pP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00001 </w:t>
      </w:r>
      <w:r>
        <w:rPr>
          <w:rFonts w:cs="Times New Roman"/>
          <w:color w:val="800000"/>
          <w:szCs w:val="24"/>
        </w:rPr>
        <w:t>/**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00002 </w:t>
      </w:r>
      <w:r>
        <w:rPr>
          <w:rFonts w:cs="Times New Roman"/>
          <w:color w:val="800000"/>
          <w:szCs w:val="24"/>
        </w:rPr>
        <w:t xml:space="preserve"> * @file main.cpp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00003 </w:t>
      </w:r>
      <w:r>
        <w:rPr>
          <w:rFonts w:cs="Times New Roman"/>
          <w:color w:val="800000"/>
          <w:szCs w:val="24"/>
        </w:rPr>
        <w:t xml:space="preserve"> * @brief Главный файл программы "Почта Росс</w:t>
      </w:r>
      <w:r>
        <w:rPr>
          <w:rFonts w:cs="Times New Roman"/>
          <w:color w:val="800000"/>
          <w:szCs w:val="24"/>
        </w:rPr>
        <w:t>ии"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00004 </w:t>
      </w:r>
      <w:r>
        <w:rPr>
          <w:rFonts w:cs="Times New Roman"/>
          <w:color w:val="800000"/>
          <w:szCs w:val="24"/>
        </w:rPr>
        <w:t xml:space="preserve"> *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00005 </w:t>
      </w:r>
      <w:r>
        <w:rPr>
          <w:rFonts w:cs="Times New Roman"/>
          <w:color w:val="800000"/>
          <w:szCs w:val="24"/>
        </w:rPr>
        <w:t xml:space="preserve"> * Консольное приложение для управления почтовыми отправлениями.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00006 </w:t>
      </w:r>
      <w:r>
        <w:rPr>
          <w:rFonts w:cs="Times New Roman"/>
          <w:color w:val="800000"/>
          <w:szCs w:val="24"/>
        </w:rPr>
        <w:t xml:space="preserve"> * Позволяет добавлять/удалять отделения, посылки, отслеживать их статус,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00007 </w:t>
      </w:r>
      <w:r>
        <w:rPr>
          <w:rFonts w:cs="Times New Roman"/>
          <w:color w:val="800000"/>
          <w:szCs w:val="24"/>
        </w:rPr>
        <w:t xml:space="preserve"> * выдавать посылки получателям.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00008 </w:t>
      </w:r>
      <w:r>
        <w:rPr>
          <w:rFonts w:cs="Times New Roman"/>
          <w:color w:val="800000"/>
          <w:szCs w:val="24"/>
        </w:rPr>
        <w:t xml:space="preserve"> *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00009 </w:t>
      </w:r>
      <w:r>
        <w:rPr>
          <w:rFonts w:cs="Times New Roman"/>
          <w:color w:val="800000"/>
          <w:szCs w:val="24"/>
        </w:rPr>
        <w:t xml:space="preserve"> * @author Студент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00010 </w:t>
      </w:r>
      <w:r>
        <w:rPr>
          <w:rFonts w:cs="Times New Roman"/>
          <w:color w:val="800000"/>
          <w:szCs w:val="24"/>
        </w:rPr>
        <w:t xml:space="preserve"> * @date 2026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00011 </w:t>
      </w:r>
      <w:r>
        <w:rPr>
          <w:rFonts w:cs="Times New Roman"/>
          <w:color w:val="800000"/>
          <w:szCs w:val="24"/>
        </w:rPr>
        <w:t xml:space="preserve"> */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00012 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00013 </w:t>
      </w:r>
      <w:r>
        <w:rPr>
          <w:rFonts w:cs="Times New Roman"/>
          <w:color w:val="806020"/>
          <w:szCs w:val="24"/>
        </w:rPr>
        <w:t>#include &lt;iostream&gt;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00014 </w:t>
      </w:r>
      <w:r>
        <w:rPr>
          <w:rFonts w:cs="Times New Roman"/>
          <w:color w:val="806020"/>
          <w:szCs w:val="24"/>
        </w:rPr>
        <w:t>#include &lt;string&gt;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00015 </w:t>
      </w:r>
      <w:r>
        <w:rPr>
          <w:rFonts w:cs="Times New Roman"/>
          <w:color w:val="806020"/>
          <w:szCs w:val="24"/>
        </w:rPr>
        <w:t>#include &lt;limits&gt;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00016 </w:t>
      </w:r>
      <w:r>
        <w:rPr>
          <w:rFonts w:cs="Times New Roman"/>
          <w:color w:val="806020"/>
          <w:szCs w:val="24"/>
        </w:rPr>
        <w:t>#include &lt;vector&gt;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00017 </w:t>
      </w:r>
      <w:r>
        <w:rPr>
          <w:rFonts w:cs="Times New Roman"/>
          <w:color w:val="806020"/>
          <w:szCs w:val="24"/>
        </w:rPr>
        <w:t>#include &lt;utility&gt;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00018 </w:t>
      </w:r>
      <w:r>
        <w:rPr>
          <w:rFonts w:cs="Times New Roman"/>
          <w:color w:val="806020"/>
          <w:szCs w:val="24"/>
        </w:rPr>
        <w:t>#include &lt;fstream&gt;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00019 </w:t>
      </w:r>
      <w:r>
        <w:rPr>
          <w:rFonts w:cs="Times New Roman"/>
          <w:color w:val="806020"/>
          <w:szCs w:val="24"/>
        </w:rPr>
        <w:t>#include "BazaDannih.h"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00020 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00021 </w:t>
      </w:r>
      <w:r>
        <w:rPr>
          <w:rFonts w:cs="Times New Roman"/>
          <w:color w:val="008000"/>
          <w:szCs w:val="24"/>
        </w:rPr>
        <w:t xml:space="preserve">using namespace </w:t>
      </w:r>
      <w:r>
        <w:rPr>
          <w:rFonts w:cs="Times New Roman"/>
          <w:szCs w:val="24"/>
        </w:rPr>
        <w:t>std;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00022 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00023 </w:t>
      </w:r>
      <w:r>
        <w:rPr>
          <w:rFonts w:cs="Times New Roman"/>
          <w:color w:val="800000"/>
          <w:szCs w:val="24"/>
        </w:rPr>
        <w:t>/// @brief Ск</w:t>
      </w:r>
      <w:r>
        <w:rPr>
          <w:rFonts w:cs="Times New Roman"/>
          <w:color w:val="800000"/>
          <w:szCs w:val="24"/>
        </w:rPr>
        <w:t>орость доставки грузовика в километрах в день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00024 </w:t>
      </w:r>
      <w:r>
        <w:rPr>
          <w:rFonts w:cs="Times New Roman"/>
          <w:color w:val="604020"/>
          <w:szCs w:val="24"/>
        </w:rPr>
        <w:t>double</w:t>
      </w:r>
      <w:r>
        <w:rPr>
          <w:rFonts w:cs="Times New Roman"/>
          <w:szCs w:val="24"/>
        </w:rPr>
        <w:t xml:space="preserve"> SKOROST = 450.0;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00025 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00026 </w:t>
      </w:r>
      <w:r>
        <w:rPr>
          <w:rFonts w:cs="Times New Roman"/>
          <w:color w:val="806020"/>
          <w:szCs w:val="24"/>
        </w:rPr>
        <w:t>#ifdef _WIN32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00027 </w:t>
      </w:r>
      <w:r>
        <w:rPr>
          <w:rFonts w:cs="Times New Roman"/>
          <w:color w:val="806020"/>
          <w:szCs w:val="24"/>
        </w:rPr>
        <w:t xml:space="preserve">    #include &lt;direct.h&gt;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00028 </w:t>
      </w:r>
      <w:r>
        <w:rPr>
          <w:rFonts w:cs="Times New Roman"/>
          <w:color w:val="800000"/>
          <w:szCs w:val="24"/>
        </w:rPr>
        <w:t xml:space="preserve">    /**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00029 </w:t>
      </w:r>
      <w:r>
        <w:rPr>
          <w:rFonts w:cs="Times New Roman"/>
          <w:color w:val="800000"/>
          <w:szCs w:val="24"/>
        </w:rPr>
        <w:t xml:space="preserve">     * @brief Создать папку (Windows)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00030 </w:t>
      </w:r>
      <w:r>
        <w:rPr>
          <w:rFonts w:cs="Times New Roman"/>
          <w:color w:val="800000"/>
          <w:szCs w:val="24"/>
        </w:rPr>
        <w:t xml:space="preserve">     * @param path Путь к папке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00031 </w:t>
      </w:r>
      <w:r>
        <w:rPr>
          <w:rFonts w:cs="Times New Roman"/>
          <w:color w:val="800000"/>
          <w:szCs w:val="24"/>
        </w:rPr>
        <w:t xml:space="preserve">     */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00032     </w:t>
      </w:r>
      <w:r>
        <w:rPr>
          <w:rFonts w:cs="Times New Roman"/>
          <w:color w:val="604020"/>
          <w:szCs w:val="24"/>
        </w:rPr>
        <w:t>voi</w:t>
      </w:r>
      <w:r>
        <w:rPr>
          <w:rFonts w:cs="Times New Roman"/>
          <w:color w:val="604020"/>
          <w:szCs w:val="24"/>
        </w:rPr>
        <w:t>d</w:t>
      </w:r>
      <w:r>
        <w:rPr>
          <w:rFonts w:cs="Times New Roman"/>
          <w:szCs w:val="24"/>
        </w:rPr>
        <w:t xml:space="preserve"> sozdatPapku(</w:t>
      </w:r>
      <w:r>
        <w:rPr>
          <w:rFonts w:cs="Times New Roman"/>
          <w:color w:val="008000"/>
          <w:szCs w:val="24"/>
        </w:rPr>
        <w:t>const</w:t>
      </w:r>
      <w:r>
        <w:rPr>
          <w:rFonts w:cs="Times New Roman"/>
          <w:szCs w:val="24"/>
        </w:rPr>
        <w:t xml:space="preserve"> </w:t>
      </w:r>
      <w:r>
        <w:rPr>
          <w:rFonts w:cs="Times New Roman"/>
          <w:color w:val="604020"/>
          <w:szCs w:val="24"/>
        </w:rPr>
        <w:t>string</w:t>
      </w:r>
      <w:r>
        <w:rPr>
          <w:rFonts w:cs="Times New Roman"/>
          <w:szCs w:val="24"/>
        </w:rPr>
        <w:t>&amp; path) {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>00033         _mkdir(path.c_str());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>00034     }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00035 </w:t>
      </w:r>
      <w:r>
        <w:rPr>
          <w:rFonts w:cs="Times New Roman"/>
          <w:color w:val="806020"/>
          <w:szCs w:val="24"/>
        </w:rPr>
        <w:t>#else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00036 </w:t>
      </w:r>
      <w:r>
        <w:rPr>
          <w:rFonts w:cs="Times New Roman"/>
          <w:color w:val="806020"/>
          <w:szCs w:val="24"/>
        </w:rPr>
        <w:t xml:space="preserve">    #include &lt;sys/stat.h&gt;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00037 </w:t>
      </w:r>
      <w:r>
        <w:rPr>
          <w:rFonts w:cs="Times New Roman"/>
          <w:color w:val="800000"/>
          <w:szCs w:val="24"/>
        </w:rPr>
        <w:t xml:space="preserve">    /**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00038 </w:t>
      </w:r>
      <w:r>
        <w:rPr>
          <w:rFonts w:cs="Times New Roman"/>
          <w:color w:val="800000"/>
          <w:szCs w:val="24"/>
        </w:rPr>
        <w:t xml:space="preserve">     * @brief Создать папку (Linux/macOS)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00039 </w:t>
      </w:r>
      <w:r>
        <w:rPr>
          <w:rFonts w:cs="Times New Roman"/>
          <w:color w:val="800000"/>
          <w:szCs w:val="24"/>
        </w:rPr>
        <w:t xml:space="preserve">     * @param path Путь к папке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00040 </w:t>
      </w:r>
      <w:r>
        <w:rPr>
          <w:rFonts w:cs="Times New Roman"/>
          <w:color w:val="800000"/>
          <w:szCs w:val="24"/>
        </w:rPr>
        <w:t xml:space="preserve">     */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00041     </w:t>
      </w:r>
      <w:r>
        <w:rPr>
          <w:rFonts w:cs="Times New Roman"/>
          <w:color w:val="604020"/>
          <w:szCs w:val="24"/>
        </w:rPr>
        <w:t>void</w:t>
      </w:r>
      <w:r>
        <w:rPr>
          <w:rFonts w:cs="Times New Roman"/>
          <w:szCs w:val="24"/>
        </w:rPr>
        <w:t xml:space="preserve"> sozdatPapku(</w:t>
      </w:r>
      <w:r>
        <w:rPr>
          <w:rFonts w:cs="Times New Roman"/>
          <w:color w:val="008000"/>
          <w:szCs w:val="24"/>
        </w:rPr>
        <w:t>const</w:t>
      </w:r>
      <w:r>
        <w:rPr>
          <w:rFonts w:cs="Times New Roman"/>
          <w:szCs w:val="24"/>
        </w:rPr>
        <w:t xml:space="preserve"> </w:t>
      </w:r>
      <w:r>
        <w:rPr>
          <w:rFonts w:cs="Times New Roman"/>
          <w:color w:val="604020"/>
          <w:szCs w:val="24"/>
        </w:rPr>
        <w:t>string</w:t>
      </w:r>
      <w:r>
        <w:rPr>
          <w:rFonts w:cs="Times New Roman"/>
          <w:szCs w:val="24"/>
        </w:rPr>
        <w:t>&amp; path) {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>00042         mkdir(path.c_str(), 0777);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>00043     }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00044 </w:t>
      </w:r>
      <w:r>
        <w:rPr>
          <w:rFonts w:cs="Times New Roman"/>
          <w:color w:val="806020"/>
          <w:szCs w:val="24"/>
        </w:rPr>
        <w:t>#endif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00045 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00046 </w:t>
      </w:r>
      <w:r>
        <w:rPr>
          <w:rFonts w:cs="Times New Roman"/>
          <w:color w:val="800000"/>
          <w:szCs w:val="24"/>
        </w:rPr>
        <w:t>/**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00047 </w:t>
      </w:r>
      <w:r>
        <w:rPr>
          <w:rFonts w:cs="Times New Roman"/>
          <w:color w:val="800000"/>
          <w:szCs w:val="24"/>
        </w:rPr>
        <w:t xml:space="preserve"> * @brief Отобразить главное меню программы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00048 </w:t>
      </w:r>
      <w:r>
        <w:rPr>
          <w:rFonts w:cs="Times New Roman"/>
          <w:color w:val="800000"/>
          <w:szCs w:val="24"/>
        </w:rPr>
        <w:t xml:space="preserve"> */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00049 </w:t>
      </w:r>
      <w:r>
        <w:rPr>
          <w:rFonts w:cs="Times New Roman"/>
          <w:color w:val="604020"/>
          <w:szCs w:val="24"/>
        </w:rPr>
        <w:t>void</w:t>
      </w:r>
      <w:r>
        <w:rPr>
          <w:rFonts w:cs="Times New Roman"/>
          <w:szCs w:val="24"/>
        </w:rPr>
        <w:t xml:space="preserve"> pokazatMenu() {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00050     cout &lt;&lt; </w:t>
      </w:r>
      <w:r>
        <w:rPr>
          <w:rFonts w:cs="Times New Roman"/>
          <w:color w:val="002080"/>
          <w:szCs w:val="24"/>
        </w:rPr>
        <w:t>"\</w:t>
      </w:r>
      <w:r>
        <w:rPr>
          <w:rFonts w:cs="Times New Roman"/>
          <w:color w:val="002080"/>
          <w:szCs w:val="24"/>
        </w:rPr>
        <w:t>n========================================\n"</w:t>
      </w:r>
      <w:r>
        <w:rPr>
          <w:rFonts w:cs="Times New Roman"/>
          <w:szCs w:val="24"/>
        </w:rPr>
        <w:t>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00051     cout &lt;&lt; </w:t>
      </w:r>
      <w:r>
        <w:rPr>
          <w:rFonts w:cs="Times New Roman"/>
          <w:color w:val="002080"/>
          <w:szCs w:val="24"/>
        </w:rPr>
        <w:t>"         ПОЧТА РОССИИ\n"</w:t>
      </w:r>
      <w:r>
        <w:rPr>
          <w:rFonts w:cs="Times New Roman"/>
          <w:szCs w:val="24"/>
        </w:rPr>
        <w:t>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00052     cout &lt;&lt; </w:t>
      </w:r>
      <w:r>
        <w:rPr>
          <w:rFonts w:cs="Times New Roman"/>
          <w:color w:val="002080"/>
          <w:szCs w:val="24"/>
        </w:rPr>
        <w:t>"========================================\n"</w:t>
      </w:r>
      <w:r>
        <w:rPr>
          <w:rFonts w:cs="Times New Roman"/>
          <w:szCs w:val="24"/>
        </w:rPr>
        <w:t>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00053     cout &lt;&lt; </w:t>
      </w:r>
      <w:r>
        <w:rPr>
          <w:rFonts w:cs="Times New Roman"/>
          <w:color w:val="002080"/>
          <w:szCs w:val="24"/>
        </w:rPr>
        <w:t>"1. Добавить отделение\n"</w:t>
      </w:r>
      <w:r>
        <w:rPr>
          <w:rFonts w:cs="Times New Roman"/>
          <w:szCs w:val="24"/>
        </w:rPr>
        <w:t>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00054     cout &lt;&lt; </w:t>
      </w:r>
      <w:r>
        <w:rPr>
          <w:rFonts w:cs="Times New Roman"/>
          <w:color w:val="002080"/>
          <w:szCs w:val="24"/>
        </w:rPr>
        <w:t>"2. Удалить отделение\n"</w:t>
      </w:r>
      <w:r>
        <w:rPr>
          <w:rFonts w:cs="Times New Roman"/>
          <w:szCs w:val="24"/>
        </w:rPr>
        <w:t>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>00055     co</w:t>
      </w:r>
      <w:r>
        <w:rPr>
          <w:rFonts w:cs="Times New Roman"/>
          <w:szCs w:val="24"/>
        </w:rPr>
        <w:t xml:space="preserve">ut &lt;&lt; </w:t>
      </w:r>
      <w:r>
        <w:rPr>
          <w:rFonts w:cs="Times New Roman"/>
          <w:color w:val="002080"/>
          <w:szCs w:val="24"/>
        </w:rPr>
        <w:t>"3. Информация об отделении\n"</w:t>
      </w:r>
      <w:r>
        <w:rPr>
          <w:rFonts w:cs="Times New Roman"/>
          <w:szCs w:val="24"/>
        </w:rPr>
        <w:t>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00056     cout &lt;&lt; </w:t>
      </w:r>
      <w:r>
        <w:rPr>
          <w:rFonts w:cs="Times New Roman"/>
          <w:color w:val="002080"/>
          <w:szCs w:val="24"/>
        </w:rPr>
        <w:t>"4. Добавить посылку\n"</w:t>
      </w:r>
      <w:r>
        <w:rPr>
          <w:rFonts w:cs="Times New Roman"/>
          <w:szCs w:val="24"/>
        </w:rPr>
        <w:t>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00057     cout &lt;&lt; </w:t>
      </w:r>
      <w:r>
        <w:rPr>
          <w:rFonts w:cs="Times New Roman"/>
          <w:color w:val="002080"/>
          <w:szCs w:val="24"/>
        </w:rPr>
        <w:t>"5. Найти посылку по треку\n"</w:t>
      </w:r>
      <w:r>
        <w:rPr>
          <w:rFonts w:cs="Times New Roman"/>
          <w:szCs w:val="24"/>
        </w:rPr>
        <w:t>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00058     cout &lt;&lt; </w:t>
      </w:r>
      <w:r>
        <w:rPr>
          <w:rFonts w:cs="Times New Roman"/>
          <w:color w:val="002080"/>
          <w:szCs w:val="24"/>
        </w:rPr>
        <w:t>"6. Выдать посылку\n"</w:t>
      </w:r>
      <w:r>
        <w:rPr>
          <w:rFonts w:cs="Times New Roman"/>
          <w:szCs w:val="24"/>
        </w:rPr>
        <w:t>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00059     cout &lt;&lt; </w:t>
      </w:r>
      <w:r>
        <w:rPr>
          <w:rFonts w:cs="Times New Roman"/>
          <w:color w:val="002080"/>
          <w:szCs w:val="24"/>
        </w:rPr>
        <w:t>"7. Проматать время (дни)\n"</w:t>
      </w:r>
      <w:r>
        <w:rPr>
          <w:rFonts w:cs="Times New Roman"/>
          <w:szCs w:val="24"/>
        </w:rPr>
        <w:t>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00060     cout &lt;&lt; </w:t>
      </w:r>
      <w:r>
        <w:rPr>
          <w:rFonts w:cs="Times New Roman"/>
          <w:color w:val="002080"/>
          <w:szCs w:val="24"/>
        </w:rPr>
        <w:t>"0. Выход\n"</w:t>
      </w:r>
      <w:r>
        <w:rPr>
          <w:rFonts w:cs="Times New Roman"/>
          <w:szCs w:val="24"/>
        </w:rPr>
        <w:t>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>00061</w:t>
      </w:r>
      <w:r>
        <w:rPr>
          <w:rFonts w:cs="Times New Roman"/>
          <w:szCs w:val="24"/>
        </w:rPr>
        <w:t xml:space="preserve">     cout &lt;&lt; </w:t>
      </w:r>
      <w:r>
        <w:rPr>
          <w:rFonts w:cs="Times New Roman"/>
          <w:color w:val="002080"/>
          <w:szCs w:val="24"/>
        </w:rPr>
        <w:t>"&gt; "</w:t>
      </w:r>
      <w:r>
        <w:rPr>
          <w:rFonts w:cs="Times New Roman"/>
          <w:szCs w:val="24"/>
        </w:rPr>
        <w:t>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>00062 }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00063 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00064 </w:t>
      </w:r>
      <w:r>
        <w:rPr>
          <w:rFonts w:cs="Times New Roman"/>
          <w:color w:val="800000"/>
          <w:szCs w:val="24"/>
        </w:rPr>
        <w:t>/**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00065 </w:t>
      </w:r>
      <w:r>
        <w:rPr>
          <w:rFonts w:cs="Times New Roman"/>
          <w:color w:val="800000"/>
          <w:szCs w:val="24"/>
        </w:rPr>
        <w:t xml:space="preserve"> * @brief Диалог добавления нового отделения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00066 </w:t>
      </w:r>
      <w:r>
        <w:rPr>
          <w:rFonts w:cs="Times New Roman"/>
          <w:color w:val="800000"/>
          <w:szCs w:val="24"/>
        </w:rPr>
        <w:t xml:space="preserve"> * @param h Ссылка на объект базы данных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00067 </w:t>
      </w:r>
      <w:r>
        <w:rPr>
          <w:rFonts w:cs="Times New Roman"/>
          <w:color w:val="800000"/>
          <w:szCs w:val="24"/>
        </w:rPr>
        <w:t xml:space="preserve"> */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00068 </w:t>
      </w:r>
      <w:r>
        <w:rPr>
          <w:rFonts w:cs="Times New Roman"/>
          <w:color w:val="604020"/>
          <w:szCs w:val="24"/>
        </w:rPr>
        <w:t>void</w:t>
      </w:r>
      <w:r>
        <w:rPr>
          <w:rFonts w:cs="Times New Roman"/>
          <w:szCs w:val="24"/>
        </w:rPr>
        <w:t xml:space="preserve"> dobavitOtdel(Holder&amp; h) {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00069     </w:t>
      </w:r>
      <w:r>
        <w:rPr>
          <w:rFonts w:cs="Times New Roman"/>
          <w:color w:val="604020"/>
          <w:szCs w:val="24"/>
        </w:rPr>
        <w:t>int</w:t>
      </w:r>
      <w:r>
        <w:rPr>
          <w:rFonts w:cs="Times New Roman"/>
          <w:szCs w:val="24"/>
        </w:rPr>
        <w:t xml:space="preserve"> id;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00070     </w:t>
      </w:r>
      <w:r>
        <w:rPr>
          <w:rFonts w:cs="Times New Roman"/>
          <w:color w:val="604020"/>
          <w:szCs w:val="24"/>
        </w:rPr>
        <w:t>double</w:t>
      </w:r>
      <w:r>
        <w:rPr>
          <w:rFonts w:cs="Times New Roman"/>
          <w:szCs w:val="24"/>
        </w:rPr>
        <w:t xml:space="preserve"> x, y;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00071     </w:t>
      </w:r>
      <w:r>
        <w:rPr>
          <w:rFonts w:cs="Times New Roman"/>
          <w:color w:val="604020"/>
          <w:szCs w:val="24"/>
        </w:rPr>
        <w:t>string</w:t>
      </w:r>
      <w:r>
        <w:rPr>
          <w:rFonts w:cs="Times New Roman"/>
          <w:szCs w:val="24"/>
        </w:rPr>
        <w:t xml:space="preserve"> name;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00072     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00073     cout &lt;&lt; </w:t>
      </w:r>
      <w:r>
        <w:rPr>
          <w:rFonts w:cs="Times New Roman"/>
          <w:color w:val="002080"/>
          <w:szCs w:val="24"/>
        </w:rPr>
        <w:t>"ID отделения: "</w:t>
      </w:r>
      <w:r>
        <w:rPr>
          <w:rFonts w:cs="Times New Roman"/>
          <w:szCs w:val="24"/>
        </w:rPr>
        <w:t>; cin &gt;&gt; id;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00074     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00075     </w:t>
      </w:r>
      <w:r>
        <w:rPr>
          <w:rFonts w:cs="Times New Roman"/>
          <w:color w:val="008000"/>
          <w:szCs w:val="24"/>
        </w:rPr>
        <w:t>if</w:t>
      </w:r>
      <w:r>
        <w:rPr>
          <w:rFonts w:cs="Times New Roman"/>
          <w:szCs w:val="24"/>
        </w:rPr>
        <w:t xml:space="preserve"> (h.proveritDublikatOtdela(</w:t>
      </w:r>
      <w:r>
        <w:rPr>
          <w:rFonts w:cs="Times New Roman"/>
          <w:color w:val="604020"/>
          <w:szCs w:val="24"/>
        </w:rPr>
        <w:t>id</w:t>
      </w:r>
      <w:r>
        <w:rPr>
          <w:rFonts w:cs="Times New Roman"/>
          <w:szCs w:val="24"/>
        </w:rPr>
        <w:t>)) {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>00076         cin.ignore();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00077         </w:t>
      </w:r>
      <w:r>
        <w:rPr>
          <w:rFonts w:cs="Times New Roman"/>
          <w:color w:val="008000"/>
          <w:szCs w:val="24"/>
        </w:rPr>
        <w:t>return</w:t>
      </w:r>
      <w:r>
        <w:rPr>
          <w:rFonts w:cs="Times New Roman"/>
          <w:szCs w:val="24"/>
        </w:rPr>
        <w:t>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>00078     }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00079     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00080     cout &lt;&lt; </w:t>
      </w:r>
      <w:r>
        <w:rPr>
          <w:rFonts w:cs="Times New Roman"/>
          <w:color w:val="002080"/>
          <w:szCs w:val="24"/>
        </w:rPr>
        <w:t>"Координата X: "</w:t>
      </w:r>
      <w:r>
        <w:rPr>
          <w:rFonts w:cs="Times New Roman"/>
          <w:szCs w:val="24"/>
        </w:rPr>
        <w:t>; cin &gt;&gt; x;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00081     cout &lt;&lt; </w:t>
      </w:r>
      <w:r>
        <w:rPr>
          <w:rFonts w:cs="Times New Roman"/>
          <w:color w:val="002080"/>
          <w:szCs w:val="24"/>
        </w:rPr>
        <w:t>"Коо</w:t>
      </w:r>
      <w:r>
        <w:rPr>
          <w:rFonts w:cs="Times New Roman"/>
          <w:color w:val="002080"/>
          <w:szCs w:val="24"/>
        </w:rPr>
        <w:t>рдината Y: "</w:t>
      </w:r>
      <w:r>
        <w:rPr>
          <w:rFonts w:cs="Times New Roman"/>
          <w:szCs w:val="24"/>
        </w:rPr>
        <w:t>; cin &gt;&gt; y;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>00082     cin.ignore();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00083     cout &lt;&lt; </w:t>
      </w:r>
      <w:r>
        <w:rPr>
          <w:rFonts w:cs="Times New Roman"/>
          <w:color w:val="002080"/>
          <w:szCs w:val="24"/>
        </w:rPr>
        <w:t>"Название отделения: "</w:t>
      </w:r>
      <w:r>
        <w:rPr>
          <w:rFonts w:cs="Times New Roman"/>
          <w:szCs w:val="24"/>
        </w:rPr>
        <w:t>; getline(cin, name);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00084     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>00085     h.dobavitOtdel(Otdel(</w:t>
      </w:r>
      <w:r>
        <w:rPr>
          <w:rFonts w:cs="Times New Roman"/>
          <w:color w:val="604020"/>
          <w:szCs w:val="24"/>
        </w:rPr>
        <w:t>id</w:t>
      </w:r>
      <w:r>
        <w:rPr>
          <w:rFonts w:cs="Times New Roman"/>
          <w:szCs w:val="24"/>
        </w:rPr>
        <w:t>, x, y, name));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00086     cout &lt;&lt; </w:t>
      </w:r>
      <w:r>
        <w:rPr>
          <w:rFonts w:cs="Times New Roman"/>
          <w:color w:val="002080"/>
          <w:szCs w:val="24"/>
        </w:rPr>
        <w:t>"Отделение добавлено\n"</w:t>
      </w:r>
      <w:r>
        <w:rPr>
          <w:rFonts w:cs="Times New Roman"/>
          <w:szCs w:val="24"/>
        </w:rPr>
        <w:t>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>00087 }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00088 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00089 </w:t>
      </w:r>
      <w:r>
        <w:rPr>
          <w:rFonts w:cs="Times New Roman"/>
          <w:color w:val="800000"/>
          <w:szCs w:val="24"/>
        </w:rPr>
        <w:t>/**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00090 </w:t>
      </w:r>
      <w:r>
        <w:rPr>
          <w:rFonts w:cs="Times New Roman"/>
          <w:color w:val="800000"/>
          <w:szCs w:val="24"/>
        </w:rPr>
        <w:t xml:space="preserve"> * @brief Ди</w:t>
      </w:r>
      <w:r>
        <w:rPr>
          <w:rFonts w:cs="Times New Roman"/>
          <w:color w:val="800000"/>
          <w:szCs w:val="24"/>
        </w:rPr>
        <w:t>алог удаления отделения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00091 </w:t>
      </w:r>
      <w:r>
        <w:rPr>
          <w:rFonts w:cs="Times New Roman"/>
          <w:color w:val="800000"/>
          <w:szCs w:val="24"/>
        </w:rPr>
        <w:t xml:space="preserve"> * @param h Ссылка на объект базы данных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00092 </w:t>
      </w:r>
      <w:r>
        <w:rPr>
          <w:rFonts w:cs="Times New Roman"/>
          <w:color w:val="800000"/>
          <w:szCs w:val="24"/>
        </w:rPr>
        <w:t xml:space="preserve"> */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00093 </w:t>
      </w:r>
      <w:r>
        <w:rPr>
          <w:rFonts w:cs="Times New Roman"/>
          <w:color w:val="604020"/>
          <w:szCs w:val="24"/>
        </w:rPr>
        <w:t>void</w:t>
      </w:r>
      <w:r>
        <w:rPr>
          <w:rFonts w:cs="Times New Roman"/>
          <w:szCs w:val="24"/>
        </w:rPr>
        <w:t xml:space="preserve"> udalitOtdel(Holder&amp; h) {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00094     </w:t>
      </w:r>
      <w:r>
        <w:rPr>
          <w:rFonts w:cs="Times New Roman"/>
          <w:color w:val="604020"/>
          <w:szCs w:val="24"/>
        </w:rPr>
        <w:t>int</w:t>
      </w:r>
      <w:r>
        <w:rPr>
          <w:rFonts w:cs="Times New Roman"/>
          <w:szCs w:val="24"/>
        </w:rPr>
        <w:t xml:space="preserve"> id;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00095     cout &lt;&lt; </w:t>
      </w:r>
      <w:r>
        <w:rPr>
          <w:rFonts w:cs="Times New Roman"/>
          <w:color w:val="002080"/>
          <w:szCs w:val="24"/>
        </w:rPr>
        <w:t>"ID отделения: "</w:t>
      </w:r>
      <w:r>
        <w:rPr>
          <w:rFonts w:cs="Times New Roman"/>
          <w:szCs w:val="24"/>
        </w:rPr>
        <w:t>; cin &gt;&gt; id;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00096     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00097     </w:t>
      </w:r>
      <w:r>
        <w:rPr>
          <w:rFonts w:cs="Times New Roman"/>
          <w:color w:val="008000"/>
          <w:szCs w:val="24"/>
        </w:rPr>
        <w:t>if</w:t>
      </w:r>
      <w:r>
        <w:rPr>
          <w:rFonts w:cs="Times New Roman"/>
          <w:szCs w:val="24"/>
        </w:rPr>
        <w:t xml:space="preserve"> (h.udalitOtdel(</w:t>
      </w:r>
      <w:r>
        <w:rPr>
          <w:rFonts w:cs="Times New Roman"/>
          <w:color w:val="604020"/>
          <w:szCs w:val="24"/>
        </w:rPr>
        <w:t>id</w:t>
      </w:r>
      <w:r>
        <w:rPr>
          <w:rFonts w:cs="Times New Roman"/>
          <w:szCs w:val="24"/>
        </w:rPr>
        <w:t>)) {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00098         cout &lt;&lt; </w:t>
      </w:r>
      <w:r>
        <w:rPr>
          <w:rFonts w:cs="Times New Roman"/>
          <w:color w:val="002080"/>
          <w:szCs w:val="24"/>
        </w:rPr>
        <w:t>"Отдел</w:t>
      </w:r>
      <w:r>
        <w:rPr>
          <w:rFonts w:cs="Times New Roman"/>
          <w:color w:val="002080"/>
          <w:szCs w:val="24"/>
        </w:rPr>
        <w:t>ение удалено. Посылки возвращены отправителям\n"</w:t>
      </w:r>
      <w:r>
        <w:rPr>
          <w:rFonts w:cs="Times New Roman"/>
          <w:szCs w:val="24"/>
        </w:rPr>
        <w:t>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00099     } </w:t>
      </w:r>
      <w:r>
        <w:rPr>
          <w:rFonts w:cs="Times New Roman"/>
          <w:color w:val="008000"/>
          <w:szCs w:val="24"/>
        </w:rPr>
        <w:t>else</w:t>
      </w:r>
      <w:r>
        <w:rPr>
          <w:rFonts w:cs="Times New Roman"/>
          <w:szCs w:val="24"/>
        </w:rPr>
        <w:t xml:space="preserve"> {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00100         cout &lt;&lt; </w:t>
      </w:r>
      <w:r>
        <w:rPr>
          <w:rFonts w:cs="Times New Roman"/>
          <w:color w:val="002080"/>
          <w:szCs w:val="24"/>
        </w:rPr>
        <w:t>"Отделение не найдено\n"</w:t>
      </w:r>
      <w:r>
        <w:rPr>
          <w:rFonts w:cs="Times New Roman"/>
          <w:szCs w:val="24"/>
        </w:rPr>
        <w:t>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>00101     }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>00102 }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00103 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00104 </w:t>
      </w:r>
      <w:r>
        <w:rPr>
          <w:rFonts w:cs="Times New Roman"/>
          <w:color w:val="800000"/>
          <w:szCs w:val="24"/>
        </w:rPr>
        <w:t>/**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00105 </w:t>
      </w:r>
      <w:r>
        <w:rPr>
          <w:rFonts w:cs="Times New Roman"/>
          <w:color w:val="800000"/>
          <w:szCs w:val="24"/>
        </w:rPr>
        <w:t xml:space="preserve"> * @brief Отображение информации об отделении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00106 </w:t>
      </w:r>
      <w:r>
        <w:rPr>
          <w:rFonts w:cs="Times New Roman"/>
          <w:color w:val="800000"/>
          <w:szCs w:val="24"/>
        </w:rPr>
        <w:t xml:space="preserve"> * @param h Ссылка на объект базы данных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00107 </w:t>
      </w:r>
      <w:r>
        <w:rPr>
          <w:rFonts w:cs="Times New Roman"/>
          <w:color w:val="800000"/>
          <w:szCs w:val="24"/>
        </w:rPr>
        <w:t xml:space="preserve"> * @details Выводит список посылок внутри отделения и список посылок в пути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00108 </w:t>
      </w:r>
      <w:r>
        <w:rPr>
          <w:rFonts w:cs="Times New Roman"/>
          <w:color w:val="800000"/>
          <w:szCs w:val="24"/>
        </w:rPr>
        <w:t xml:space="preserve"> */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00109 </w:t>
      </w:r>
      <w:r>
        <w:rPr>
          <w:rFonts w:cs="Times New Roman"/>
          <w:color w:val="604020"/>
          <w:szCs w:val="24"/>
        </w:rPr>
        <w:t>void</w:t>
      </w:r>
      <w:r>
        <w:rPr>
          <w:rFonts w:cs="Times New Roman"/>
          <w:szCs w:val="24"/>
        </w:rPr>
        <w:t xml:space="preserve"> posmotretOtdel(Holder&amp; h) {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00110     </w:t>
      </w:r>
      <w:r>
        <w:rPr>
          <w:rFonts w:cs="Times New Roman"/>
          <w:color w:val="604020"/>
          <w:szCs w:val="24"/>
        </w:rPr>
        <w:t>int</w:t>
      </w:r>
      <w:r>
        <w:rPr>
          <w:rFonts w:cs="Times New Roman"/>
          <w:szCs w:val="24"/>
        </w:rPr>
        <w:t xml:space="preserve"> id;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00111     cout &lt;&lt; </w:t>
      </w:r>
      <w:r>
        <w:rPr>
          <w:rFonts w:cs="Times New Roman"/>
          <w:color w:val="002080"/>
          <w:szCs w:val="24"/>
        </w:rPr>
        <w:t>"ID отделения: "</w:t>
      </w:r>
      <w:r>
        <w:rPr>
          <w:rFonts w:cs="Times New Roman"/>
          <w:szCs w:val="24"/>
        </w:rPr>
        <w:t>; cin &gt;&gt; id;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00112     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>00113     Otdel* o = h.naytiOtdel(</w:t>
      </w:r>
      <w:r>
        <w:rPr>
          <w:rFonts w:cs="Times New Roman"/>
          <w:color w:val="604020"/>
          <w:szCs w:val="24"/>
        </w:rPr>
        <w:t>id</w:t>
      </w:r>
      <w:r>
        <w:rPr>
          <w:rFonts w:cs="Times New Roman"/>
          <w:szCs w:val="24"/>
        </w:rPr>
        <w:t>);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00114     </w:t>
      </w:r>
      <w:r>
        <w:rPr>
          <w:rFonts w:cs="Times New Roman"/>
          <w:color w:val="008000"/>
          <w:szCs w:val="24"/>
        </w:rPr>
        <w:t>if</w:t>
      </w:r>
      <w:r>
        <w:rPr>
          <w:rFonts w:cs="Times New Roman"/>
          <w:szCs w:val="24"/>
        </w:rPr>
        <w:t xml:space="preserve"> (o == </w:t>
      </w:r>
      <w:r>
        <w:rPr>
          <w:rFonts w:cs="Times New Roman"/>
          <w:color w:val="008000"/>
          <w:szCs w:val="24"/>
        </w:rPr>
        <w:t>nullptr</w:t>
      </w:r>
      <w:r>
        <w:rPr>
          <w:rFonts w:cs="Times New Roman"/>
          <w:szCs w:val="24"/>
        </w:rPr>
        <w:t>) {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00115         cout &lt;&lt; </w:t>
      </w:r>
      <w:r>
        <w:rPr>
          <w:rFonts w:cs="Times New Roman"/>
          <w:color w:val="002080"/>
          <w:szCs w:val="24"/>
        </w:rPr>
        <w:t>"Отделение не найдено\n"</w:t>
      </w:r>
      <w:r>
        <w:rPr>
          <w:rFonts w:cs="Times New Roman"/>
          <w:szCs w:val="24"/>
        </w:rPr>
        <w:t>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00116         </w:t>
      </w:r>
      <w:r>
        <w:rPr>
          <w:rFonts w:cs="Times New Roman"/>
          <w:color w:val="008000"/>
          <w:szCs w:val="24"/>
        </w:rPr>
        <w:t>return</w:t>
      </w:r>
      <w:r>
        <w:rPr>
          <w:rFonts w:cs="Times New Roman"/>
          <w:szCs w:val="24"/>
        </w:rPr>
        <w:t>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>00117     }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00118     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00119     cout &lt;&lt; </w:t>
      </w:r>
      <w:r>
        <w:rPr>
          <w:rFonts w:cs="Times New Roman"/>
          <w:color w:val="002080"/>
          <w:szCs w:val="24"/>
        </w:rPr>
        <w:t>"\n========================================\n"</w:t>
      </w:r>
      <w:r>
        <w:rPr>
          <w:rFonts w:cs="Times New Roman"/>
          <w:szCs w:val="24"/>
        </w:rPr>
        <w:t>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00120     cout &lt;&lt; </w:t>
      </w:r>
      <w:r>
        <w:rPr>
          <w:rFonts w:cs="Times New Roman"/>
          <w:color w:val="002080"/>
          <w:szCs w:val="24"/>
        </w:rPr>
        <w:t>"Отделение: "</w:t>
      </w:r>
      <w:r>
        <w:rPr>
          <w:rFonts w:cs="Times New Roman"/>
          <w:szCs w:val="24"/>
        </w:rPr>
        <w:t xml:space="preserve"> &lt;&lt; o-&gt;getName() &lt;&lt; </w:t>
      </w:r>
      <w:r>
        <w:rPr>
          <w:rFonts w:cs="Times New Roman"/>
          <w:color w:val="002080"/>
          <w:szCs w:val="24"/>
        </w:rPr>
        <w:t>"\n"</w:t>
      </w:r>
      <w:r>
        <w:rPr>
          <w:rFonts w:cs="Times New Roman"/>
          <w:szCs w:val="24"/>
        </w:rPr>
        <w:t>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00121     cout &lt;&lt; </w:t>
      </w:r>
      <w:r>
        <w:rPr>
          <w:rFonts w:cs="Times New Roman"/>
          <w:color w:val="002080"/>
          <w:szCs w:val="24"/>
        </w:rPr>
        <w:t>"ID: "</w:t>
      </w:r>
      <w:r>
        <w:rPr>
          <w:rFonts w:cs="Times New Roman"/>
          <w:szCs w:val="24"/>
        </w:rPr>
        <w:t xml:space="preserve"> &lt;&lt; o-&gt;getId() &lt;&lt; </w:t>
      </w:r>
      <w:r>
        <w:rPr>
          <w:rFonts w:cs="Times New Roman"/>
          <w:color w:val="002080"/>
          <w:szCs w:val="24"/>
        </w:rPr>
        <w:t>"\n"</w:t>
      </w:r>
      <w:r>
        <w:rPr>
          <w:rFonts w:cs="Times New Roman"/>
          <w:szCs w:val="24"/>
        </w:rPr>
        <w:t>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00122     cout &lt;&lt; </w:t>
      </w:r>
      <w:r>
        <w:rPr>
          <w:rFonts w:cs="Times New Roman"/>
          <w:color w:val="002080"/>
          <w:szCs w:val="24"/>
        </w:rPr>
        <w:t>"Координаты: ("</w:t>
      </w:r>
      <w:r>
        <w:rPr>
          <w:rFonts w:cs="Times New Roman"/>
          <w:szCs w:val="24"/>
        </w:rPr>
        <w:t xml:space="preserve"> &lt;&lt; o-&gt;getX() &lt;&lt; </w:t>
      </w:r>
      <w:r>
        <w:rPr>
          <w:rFonts w:cs="Times New Roman"/>
          <w:color w:val="002080"/>
          <w:szCs w:val="24"/>
        </w:rPr>
        <w:t>"; "</w:t>
      </w:r>
      <w:r>
        <w:rPr>
          <w:rFonts w:cs="Times New Roman"/>
          <w:szCs w:val="24"/>
        </w:rPr>
        <w:t xml:space="preserve"> &lt;&lt; o-&gt;getY() &lt;&lt; </w:t>
      </w:r>
      <w:r>
        <w:rPr>
          <w:rFonts w:cs="Times New Roman"/>
          <w:color w:val="002080"/>
          <w:szCs w:val="24"/>
        </w:rPr>
        <w:t>")\n"</w:t>
      </w:r>
      <w:r>
        <w:rPr>
          <w:rFonts w:cs="Times New Roman"/>
          <w:szCs w:val="24"/>
        </w:rPr>
        <w:t>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00123     cout &lt;&lt; </w:t>
      </w:r>
      <w:r>
        <w:rPr>
          <w:rFonts w:cs="Times New Roman"/>
          <w:color w:val="002080"/>
          <w:szCs w:val="24"/>
        </w:rPr>
        <w:t>"========================================\n"</w:t>
      </w:r>
      <w:r>
        <w:rPr>
          <w:rFonts w:cs="Times New Roman"/>
          <w:szCs w:val="24"/>
        </w:rPr>
        <w:t>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00124     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>00125     vector&lt;Posylka&gt; tmp = o-&gt;vse();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00126     </w:t>
      </w:r>
      <w:r>
        <w:rPr>
          <w:rFonts w:cs="Times New Roman"/>
          <w:color w:val="008000"/>
          <w:szCs w:val="24"/>
        </w:rPr>
        <w:t>if</w:t>
      </w:r>
      <w:r>
        <w:rPr>
          <w:rFonts w:cs="Times New Roman"/>
          <w:szCs w:val="24"/>
        </w:rPr>
        <w:t xml:space="preserve"> (tmp.size() == 0) </w:t>
      </w:r>
      <w:r>
        <w:rPr>
          <w:rFonts w:cs="Times New Roman"/>
          <w:szCs w:val="24"/>
        </w:rPr>
        <w:t>{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00127         cout &lt;&lt; </w:t>
      </w:r>
      <w:r>
        <w:rPr>
          <w:rFonts w:cs="Times New Roman"/>
          <w:color w:val="002080"/>
          <w:szCs w:val="24"/>
        </w:rPr>
        <w:t>"\nПосылок внутри нет\n"</w:t>
      </w:r>
      <w:r>
        <w:rPr>
          <w:rFonts w:cs="Times New Roman"/>
          <w:szCs w:val="24"/>
        </w:rPr>
        <w:t>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00128     } </w:t>
      </w:r>
      <w:r>
        <w:rPr>
          <w:rFonts w:cs="Times New Roman"/>
          <w:color w:val="008000"/>
          <w:szCs w:val="24"/>
        </w:rPr>
        <w:t>else</w:t>
      </w:r>
      <w:r>
        <w:rPr>
          <w:rFonts w:cs="Times New Roman"/>
          <w:szCs w:val="24"/>
        </w:rPr>
        <w:t xml:space="preserve"> {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00129         cout &lt;&lt; </w:t>
      </w:r>
      <w:r>
        <w:rPr>
          <w:rFonts w:cs="Times New Roman"/>
          <w:color w:val="002080"/>
          <w:szCs w:val="24"/>
        </w:rPr>
        <w:t>"\n=== ПОСЫЛКИ ВНУТРИ ===\n"</w:t>
      </w:r>
      <w:r>
        <w:rPr>
          <w:rFonts w:cs="Times New Roman"/>
          <w:szCs w:val="24"/>
        </w:rPr>
        <w:t>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00130         </w:t>
      </w:r>
      <w:r>
        <w:rPr>
          <w:rFonts w:cs="Times New Roman"/>
          <w:color w:val="008000"/>
          <w:szCs w:val="24"/>
        </w:rPr>
        <w:t>for</w:t>
      </w:r>
      <w:r>
        <w:rPr>
          <w:rFonts w:cs="Times New Roman"/>
          <w:szCs w:val="24"/>
        </w:rPr>
        <w:t xml:space="preserve"> (</w:t>
      </w:r>
      <w:r>
        <w:rPr>
          <w:rFonts w:cs="Times New Roman"/>
          <w:color w:val="604020"/>
          <w:szCs w:val="24"/>
        </w:rPr>
        <w:t>int</w:t>
      </w:r>
      <w:r>
        <w:rPr>
          <w:rFonts w:cs="Times New Roman"/>
          <w:szCs w:val="24"/>
        </w:rPr>
        <w:t xml:space="preserve"> i = 0; i &lt; tmp.size(); i++) {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00131             cout &lt;&lt; </w:t>
      </w:r>
      <w:r>
        <w:rPr>
          <w:rFonts w:cs="Times New Roman"/>
          <w:color w:val="002080"/>
          <w:szCs w:val="24"/>
        </w:rPr>
        <w:t>"   Трек: "</w:t>
      </w:r>
      <w:r>
        <w:rPr>
          <w:rFonts w:cs="Times New Roman"/>
          <w:szCs w:val="24"/>
        </w:rPr>
        <w:t xml:space="preserve"> &lt;&lt; tmp[i].getTr()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00132                  &lt;&lt; </w:t>
      </w:r>
      <w:r>
        <w:rPr>
          <w:rFonts w:cs="Times New Roman"/>
          <w:color w:val="002080"/>
          <w:szCs w:val="24"/>
        </w:rPr>
        <w:t>" | Получатель: "</w:t>
      </w:r>
      <w:r>
        <w:rPr>
          <w:rFonts w:cs="Times New Roman"/>
          <w:szCs w:val="24"/>
        </w:rPr>
        <w:t xml:space="preserve"> &lt;&lt; tmp[i].getPol()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00133                  &lt;&lt; </w:t>
      </w:r>
      <w:r>
        <w:rPr>
          <w:rFonts w:cs="Times New Roman"/>
          <w:color w:val="002080"/>
          <w:szCs w:val="24"/>
        </w:rPr>
        <w:t>" | Вес: "</w:t>
      </w:r>
      <w:r>
        <w:rPr>
          <w:rFonts w:cs="Times New Roman"/>
          <w:szCs w:val="24"/>
        </w:rPr>
        <w:t xml:space="preserve"> &lt;&lt; tmp[i].getVes() &lt;&lt; </w:t>
      </w:r>
      <w:r>
        <w:rPr>
          <w:rFonts w:cs="Times New Roman"/>
          <w:color w:val="002080"/>
          <w:szCs w:val="24"/>
        </w:rPr>
        <w:t>" кг\n"</w:t>
      </w:r>
      <w:r>
        <w:rPr>
          <w:rFonts w:cs="Times New Roman"/>
          <w:szCs w:val="24"/>
        </w:rPr>
        <w:t>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>00134         }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>00135     }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00136     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>00137     vector&lt;pair&lt;string, int&gt;&gt; edut = h.chtoEdetVOtdel(</w:t>
      </w:r>
      <w:r>
        <w:rPr>
          <w:rFonts w:cs="Times New Roman"/>
          <w:color w:val="604020"/>
          <w:szCs w:val="24"/>
        </w:rPr>
        <w:t>id</w:t>
      </w:r>
      <w:r>
        <w:rPr>
          <w:rFonts w:cs="Times New Roman"/>
          <w:szCs w:val="24"/>
        </w:rPr>
        <w:t>);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00138     </w:t>
      </w:r>
      <w:r>
        <w:rPr>
          <w:rFonts w:cs="Times New Roman"/>
          <w:color w:val="008000"/>
          <w:szCs w:val="24"/>
        </w:rPr>
        <w:t>if</w:t>
      </w:r>
      <w:r>
        <w:rPr>
          <w:rFonts w:cs="Times New Roman"/>
          <w:szCs w:val="24"/>
        </w:rPr>
        <w:t xml:space="preserve"> (edut.size() == 0) {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00139        </w:t>
      </w:r>
      <w:r>
        <w:rPr>
          <w:rFonts w:cs="Times New Roman"/>
          <w:szCs w:val="24"/>
        </w:rPr>
        <w:t xml:space="preserve"> cout &lt;&lt; </w:t>
      </w:r>
      <w:r>
        <w:rPr>
          <w:rFonts w:cs="Times New Roman"/>
          <w:color w:val="002080"/>
          <w:szCs w:val="24"/>
        </w:rPr>
        <w:t>"\n=== ПОСЫЛКИ В ПУТИ ===\n"</w:t>
      </w:r>
      <w:r>
        <w:rPr>
          <w:rFonts w:cs="Times New Roman"/>
          <w:szCs w:val="24"/>
        </w:rPr>
        <w:t>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00140         cout &lt;&lt; </w:t>
      </w:r>
      <w:r>
        <w:rPr>
          <w:rFonts w:cs="Times New Roman"/>
          <w:color w:val="002080"/>
          <w:szCs w:val="24"/>
        </w:rPr>
        <w:t>"   нет посылок в пути\n"</w:t>
      </w:r>
      <w:r>
        <w:rPr>
          <w:rFonts w:cs="Times New Roman"/>
          <w:szCs w:val="24"/>
        </w:rPr>
        <w:t>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00141     } </w:t>
      </w:r>
      <w:r>
        <w:rPr>
          <w:rFonts w:cs="Times New Roman"/>
          <w:color w:val="008000"/>
          <w:szCs w:val="24"/>
        </w:rPr>
        <w:t>else</w:t>
      </w:r>
      <w:r>
        <w:rPr>
          <w:rFonts w:cs="Times New Roman"/>
          <w:szCs w:val="24"/>
        </w:rPr>
        <w:t xml:space="preserve"> {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00142         cout &lt;&lt; </w:t>
      </w:r>
      <w:r>
        <w:rPr>
          <w:rFonts w:cs="Times New Roman"/>
          <w:color w:val="002080"/>
          <w:szCs w:val="24"/>
        </w:rPr>
        <w:t>"\n=== ПОСЫЛКИ КОТОРЫЕ ЕДУТ СЮДА ===\n"</w:t>
      </w:r>
      <w:r>
        <w:rPr>
          <w:rFonts w:cs="Times New Roman"/>
          <w:szCs w:val="24"/>
        </w:rPr>
        <w:t>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00143         </w:t>
      </w:r>
      <w:r>
        <w:rPr>
          <w:rFonts w:cs="Times New Roman"/>
          <w:color w:val="008000"/>
          <w:szCs w:val="24"/>
        </w:rPr>
        <w:t>for</w:t>
      </w:r>
      <w:r>
        <w:rPr>
          <w:rFonts w:cs="Times New Roman"/>
          <w:szCs w:val="24"/>
        </w:rPr>
        <w:t xml:space="preserve"> (</w:t>
      </w:r>
      <w:r>
        <w:rPr>
          <w:rFonts w:cs="Times New Roman"/>
          <w:color w:val="604020"/>
          <w:szCs w:val="24"/>
        </w:rPr>
        <w:t>int</w:t>
      </w:r>
      <w:r>
        <w:rPr>
          <w:rFonts w:cs="Times New Roman"/>
          <w:szCs w:val="24"/>
        </w:rPr>
        <w:t xml:space="preserve"> i = 0; i &lt; edut.size(); i++) {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00144             cout &lt;&lt; </w:t>
      </w:r>
      <w:r>
        <w:rPr>
          <w:rFonts w:cs="Times New Roman"/>
          <w:color w:val="002080"/>
          <w:szCs w:val="24"/>
        </w:rPr>
        <w:t>"   Тр</w:t>
      </w:r>
      <w:r>
        <w:rPr>
          <w:rFonts w:cs="Times New Roman"/>
          <w:color w:val="002080"/>
          <w:szCs w:val="24"/>
        </w:rPr>
        <w:t>ек: "</w:t>
      </w:r>
      <w:r>
        <w:rPr>
          <w:rFonts w:cs="Times New Roman"/>
          <w:szCs w:val="24"/>
        </w:rPr>
        <w:t xml:space="preserve"> &lt;&lt; edut[i].first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00145                  &lt;&lt; </w:t>
      </w:r>
      <w:r>
        <w:rPr>
          <w:rFonts w:cs="Times New Roman"/>
          <w:color w:val="002080"/>
          <w:szCs w:val="24"/>
        </w:rPr>
        <w:t>" | Будет через: "</w:t>
      </w:r>
      <w:r>
        <w:rPr>
          <w:rFonts w:cs="Times New Roman"/>
          <w:szCs w:val="24"/>
        </w:rPr>
        <w:t xml:space="preserve"> &lt;&lt; edut[i].second &lt;&lt; </w:t>
      </w:r>
      <w:r>
        <w:rPr>
          <w:rFonts w:cs="Times New Roman"/>
          <w:color w:val="002080"/>
          <w:szCs w:val="24"/>
        </w:rPr>
        <w:t>" дн.\n"</w:t>
      </w:r>
      <w:r>
        <w:rPr>
          <w:rFonts w:cs="Times New Roman"/>
          <w:szCs w:val="24"/>
        </w:rPr>
        <w:t>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>00146         }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>00147     }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>00148 }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00149 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00150 </w:t>
      </w:r>
      <w:r>
        <w:rPr>
          <w:rFonts w:cs="Times New Roman"/>
          <w:color w:val="800000"/>
          <w:szCs w:val="24"/>
        </w:rPr>
        <w:t>/**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00151 </w:t>
      </w:r>
      <w:r>
        <w:rPr>
          <w:rFonts w:cs="Times New Roman"/>
          <w:color w:val="800000"/>
          <w:szCs w:val="24"/>
        </w:rPr>
        <w:t xml:space="preserve"> * @brief Диалог добавления новой посылки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00152 </w:t>
      </w:r>
      <w:r>
        <w:rPr>
          <w:rFonts w:cs="Times New Roman"/>
          <w:color w:val="800000"/>
          <w:szCs w:val="24"/>
        </w:rPr>
        <w:t xml:space="preserve"> * @param h Ссылка на объект базы данных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00153 </w:t>
      </w:r>
      <w:r>
        <w:rPr>
          <w:rFonts w:cs="Times New Roman"/>
          <w:color w:val="800000"/>
          <w:szCs w:val="24"/>
        </w:rPr>
        <w:t xml:space="preserve"> */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00154 </w:t>
      </w:r>
      <w:r>
        <w:rPr>
          <w:rFonts w:cs="Times New Roman"/>
          <w:color w:val="604020"/>
          <w:szCs w:val="24"/>
        </w:rPr>
        <w:t>void</w:t>
      </w:r>
      <w:r>
        <w:rPr>
          <w:rFonts w:cs="Times New Roman"/>
          <w:szCs w:val="24"/>
        </w:rPr>
        <w:t xml:space="preserve"> dobavitPosylku(Holder&amp; h) {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00155     </w:t>
      </w:r>
      <w:r>
        <w:rPr>
          <w:rFonts w:cs="Times New Roman"/>
          <w:color w:val="604020"/>
          <w:szCs w:val="24"/>
        </w:rPr>
        <w:t>string</w:t>
      </w:r>
      <w:r>
        <w:rPr>
          <w:rFonts w:cs="Times New Roman"/>
          <w:szCs w:val="24"/>
        </w:rPr>
        <w:t xml:space="preserve"> treker, otpravitel, poluchatel;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00156     </w:t>
      </w:r>
      <w:r>
        <w:rPr>
          <w:rFonts w:cs="Times New Roman"/>
          <w:color w:val="604020"/>
          <w:szCs w:val="24"/>
        </w:rPr>
        <w:t>double</w:t>
      </w:r>
      <w:r>
        <w:rPr>
          <w:rFonts w:cs="Times New Roman"/>
          <w:szCs w:val="24"/>
        </w:rPr>
        <w:t xml:space="preserve"> ves;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00157     </w:t>
      </w:r>
      <w:r>
        <w:rPr>
          <w:rFonts w:cs="Times New Roman"/>
          <w:color w:val="604020"/>
          <w:szCs w:val="24"/>
        </w:rPr>
        <w:t>int</w:t>
      </w:r>
      <w:r>
        <w:rPr>
          <w:rFonts w:cs="Times New Roman"/>
          <w:szCs w:val="24"/>
        </w:rPr>
        <w:t xml:space="preserve"> otkuda, kuda;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00158     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00159     cout &lt;&lt; </w:t>
      </w:r>
      <w:r>
        <w:rPr>
          <w:rFonts w:cs="Times New Roman"/>
          <w:color w:val="002080"/>
          <w:szCs w:val="24"/>
        </w:rPr>
        <w:t>"Трек-номер: "</w:t>
      </w:r>
      <w:r>
        <w:rPr>
          <w:rFonts w:cs="Times New Roman"/>
          <w:szCs w:val="24"/>
        </w:rPr>
        <w:t>; cin &gt;&gt; treker;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00160     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00161     </w:t>
      </w:r>
      <w:r>
        <w:rPr>
          <w:rFonts w:cs="Times New Roman"/>
          <w:color w:val="008000"/>
          <w:szCs w:val="24"/>
        </w:rPr>
        <w:t>if</w:t>
      </w:r>
      <w:r>
        <w:rPr>
          <w:rFonts w:cs="Times New Roman"/>
          <w:szCs w:val="24"/>
        </w:rPr>
        <w:t xml:space="preserve"> (h.naytiPosylku(treker) != </w:t>
      </w:r>
      <w:r>
        <w:rPr>
          <w:rFonts w:cs="Times New Roman"/>
          <w:color w:val="008000"/>
          <w:szCs w:val="24"/>
        </w:rPr>
        <w:t>nullptr</w:t>
      </w:r>
      <w:r>
        <w:rPr>
          <w:rFonts w:cs="Times New Roman"/>
          <w:szCs w:val="24"/>
        </w:rPr>
        <w:t>) {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00162         cout &lt;&lt; </w:t>
      </w:r>
      <w:r>
        <w:rPr>
          <w:rFonts w:cs="Times New Roman"/>
          <w:color w:val="002080"/>
          <w:szCs w:val="24"/>
        </w:rPr>
        <w:t>"Посылка с таким трек-номером уже существует!\n"</w:t>
      </w:r>
      <w:r>
        <w:rPr>
          <w:rFonts w:cs="Times New Roman"/>
          <w:szCs w:val="24"/>
        </w:rPr>
        <w:t>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>00163         cin.ignore();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00164         </w:t>
      </w:r>
      <w:r>
        <w:rPr>
          <w:rFonts w:cs="Times New Roman"/>
          <w:color w:val="008000"/>
          <w:szCs w:val="24"/>
        </w:rPr>
        <w:t>return</w:t>
      </w:r>
      <w:r>
        <w:rPr>
          <w:rFonts w:cs="Times New Roman"/>
          <w:szCs w:val="24"/>
        </w:rPr>
        <w:t>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>00165     }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00166     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>00167     cin.ignore();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00168     cout &lt;&lt; </w:t>
      </w:r>
      <w:r>
        <w:rPr>
          <w:rFonts w:cs="Times New Roman"/>
          <w:color w:val="002080"/>
          <w:szCs w:val="24"/>
        </w:rPr>
        <w:t>"Отправитель (ФИО): "</w:t>
      </w:r>
      <w:r>
        <w:rPr>
          <w:rFonts w:cs="Times New Roman"/>
          <w:szCs w:val="24"/>
        </w:rPr>
        <w:t>; getline(cin, otpravitel);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00169     cout &lt;&lt; </w:t>
      </w:r>
      <w:r>
        <w:rPr>
          <w:rFonts w:cs="Times New Roman"/>
          <w:color w:val="002080"/>
          <w:szCs w:val="24"/>
        </w:rPr>
        <w:t>"Получатель (ФИО): "</w:t>
      </w:r>
      <w:r>
        <w:rPr>
          <w:rFonts w:cs="Times New Roman"/>
          <w:szCs w:val="24"/>
        </w:rPr>
        <w:t>; getline(cin, poluchatel);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00170     cout &lt;&lt; </w:t>
      </w:r>
      <w:r>
        <w:rPr>
          <w:rFonts w:cs="Times New Roman"/>
          <w:color w:val="002080"/>
          <w:szCs w:val="24"/>
        </w:rPr>
        <w:t>"Вес (кг): "</w:t>
      </w:r>
      <w:r>
        <w:rPr>
          <w:rFonts w:cs="Times New Roman"/>
          <w:szCs w:val="24"/>
        </w:rPr>
        <w:t>; cin &gt;&gt; ves;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00171     cout &lt;&lt; </w:t>
      </w:r>
      <w:r>
        <w:rPr>
          <w:rFonts w:cs="Times New Roman"/>
          <w:color w:val="002080"/>
          <w:szCs w:val="24"/>
        </w:rPr>
        <w:t>"ID отделения отправителя: "</w:t>
      </w:r>
      <w:r>
        <w:rPr>
          <w:rFonts w:cs="Times New Roman"/>
          <w:szCs w:val="24"/>
        </w:rPr>
        <w:t>; cin &gt;&gt; otkuda;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00172     cout &lt;&lt; </w:t>
      </w:r>
      <w:r>
        <w:rPr>
          <w:rFonts w:cs="Times New Roman"/>
          <w:color w:val="002080"/>
          <w:szCs w:val="24"/>
        </w:rPr>
        <w:t>"ID отделения получателя: "</w:t>
      </w:r>
      <w:r>
        <w:rPr>
          <w:rFonts w:cs="Times New Roman"/>
          <w:szCs w:val="24"/>
        </w:rPr>
        <w:t>; cin &gt;&gt; kuda;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00173     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00174     </w:t>
      </w:r>
      <w:r>
        <w:rPr>
          <w:rFonts w:cs="Times New Roman"/>
          <w:color w:val="008000"/>
          <w:szCs w:val="24"/>
        </w:rPr>
        <w:t>if</w:t>
      </w:r>
      <w:r>
        <w:rPr>
          <w:rFonts w:cs="Times New Roman"/>
          <w:szCs w:val="24"/>
        </w:rPr>
        <w:t xml:space="preserve"> (!h.proveritSuschestvuetOtdel(otkuda)) {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00175         </w:t>
      </w:r>
      <w:r>
        <w:rPr>
          <w:rFonts w:cs="Times New Roman"/>
          <w:color w:val="008000"/>
          <w:szCs w:val="24"/>
        </w:rPr>
        <w:t>return</w:t>
      </w:r>
      <w:r>
        <w:rPr>
          <w:rFonts w:cs="Times New Roman"/>
          <w:szCs w:val="24"/>
        </w:rPr>
        <w:t>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>00176     }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00177     </w:t>
      </w:r>
      <w:r>
        <w:rPr>
          <w:rFonts w:cs="Times New Roman"/>
          <w:color w:val="008000"/>
          <w:szCs w:val="24"/>
        </w:rPr>
        <w:t>if</w:t>
      </w:r>
      <w:r>
        <w:rPr>
          <w:rFonts w:cs="Times New Roman"/>
          <w:szCs w:val="24"/>
        </w:rPr>
        <w:t xml:space="preserve"> (!h.proveritSuschestvuetOtdel(kuda)) {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00178         </w:t>
      </w:r>
      <w:r>
        <w:rPr>
          <w:rFonts w:cs="Times New Roman"/>
          <w:color w:val="008000"/>
          <w:szCs w:val="24"/>
        </w:rPr>
        <w:t>return</w:t>
      </w:r>
      <w:r>
        <w:rPr>
          <w:rFonts w:cs="Times New Roman"/>
          <w:szCs w:val="24"/>
        </w:rPr>
        <w:t>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>00179     }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00180     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00181     </w:t>
      </w:r>
      <w:r>
        <w:rPr>
          <w:rFonts w:cs="Times New Roman"/>
          <w:color w:val="008000"/>
          <w:szCs w:val="24"/>
        </w:rPr>
        <w:t>if</w:t>
      </w:r>
      <w:r>
        <w:rPr>
          <w:rFonts w:cs="Times New Roman"/>
          <w:szCs w:val="24"/>
        </w:rPr>
        <w:t xml:space="preserve"> (otkuda == kuda) {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00182         cout &lt;&lt; </w:t>
      </w:r>
      <w:r>
        <w:rPr>
          <w:rFonts w:cs="Times New Roman"/>
          <w:color w:val="002080"/>
          <w:szCs w:val="24"/>
        </w:rPr>
        <w:t>"Ошибка: отделение отправител</w:t>
      </w:r>
      <w:r>
        <w:rPr>
          <w:rFonts w:cs="Times New Roman"/>
          <w:color w:val="002080"/>
          <w:szCs w:val="24"/>
        </w:rPr>
        <w:t>я и получателя не могут совпадать!\n"</w:t>
      </w:r>
      <w:r>
        <w:rPr>
          <w:rFonts w:cs="Times New Roman"/>
          <w:szCs w:val="24"/>
        </w:rPr>
        <w:t>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00183         </w:t>
      </w:r>
      <w:r>
        <w:rPr>
          <w:rFonts w:cs="Times New Roman"/>
          <w:color w:val="008000"/>
          <w:szCs w:val="24"/>
        </w:rPr>
        <w:t>return</w:t>
      </w:r>
      <w:r>
        <w:rPr>
          <w:rFonts w:cs="Times New Roman"/>
          <w:szCs w:val="24"/>
        </w:rPr>
        <w:t>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>00184     }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00185     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>00186     h.dobavitPosylku(Posylka(treker, otpravitel, poluchatel, ves, otkuda, kuda));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00187     cout &lt;&lt; </w:t>
      </w:r>
      <w:r>
        <w:rPr>
          <w:rFonts w:cs="Times New Roman"/>
          <w:color w:val="002080"/>
          <w:szCs w:val="24"/>
        </w:rPr>
        <w:t>"Посылка добавлена\n"</w:t>
      </w:r>
      <w:r>
        <w:rPr>
          <w:rFonts w:cs="Times New Roman"/>
          <w:szCs w:val="24"/>
        </w:rPr>
        <w:t>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>00188 }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00189 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00190 </w:t>
      </w:r>
      <w:r>
        <w:rPr>
          <w:rFonts w:cs="Times New Roman"/>
          <w:color w:val="800000"/>
          <w:szCs w:val="24"/>
        </w:rPr>
        <w:t>/**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00191 </w:t>
      </w:r>
      <w:r>
        <w:rPr>
          <w:rFonts w:cs="Times New Roman"/>
          <w:color w:val="800000"/>
          <w:szCs w:val="24"/>
        </w:rPr>
        <w:t xml:space="preserve"> * @brief По</w:t>
      </w:r>
      <w:r>
        <w:rPr>
          <w:rFonts w:cs="Times New Roman"/>
          <w:color w:val="800000"/>
          <w:szCs w:val="24"/>
        </w:rPr>
        <w:t>иск посылки по трек-номеру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00192 </w:t>
      </w:r>
      <w:r>
        <w:rPr>
          <w:rFonts w:cs="Times New Roman"/>
          <w:color w:val="800000"/>
          <w:szCs w:val="24"/>
        </w:rPr>
        <w:t xml:space="preserve"> * @param h Ссылка на объект базы данных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00193 </w:t>
      </w:r>
      <w:r>
        <w:rPr>
          <w:rFonts w:cs="Times New Roman"/>
          <w:color w:val="800000"/>
          <w:szCs w:val="24"/>
        </w:rPr>
        <w:t xml:space="preserve"> */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00194 </w:t>
      </w:r>
      <w:r>
        <w:rPr>
          <w:rFonts w:cs="Times New Roman"/>
          <w:color w:val="604020"/>
          <w:szCs w:val="24"/>
        </w:rPr>
        <w:t>void</w:t>
      </w:r>
      <w:r>
        <w:rPr>
          <w:rFonts w:cs="Times New Roman"/>
          <w:szCs w:val="24"/>
        </w:rPr>
        <w:t xml:space="preserve"> naytiPosylku(Holder&amp; h) {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00195     </w:t>
      </w:r>
      <w:r>
        <w:rPr>
          <w:rFonts w:cs="Times New Roman"/>
          <w:color w:val="604020"/>
          <w:szCs w:val="24"/>
        </w:rPr>
        <w:t>string</w:t>
      </w:r>
      <w:r>
        <w:rPr>
          <w:rFonts w:cs="Times New Roman"/>
          <w:szCs w:val="24"/>
        </w:rPr>
        <w:t xml:space="preserve"> treker;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00196     cout &lt;&lt; </w:t>
      </w:r>
      <w:r>
        <w:rPr>
          <w:rFonts w:cs="Times New Roman"/>
          <w:color w:val="002080"/>
          <w:szCs w:val="24"/>
        </w:rPr>
        <w:t>"Введите трек-номер: "</w:t>
      </w:r>
      <w:r>
        <w:rPr>
          <w:rFonts w:cs="Times New Roman"/>
          <w:szCs w:val="24"/>
        </w:rPr>
        <w:t>; cin &gt;&gt; treker;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00197     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>00198     Posylka* p = h.naytiPosylku(trek</w:t>
      </w:r>
      <w:r>
        <w:rPr>
          <w:rFonts w:cs="Times New Roman"/>
          <w:szCs w:val="24"/>
        </w:rPr>
        <w:t>er);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00199     </w:t>
      </w:r>
      <w:r>
        <w:rPr>
          <w:rFonts w:cs="Times New Roman"/>
          <w:color w:val="008000"/>
          <w:szCs w:val="24"/>
        </w:rPr>
        <w:t>if</w:t>
      </w:r>
      <w:r>
        <w:rPr>
          <w:rFonts w:cs="Times New Roman"/>
          <w:szCs w:val="24"/>
        </w:rPr>
        <w:t xml:space="preserve"> (p == </w:t>
      </w:r>
      <w:r>
        <w:rPr>
          <w:rFonts w:cs="Times New Roman"/>
          <w:color w:val="008000"/>
          <w:szCs w:val="24"/>
        </w:rPr>
        <w:t>nullptr</w:t>
      </w:r>
      <w:r>
        <w:rPr>
          <w:rFonts w:cs="Times New Roman"/>
          <w:szCs w:val="24"/>
        </w:rPr>
        <w:t>) {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00200         cout &lt;&lt; </w:t>
      </w:r>
      <w:r>
        <w:rPr>
          <w:rFonts w:cs="Times New Roman"/>
          <w:color w:val="002080"/>
          <w:szCs w:val="24"/>
        </w:rPr>
        <w:t>"Посылка не найдена\n"</w:t>
      </w:r>
      <w:r>
        <w:rPr>
          <w:rFonts w:cs="Times New Roman"/>
          <w:szCs w:val="24"/>
        </w:rPr>
        <w:t>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00201         </w:t>
      </w:r>
      <w:r>
        <w:rPr>
          <w:rFonts w:cs="Times New Roman"/>
          <w:color w:val="008000"/>
          <w:szCs w:val="24"/>
        </w:rPr>
        <w:t>return</w:t>
      </w:r>
      <w:r>
        <w:rPr>
          <w:rFonts w:cs="Times New Roman"/>
          <w:szCs w:val="24"/>
        </w:rPr>
        <w:t>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>00202     }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00203     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00204     cout &lt;&lt; </w:t>
      </w:r>
      <w:r>
        <w:rPr>
          <w:rFonts w:cs="Times New Roman"/>
          <w:color w:val="002080"/>
          <w:szCs w:val="24"/>
        </w:rPr>
        <w:t>"\n========================================\n"</w:t>
      </w:r>
      <w:r>
        <w:rPr>
          <w:rFonts w:cs="Times New Roman"/>
          <w:szCs w:val="24"/>
        </w:rPr>
        <w:t>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00205     cout &lt;&lt; </w:t>
      </w:r>
      <w:r>
        <w:rPr>
          <w:rFonts w:cs="Times New Roman"/>
          <w:color w:val="002080"/>
          <w:szCs w:val="24"/>
        </w:rPr>
        <w:t>"Трек-номер: "</w:t>
      </w:r>
      <w:r>
        <w:rPr>
          <w:rFonts w:cs="Times New Roman"/>
          <w:szCs w:val="24"/>
        </w:rPr>
        <w:t xml:space="preserve"> &lt;&lt; p-&gt;getTr() &lt;&lt; </w:t>
      </w:r>
      <w:r>
        <w:rPr>
          <w:rFonts w:cs="Times New Roman"/>
          <w:color w:val="002080"/>
          <w:szCs w:val="24"/>
        </w:rPr>
        <w:t>"\n"</w:t>
      </w:r>
      <w:r>
        <w:rPr>
          <w:rFonts w:cs="Times New Roman"/>
          <w:szCs w:val="24"/>
        </w:rPr>
        <w:t>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00206   </w:t>
      </w:r>
      <w:r>
        <w:rPr>
          <w:rFonts w:cs="Times New Roman"/>
          <w:szCs w:val="24"/>
        </w:rPr>
        <w:t xml:space="preserve">  cout &lt;&lt; </w:t>
      </w:r>
      <w:r>
        <w:rPr>
          <w:rFonts w:cs="Times New Roman"/>
          <w:color w:val="002080"/>
          <w:szCs w:val="24"/>
        </w:rPr>
        <w:t>"Отправитель: "</w:t>
      </w:r>
      <w:r>
        <w:rPr>
          <w:rFonts w:cs="Times New Roman"/>
          <w:szCs w:val="24"/>
        </w:rPr>
        <w:t xml:space="preserve"> &lt;&lt; p-&gt;getOtpr() &lt;&lt; </w:t>
      </w:r>
      <w:r>
        <w:rPr>
          <w:rFonts w:cs="Times New Roman"/>
          <w:color w:val="002080"/>
          <w:szCs w:val="24"/>
        </w:rPr>
        <w:t>"\n"</w:t>
      </w:r>
      <w:r>
        <w:rPr>
          <w:rFonts w:cs="Times New Roman"/>
          <w:szCs w:val="24"/>
        </w:rPr>
        <w:t>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00207     cout &lt;&lt; </w:t>
      </w:r>
      <w:r>
        <w:rPr>
          <w:rFonts w:cs="Times New Roman"/>
          <w:color w:val="002080"/>
          <w:szCs w:val="24"/>
        </w:rPr>
        <w:t>"Получатель: "</w:t>
      </w:r>
      <w:r>
        <w:rPr>
          <w:rFonts w:cs="Times New Roman"/>
          <w:szCs w:val="24"/>
        </w:rPr>
        <w:t xml:space="preserve"> &lt;&lt; p-&gt;getPol() &lt;&lt; </w:t>
      </w:r>
      <w:r>
        <w:rPr>
          <w:rFonts w:cs="Times New Roman"/>
          <w:color w:val="002080"/>
          <w:szCs w:val="24"/>
        </w:rPr>
        <w:t>"\n"</w:t>
      </w:r>
      <w:r>
        <w:rPr>
          <w:rFonts w:cs="Times New Roman"/>
          <w:szCs w:val="24"/>
        </w:rPr>
        <w:t>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00208     cout &lt;&lt; </w:t>
      </w:r>
      <w:r>
        <w:rPr>
          <w:rFonts w:cs="Times New Roman"/>
          <w:color w:val="002080"/>
          <w:szCs w:val="24"/>
        </w:rPr>
        <w:t>"Вес: "</w:t>
      </w:r>
      <w:r>
        <w:rPr>
          <w:rFonts w:cs="Times New Roman"/>
          <w:szCs w:val="24"/>
        </w:rPr>
        <w:t xml:space="preserve"> &lt;&lt; p-&gt;getVes() &lt;&lt; </w:t>
      </w:r>
      <w:r>
        <w:rPr>
          <w:rFonts w:cs="Times New Roman"/>
          <w:color w:val="002080"/>
          <w:szCs w:val="24"/>
        </w:rPr>
        <w:t>" кг\n"</w:t>
      </w:r>
      <w:r>
        <w:rPr>
          <w:rFonts w:cs="Times New Roman"/>
          <w:szCs w:val="24"/>
        </w:rPr>
        <w:t>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00209     cout &lt;&lt; </w:t>
      </w:r>
      <w:r>
        <w:rPr>
          <w:rFonts w:cs="Times New Roman"/>
          <w:color w:val="002080"/>
          <w:szCs w:val="24"/>
        </w:rPr>
        <w:t>"Откуда: отделение "</w:t>
      </w:r>
      <w:r>
        <w:rPr>
          <w:rFonts w:cs="Times New Roman"/>
          <w:szCs w:val="24"/>
        </w:rPr>
        <w:t xml:space="preserve"> &lt;&lt; p-&gt;getOtkuda() &lt;&lt; </w:t>
      </w:r>
      <w:r>
        <w:rPr>
          <w:rFonts w:cs="Times New Roman"/>
          <w:color w:val="002080"/>
          <w:szCs w:val="24"/>
        </w:rPr>
        <w:t>"\n"</w:t>
      </w:r>
      <w:r>
        <w:rPr>
          <w:rFonts w:cs="Times New Roman"/>
          <w:szCs w:val="24"/>
        </w:rPr>
        <w:t>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00210     cout &lt;&lt; </w:t>
      </w:r>
      <w:r>
        <w:rPr>
          <w:rFonts w:cs="Times New Roman"/>
          <w:color w:val="002080"/>
          <w:szCs w:val="24"/>
        </w:rPr>
        <w:t>"Куда: отде</w:t>
      </w:r>
      <w:r>
        <w:rPr>
          <w:rFonts w:cs="Times New Roman"/>
          <w:color w:val="002080"/>
          <w:szCs w:val="24"/>
        </w:rPr>
        <w:t>ление "</w:t>
      </w:r>
      <w:r>
        <w:rPr>
          <w:rFonts w:cs="Times New Roman"/>
          <w:szCs w:val="24"/>
        </w:rPr>
        <w:t xml:space="preserve"> &lt;&lt; p-&gt;getKuda() &lt;&lt; </w:t>
      </w:r>
      <w:r>
        <w:rPr>
          <w:rFonts w:cs="Times New Roman"/>
          <w:color w:val="002080"/>
          <w:szCs w:val="24"/>
        </w:rPr>
        <w:t>"\n"</w:t>
      </w:r>
      <w:r>
        <w:rPr>
          <w:rFonts w:cs="Times New Roman"/>
          <w:szCs w:val="24"/>
        </w:rPr>
        <w:t>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00211     cout &lt;&lt; </w:t>
      </w:r>
      <w:r>
        <w:rPr>
          <w:rFonts w:cs="Times New Roman"/>
          <w:color w:val="002080"/>
          <w:szCs w:val="24"/>
        </w:rPr>
        <w:t>"----------------------------------------\n"</w:t>
      </w:r>
      <w:r>
        <w:rPr>
          <w:rFonts w:cs="Times New Roman"/>
          <w:szCs w:val="24"/>
        </w:rPr>
        <w:t>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00212     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00213     </w:t>
      </w:r>
      <w:r>
        <w:rPr>
          <w:rFonts w:cs="Times New Roman"/>
          <w:color w:val="008000"/>
          <w:szCs w:val="24"/>
        </w:rPr>
        <w:t>if</w:t>
      </w:r>
      <w:r>
        <w:rPr>
          <w:rFonts w:cs="Times New Roman"/>
          <w:szCs w:val="24"/>
        </w:rPr>
        <w:t xml:space="preserve"> (p-&gt;getGde() == p-&gt;getKuda()) {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00214         cout &lt;&lt; </w:t>
      </w:r>
      <w:r>
        <w:rPr>
          <w:rFonts w:cs="Times New Roman"/>
          <w:color w:val="002080"/>
          <w:szCs w:val="24"/>
        </w:rPr>
        <w:t>"СТАТУС: ДОСТАВЛЕНА\n"</w:t>
      </w:r>
      <w:r>
        <w:rPr>
          <w:rFonts w:cs="Times New Roman"/>
          <w:szCs w:val="24"/>
        </w:rPr>
        <w:t>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00215         cout &lt;&lt; </w:t>
      </w:r>
      <w:r>
        <w:rPr>
          <w:rFonts w:cs="Times New Roman"/>
          <w:color w:val="002080"/>
          <w:szCs w:val="24"/>
        </w:rPr>
        <w:t>"Находится в отделении "</w:t>
      </w:r>
      <w:r>
        <w:rPr>
          <w:rFonts w:cs="Times New Roman"/>
          <w:szCs w:val="24"/>
        </w:rPr>
        <w:t xml:space="preserve"> &lt;&lt; p-&gt;getG</w:t>
      </w:r>
      <w:r>
        <w:rPr>
          <w:rFonts w:cs="Times New Roman"/>
          <w:szCs w:val="24"/>
        </w:rPr>
        <w:t xml:space="preserve">de() &lt;&lt; </w:t>
      </w:r>
      <w:r>
        <w:rPr>
          <w:rFonts w:cs="Times New Roman"/>
          <w:color w:val="002080"/>
          <w:szCs w:val="24"/>
        </w:rPr>
        <w:t>"\n"</w:t>
      </w:r>
      <w:r>
        <w:rPr>
          <w:rFonts w:cs="Times New Roman"/>
          <w:szCs w:val="24"/>
        </w:rPr>
        <w:t>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00216     } </w:t>
      </w:r>
      <w:r>
        <w:rPr>
          <w:rFonts w:cs="Times New Roman"/>
          <w:color w:val="008000"/>
          <w:szCs w:val="24"/>
        </w:rPr>
        <w:t>else</w:t>
      </w:r>
      <w:r>
        <w:rPr>
          <w:rFonts w:cs="Times New Roman"/>
          <w:szCs w:val="24"/>
        </w:rPr>
        <w:t xml:space="preserve"> </w:t>
      </w:r>
      <w:r>
        <w:rPr>
          <w:rFonts w:cs="Times New Roman"/>
          <w:color w:val="008000"/>
          <w:szCs w:val="24"/>
        </w:rPr>
        <w:t>if</w:t>
      </w:r>
      <w:r>
        <w:rPr>
          <w:rFonts w:cs="Times New Roman"/>
          <w:szCs w:val="24"/>
        </w:rPr>
        <w:t xml:space="preserve"> (p-&gt;getDney() &gt; 0) {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00217         cout &lt;&lt; </w:t>
      </w:r>
      <w:r>
        <w:rPr>
          <w:rFonts w:cs="Times New Roman"/>
          <w:color w:val="002080"/>
          <w:szCs w:val="24"/>
        </w:rPr>
        <w:t>"СТАТУС: В ПУТИ\n"</w:t>
      </w:r>
      <w:r>
        <w:rPr>
          <w:rFonts w:cs="Times New Roman"/>
          <w:szCs w:val="24"/>
        </w:rPr>
        <w:t>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00218         cout &lt;&lt; </w:t>
      </w:r>
      <w:r>
        <w:rPr>
          <w:rFonts w:cs="Times New Roman"/>
          <w:color w:val="002080"/>
          <w:szCs w:val="24"/>
        </w:rPr>
        <w:t>"ОСТАЛОСЬ ДНЕЙ: "</w:t>
      </w:r>
      <w:r>
        <w:rPr>
          <w:rFonts w:cs="Times New Roman"/>
          <w:szCs w:val="24"/>
        </w:rPr>
        <w:t xml:space="preserve"> &lt;&lt; p-&gt;getDney() &lt;&lt; </w:t>
      </w:r>
      <w:r>
        <w:rPr>
          <w:rFonts w:cs="Times New Roman"/>
          <w:color w:val="002080"/>
          <w:szCs w:val="24"/>
        </w:rPr>
        <w:t>"\n"</w:t>
      </w:r>
      <w:r>
        <w:rPr>
          <w:rFonts w:cs="Times New Roman"/>
          <w:szCs w:val="24"/>
        </w:rPr>
        <w:t>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00219         cout &lt;&lt; </w:t>
      </w:r>
      <w:r>
        <w:rPr>
          <w:rFonts w:cs="Times New Roman"/>
          <w:color w:val="002080"/>
          <w:szCs w:val="24"/>
        </w:rPr>
        <w:t>"Сейчас находится между отделениями "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00220              &lt;&lt; p-&gt;getGde() &lt;&lt; </w:t>
      </w:r>
      <w:r>
        <w:rPr>
          <w:rFonts w:cs="Times New Roman"/>
          <w:color w:val="002080"/>
          <w:szCs w:val="24"/>
        </w:rPr>
        <w:t>" и "</w:t>
      </w:r>
      <w:r>
        <w:rPr>
          <w:rFonts w:cs="Times New Roman"/>
          <w:szCs w:val="24"/>
        </w:rPr>
        <w:t xml:space="preserve"> &lt;&lt; p-&gt;getKuda() &lt;&lt; </w:t>
      </w:r>
      <w:r>
        <w:rPr>
          <w:rFonts w:cs="Times New Roman"/>
          <w:color w:val="002080"/>
          <w:szCs w:val="24"/>
        </w:rPr>
        <w:t>"\n"</w:t>
      </w:r>
      <w:r>
        <w:rPr>
          <w:rFonts w:cs="Times New Roman"/>
          <w:szCs w:val="24"/>
        </w:rPr>
        <w:t>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00221     } </w:t>
      </w:r>
      <w:r>
        <w:rPr>
          <w:rFonts w:cs="Times New Roman"/>
          <w:color w:val="008000"/>
          <w:szCs w:val="24"/>
        </w:rPr>
        <w:t>else</w:t>
      </w:r>
      <w:r>
        <w:rPr>
          <w:rFonts w:cs="Times New Roman"/>
          <w:szCs w:val="24"/>
        </w:rPr>
        <w:t xml:space="preserve"> {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00222         cout &lt;&lt; </w:t>
      </w:r>
      <w:r>
        <w:rPr>
          <w:rFonts w:cs="Times New Roman"/>
          <w:color w:val="002080"/>
          <w:szCs w:val="24"/>
        </w:rPr>
        <w:t>"СТАТУС: ОЖИДАЕТ ОТПРАВКИ\n"</w:t>
      </w:r>
      <w:r>
        <w:rPr>
          <w:rFonts w:cs="Times New Roman"/>
          <w:szCs w:val="24"/>
        </w:rPr>
        <w:t>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00223         cout &lt;&lt; </w:t>
      </w:r>
      <w:r>
        <w:rPr>
          <w:rFonts w:cs="Times New Roman"/>
          <w:color w:val="002080"/>
          <w:szCs w:val="24"/>
        </w:rPr>
        <w:t>"Находится в отделении "</w:t>
      </w:r>
      <w:r>
        <w:rPr>
          <w:rFonts w:cs="Times New Roman"/>
          <w:szCs w:val="24"/>
        </w:rPr>
        <w:t xml:space="preserve"> &lt;&lt; p-&gt;getGde() &lt;&lt; </w:t>
      </w:r>
      <w:r>
        <w:rPr>
          <w:rFonts w:cs="Times New Roman"/>
          <w:color w:val="002080"/>
          <w:szCs w:val="24"/>
        </w:rPr>
        <w:t>"\n"</w:t>
      </w:r>
      <w:r>
        <w:rPr>
          <w:rFonts w:cs="Times New Roman"/>
          <w:szCs w:val="24"/>
        </w:rPr>
        <w:t>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00224         cout &lt;&lt; </w:t>
      </w:r>
      <w:r>
        <w:rPr>
          <w:rFonts w:cs="Times New Roman"/>
          <w:color w:val="002080"/>
          <w:szCs w:val="24"/>
        </w:rPr>
        <w:t>"Ещё не отправлена. Пром</w:t>
      </w:r>
      <w:r>
        <w:rPr>
          <w:rFonts w:cs="Times New Roman"/>
          <w:color w:val="002080"/>
          <w:szCs w:val="24"/>
        </w:rPr>
        <w:t>атайте время чтобы отправить.\n"</w:t>
      </w:r>
      <w:r>
        <w:rPr>
          <w:rFonts w:cs="Times New Roman"/>
          <w:szCs w:val="24"/>
        </w:rPr>
        <w:t>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>00225     }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00226     cout &lt;&lt; </w:t>
      </w:r>
      <w:r>
        <w:rPr>
          <w:rFonts w:cs="Times New Roman"/>
          <w:color w:val="002080"/>
          <w:szCs w:val="24"/>
        </w:rPr>
        <w:t>"========================================\n"</w:t>
      </w:r>
      <w:r>
        <w:rPr>
          <w:rFonts w:cs="Times New Roman"/>
          <w:szCs w:val="24"/>
        </w:rPr>
        <w:t>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>00227 }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00228 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00229 </w:t>
      </w:r>
      <w:r>
        <w:rPr>
          <w:rFonts w:cs="Times New Roman"/>
          <w:color w:val="800000"/>
          <w:szCs w:val="24"/>
        </w:rPr>
        <w:t>/**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00230 </w:t>
      </w:r>
      <w:r>
        <w:rPr>
          <w:rFonts w:cs="Times New Roman"/>
          <w:color w:val="800000"/>
          <w:szCs w:val="24"/>
        </w:rPr>
        <w:t xml:space="preserve"> * @brief Диалог выдачи посылки получателю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00231 </w:t>
      </w:r>
      <w:r>
        <w:rPr>
          <w:rFonts w:cs="Times New Roman"/>
          <w:color w:val="800000"/>
          <w:szCs w:val="24"/>
        </w:rPr>
        <w:t xml:space="preserve"> * @param h Ссылка на объект базы данных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00232 </w:t>
      </w:r>
      <w:r>
        <w:rPr>
          <w:rFonts w:cs="Times New Roman"/>
          <w:color w:val="800000"/>
          <w:szCs w:val="24"/>
        </w:rPr>
        <w:t xml:space="preserve"> */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00233 </w:t>
      </w:r>
      <w:r>
        <w:rPr>
          <w:rFonts w:cs="Times New Roman"/>
          <w:color w:val="604020"/>
          <w:szCs w:val="24"/>
        </w:rPr>
        <w:t>void</w:t>
      </w:r>
      <w:r>
        <w:rPr>
          <w:rFonts w:cs="Times New Roman"/>
          <w:szCs w:val="24"/>
        </w:rPr>
        <w:t xml:space="preserve"> vyda</w:t>
      </w:r>
      <w:r>
        <w:rPr>
          <w:rFonts w:cs="Times New Roman"/>
          <w:szCs w:val="24"/>
        </w:rPr>
        <w:t>tPosylku(Holder&amp; h) {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00234     </w:t>
      </w:r>
      <w:r>
        <w:rPr>
          <w:rFonts w:cs="Times New Roman"/>
          <w:color w:val="604020"/>
          <w:szCs w:val="24"/>
        </w:rPr>
        <w:t>string</w:t>
      </w:r>
      <w:r>
        <w:rPr>
          <w:rFonts w:cs="Times New Roman"/>
          <w:szCs w:val="24"/>
        </w:rPr>
        <w:t xml:space="preserve"> treker, fio;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00235     cout &lt;&lt; </w:t>
      </w:r>
      <w:r>
        <w:rPr>
          <w:rFonts w:cs="Times New Roman"/>
          <w:color w:val="002080"/>
          <w:szCs w:val="24"/>
        </w:rPr>
        <w:t>"Трек-номер: "</w:t>
      </w:r>
      <w:r>
        <w:rPr>
          <w:rFonts w:cs="Times New Roman"/>
          <w:szCs w:val="24"/>
        </w:rPr>
        <w:t>; cin &gt;&gt; treker;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>00236     cin.ignore();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00237     cout &lt;&lt; </w:t>
      </w:r>
      <w:r>
        <w:rPr>
          <w:rFonts w:cs="Times New Roman"/>
          <w:color w:val="002080"/>
          <w:szCs w:val="24"/>
        </w:rPr>
        <w:t>"ФИО получателя: "</w:t>
      </w:r>
      <w:r>
        <w:rPr>
          <w:rFonts w:cs="Times New Roman"/>
          <w:szCs w:val="24"/>
        </w:rPr>
        <w:t>; getline(cin, fio);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00238     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00239     </w:t>
      </w:r>
      <w:r>
        <w:rPr>
          <w:rFonts w:cs="Times New Roman"/>
          <w:color w:val="008000"/>
          <w:szCs w:val="24"/>
        </w:rPr>
        <w:t>if</w:t>
      </w:r>
      <w:r>
        <w:rPr>
          <w:rFonts w:cs="Times New Roman"/>
          <w:szCs w:val="24"/>
        </w:rPr>
        <w:t xml:space="preserve"> (h.vydat(treker, fio)) {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00240         cout &lt;&lt; </w:t>
      </w:r>
      <w:r>
        <w:rPr>
          <w:rFonts w:cs="Times New Roman"/>
          <w:color w:val="002080"/>
          <w:szCs w:val="24"/>
        </w:rPr>
        <w:t>"По</w:t>
      </w:r>
      <w:r>
        <w:rPr>
          <w:rFonts w:cs="Times New Roman"/>
          <w:color w:val="002080"/>
          <w:szCs w:val="24"/>
        </w:rPr>
        <w:t>сылка выдана получателю!\n"</w:t>
      </w:r>
      <w:r>
        <w:rPr>
          <w:rFonts w:cs="Times New Roman"/>
          <w:szCs w:val="24"/>
        </w:rPr>
        <w:t>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00241     } </w:t>
      </w:r>
      <w:r>
        <w:rPr>
          <w:rFonts w:cs="Times New Roman"/>
          <w:color w:val="008000"/>
          <w:szCs w:val="24"/>
        </w:rPr>
        <w:t>else</w:t>
      </w:r>
      <w:r>
        <w:rPr>
          <w:rFonts w:cs="Times New Roman"/>
          <w:szCs w:val="24"/>
        </w:rPr>
        <w:t xml:space="preserve"> {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00242         cout &lt;&lt; </w:t>
      </w:r>
      <w:r>
        <w:rPr>
          <w:rFonts w:cs="Times New Roman"/>
          <w:color w:val="002080"/>
          <w:szCs w:val="24"/>
        </w:rPr>
        <w:t>"Ошибка выдачи. Проверьте:\n"</w:t>
      </w:r>
      <w:r>
        <w:rPr>
          <w:rFonts w:cs="Times New Roman"/>
          <w:szCs w:val="24"/>
        </w:rPr>
        <w:t>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00243         cout &lt;&lt; </w:t>
      </w:r>
      <w:r>
        <w:rPr>
          <w:rFonts w:cs="Times New Roman"/>
          <w:color w:val="002080"/>
          <w:szCs w:val="24"/>
        </w:rPr>
        <w:t>"  - правильность трек-номера\n"</w:t>
      </w:r>
      <w:r>
        <w:rPr>
          <w:rFonts w:cs="Times New Roman"/>
          <w:szCs w:val="24"/>
        </w:rPr>
        <w:t>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00244         cout &lt;&lt; </w:t>
      </w:r>
      <w:r>
        <w:rPr>
          <w:rFonts w:cs="Times New Roman"/>
          <w:color w:val="002080"/>
          <w:szCs w:val="24"/>
        </w:rPr>
        <w:t>"  - совпадение ФИО получателя\n"</w:t>
      </w:r>
      <w:r>
        <w:rPr>
          <w:rFonts w:cs="Times New Roman"/>
          <w:szCs w:val="24"/>
        </w:rPr>
        <w:t>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00245         cout &lt;&lt; </w:t>
      </w:r>
      <w:r>
        <w:rPr>
          <w:rFonts w:cs="Times New Roman"/>
          <w:color w:val="002080"/>
          <w:szCs w:val="24"/>
        </w:rPr>
        <w:t xml:space="preserve">"  - посылка должна </w:t>
      </w:r>
      <w:r>
        <w:rPr>
          <w:rFonts w:cs="Times New Roman"/>
          <w:color w:val="002080"/>
          <w:szCs w:val="24"/>
        </w:rPr>
        <w:t>быть доставлена в отделение\n"</w:t>
      </w:r>
      <w:r>
        <w:rPr>
          <w:rFonts w:cs="Times New Roman"/>
          <w:szCs w:val="24"/>
        </w:rPr>
        <w:t>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>00246     }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>00247 }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00248 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00249 </w:t>
      </w:r>
      <w:r>
        <w:rPr>
          <w:rFonts w:cs="Times New Roman"/>
          <w:color w:val="800000"/>
          <w:szCs w:val="24"/>
        </w:rPr>
        <w:t>/**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00250 </w:t>
      </w:r>
      <w:r>
        <w:rPr>
          <w:rFonts w:cs="Times New Roman"/>
          <w:color w:val="800000"/>
          <w:szCs w:val="24"/>
        </w:rPr>
        <w:t xml:space="preserve"> * @brief Прокрутка времени вперёд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00251 </w:t>
      </w:r>
      <w:r>
        <w:rPr>
          <w:rFonts w:cs="Times New Roman"/>
          <w:color w:val="800000"/>
          <w:szCs w:val="24"/>
        </w:rPr>
        <w:t xml:space="preserve"> * @param h Ссылка на объект базы данных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00252 </w:t>
      </w:r>
      <w:r>
        <w:rPr>
          <w:rFonts w:cs="Times New Roman"/>
          <w:color w:val="800000"/>
          <w:szCs w:val="24"/>
        </w:rPr>
        <w:t xml:space="preserve"> */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00253 </w:t>
      </w:r>
      <w:r>
        <w:rPr>
          <w:rFonts w:cs="Times New Roman"/>
          <w:color w:val="604020"/>
          <w:szCs w:val="24"/>
        </w:rPr>
        <w:t>void</w:t>
      </w:r>
      <w:r>
        <w:rPr>
          <w:rFonts w:cs="Times New Roman"/>
          <w:szCs w:val="24"/>
        </w:rPr>
        <w:t xml:space="preserve"> prokrutka(Holder&amp; h) {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00254     </w:t>
      </w:r>
      <w:r>
        <w:rPr>
          <w:rFonts w:cs="Times New Roman"/>
          <w:color w:val="604020"/>
          <w:szCs w:val="24"/>
        </w:rPr>
        <w:t>int</w:t>
      </w:r>
      <w:r>
        <w:rPr>
          <w:rFonts w:cs="Times New Roman"/>
          <w:szCs w:val="24"/>
        </w:rPr>
        <w:t xml:space="preserve"> dni;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00255     cout &lt;&lt; </w:t>
      </w:r>
      <w:r>
        <w:rPr>
          <w:rFonts w:cs="Times New Roman"/>
          <w:color w:val="002080"/>
          <w:szCs w:val="24"/>
        </w:rPr>
        <w:t>"На сколько дней п</w:t>
      </w:r>
      <w:r>
        <w:rPr>
          <w:rFonts w:cs="Times New Roman"/>
          <w:color w:val="002080"/>
          <w:szCs w:val="24"/>
        </w:rPr>
        <w:t>роматываем время? "</w:t>
      </w:r>
      <w:r>
        <w:rPr>
          <w:rFonts w:cs="Times New Roman"/>
          <w:szCs w:val="24"/>
        </w:rPr>
        <w:t>; cin &gt;&gt; dni;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00256     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00257     </w:t>
      </w:r>
      <w:r>
        <w:rPr>
          <w:rFonts w:cs="Times New Roman"/>
          <w:color w:val="008000"/>
          <w:szCs w:val="24"/>
        </w:rPr>
        <w:t>if</w:t>
      </w:r>
      <w:r>
        <w:rPr>
          <w:rFonts w:cs="Times New Roman"/>
          <w:szCs w:val="24"/>
        </w:rPr>
        <w:t xml:space="preserve"> (dni &lt;= 0) {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00258         cout &lt;&lt; </w:t>
      </w:r>
      <w:r>
        <w:rPr>
          <w:rFonts w:cs="Times New Roman"/>
          <w:color w:val="002080"/>
          <w:szCs w:val="24"/>
        </w:rPr>
        <w:t>"Введите положительное число\n"</w:t>
      </w:r>
      <w:r>
        <w:rPr>
          <w:rFonts w:cs="Times New Roman"/>
          <w:szCs w:val="24"/>
        </w:rPr>
        <w:t>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00259         </w:t>
      </w:r>
      <w:r>
        <w:rPr>
          <w:rFonts w:cs="Times New Roman"/>
          <w:color w:val="008000"/>
          <w:szCs w:val="24"/>
        </w:rPr>
        <w:t>return</w:t>
      </w:r>
      <w:r>
        <w:rPr>
          <w:rFonts w:cs="Times New Roman"/>
          <w:szCs w:val="24"/>
        </w:rPr>
        <w:t>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>00260     }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00261     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>00262     h.proknutVremya(dni, SKOROST);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00263     cout &lt;&lt; </w:t>
      </w:r>
      <w:r>
        <w:rPr>
          <w:rFonts w:cs="Times New Roman"/>
          <w:color w:val="002080"/>
          <w:szCs w:val="24"/>
        </w:rPr>
        <w:t>"\nПрошло "</w:t>
      </w:r>
      <w:r>
        <w:rPr>
          <w:rFonts w:cs="Times New Roman"/>
          <w:szCs w:val="24"/>
        </w:rPr>
        <w:t xml:space="preserve"> &lt;&lt; dni &lt;&lt; </w:t>
      </w:r>
      <w:r>
        <w:rPr>
          <w:rFonts w:cs="Times New Roman"/>
          <w:color w:val="002080"/>
          <w:szCs w:val="24"/>
        </w:rPr>
        <w:t>" дне</w:t>
      </w:r>
      <w:r>
        <w:rPr>
          <w:rFonts w:cs="Times New Roman"/>
          <w:color w:val="002080"/>
          <w:szCs w:val="24"/>
        </w:rPr>
        <w:t>й\n"</w:t>
      </w:r>
      <w:r>
        <w:rPr>
          <w:rFonts w:cs="Times New Roman"/>
          <w:szCs w:val="24"/>
        </w:rPr>
        <w:t>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>00264 }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00265 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00266 </w:t>
      </w:r>
      <w:r>
        <w:rPr>
          <w:rFonts w:cs="Times New Roman"/>
          <w:color w:val="800000"/>
          <w:szCs w:val="24"/>
        </w:rPr>
        <w:t>/**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00267 </w:t>
      </w:r>
      <w:r>
        <w:rPr>
          <w:rFonts w:cs="Times New Roman"/>
          <w:color w:val="800000"/>
          <w:szCs w:val="24"/>
        </w:rPr>
        <w:t xml:space="preserve"> * @brief Главная функция программы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00268 </w:t>
      </w:r>
      <w:r>
        <w:rPr>
          <w:rFonts w:cs="Times New Roman"/>
          <w:color w:val="800000"/>
          <w:szCs w:val="24"/>
        </w:rPr>
        <w:t xml:space="preserve"> * @return 0 при успешном завершении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00269 </w:t>
      </w:r>
      <w:r>
        <w:rPr>
          <w:rFonts w:cs="Times New Roman"/>
          <w:color w:val="800000"/>
          <w:szCs w:val="24"/>
        </w:rPr>
        <w:t xml:space="preserve"> */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00270 </w:t>
      </w:r>
      <w:r>
        <w:rPr>
          <w:rFonts w:cs="Times New Roman"/>
          <w:color w:val="604020"/>
          <w:szCs w:val="24"/>
        </w:rPr>
        <w:t>int</w:t>
      </w:r>
      <w:r>
        <w:rPr>
          <w:rFonts w:cs="Times New Roman"/>
          <w:szCs w:val="24"/>
        </w:rPr>
        <w:t xml:space="preserve"> main() {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>00271     sozdatPapku(</w:t>
      </w:r>
      <w:r>
        <w:rPr>
          <w:rFonts w:cs="Times New Roman"/>
          <w:color w:val="002080"/>
          <w:szCs w:val="24"/>
        </w:rPr>
        <w:t>"data"</w:t>
      </w:r>
      <w:r>
        <w:rPr>
          <w:rFonts w:cs="Times New Roman"/>
          <w:szCs w:val="24"/>
        </w:rPr>
        <w:t>);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00272     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>00273     ofstream(</w:t>
      </w:r>
      <w:r>
        <w:rPr>
          <w:rFonts w:cs="Times New Roman"/>
          <w:color w:val="002080"/>
          <w:szCs w:val="24"/>
        </w:rPr>
        <w:t>"data/offices.txt"</w:t>
      </w:r>
      <w:r>
        <w:rPr>
          <w:rFonts w:cs="Times New Roman"/>
          <w:szCs w:val="24"/>
        </w:rPr>
        <w:t>, ios::app);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>00274     ofstream(</w:t>
      </w:r>
      <w:r>
        <w:rPr>
          <w:rFonts w:cs="Times New Roman"/>
          <w:color w:val="002080"/>
          <w:szCs w:val="24"/>
        </w:rPr>
        <w:t>"parcels.txt"</w:t>
      </w:r>
      <w:r>
        <w:rPr>
          <w:rFonts w:cs="Times New Roman"/>
          <w:szCs w:val="24"/>
        </w:rPr>
        <w:t>, ios::app);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00275     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>00276     Holder h;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00277     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00278     cout &lt;&lt; </w:t>
      </w:r>
      <w:r>
        <w:rPr>
          <w:rFonts w:cs="Times New Roman"/>
          <w:color w:val="002080"/>
          <w:szCs w:val="24"/>
        </w:rPr>
        <w:t>"Загрузка данных...\n"</w:t>
      </w:r>
      <w:r>
        <w:rPr>
          <w:rFonts w:cs="Times New Roman"/>
          <w:szCs w:val="24"/>
        </w:rPr>
        <w:t>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>00279     h.zagruzit(</w:t>
      </w:r>
      <w:r>
        <w:rPr>
          <w:rFonts w:cs="Times New Roman"/>
          <w:color w:val="002080"/>
          <w:szCs w:val="24"/>
        </w:rPr>
        <w:t>"data/offices.txt"</w:t>
      </w:r>
      <w:r>
        <w:rPr>
          <w:rFonts w:cs="Times New Roman"/>
          <w:szCs w:val="24"/>
        </w:rPr>
        <w:t>);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00280     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00281     </w:t>
      </w:r>
      <w:r>
        <w:rPr>
          <w:rFonts w:cs="Times New Roman"/>
          <w:color w:val="604020"/>
          <w:szCs w:val="24"/>
        </w:rPr>
        <w:t>int</w:t>
      </w:r>
      <w:r>
        <w:rPr>
          <w:rFonts w:cs="Times New Roman"/>
          <w:szCs w:val="24"/>
        </w:rPr>
        <w:t xml:space="preserve"> vibor;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00282     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00283     </w:t>
      </w:r>
      <w:r>
        <w:rPr>
          <w:rFonts w:cs="Times New Roman"/>
          <w:color w:val="008000"/>
          <w:szCs w:val="24"/>
        </w:rPr>
        <w:t>do</w:t>
      </w:r>
      <w:r>
        <w:rPr>
          <w:rFonts w:cs="Times New Roman"/>
          <w:szCs w:val="24"/>
        </w:rPr>
        <w:t xml:space="preserve"> {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>00284         pokazatMenu();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>00285         cin &gt;&gt; vibor;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00286         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00287         </w:t>
      </w:r>
      <w:r>
        <w:rPr>
          <w:rFonts w:cs="Times New Roman"/>
          <w:color w:val="008000"/>
          <w:szCs w:val="24"/>
        </w:rPr>
        <w:t>if</w:t>
      </w:r>
      <w:r>
        <w:rPr>
          <w:rFonts w:cs="Times New Roman"/>
          <w:szCs w:val="24"/>
        </w:rPr>
        <w:t xml:space="preserve"> (cin.fail()) {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>00288             cin.clear();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00289             cin.ignore(999, </w:t>
      </w:r>
      <w:r>
        <w:rPr>
          <w:rFonts w:cs="Times New Roman"/>
          <w:color w:val="008080"/>
          <w:szCs w:val="24"/>
        </w:rPr>
        <w:t>'\n'</w:t>
      </w:r>
      <w:r>
        <w:rPr>
          <w:rFonts w:cs="Times New Roman"/>
          <w:szCs w:val="24"/>
        </w:rPr>
        <w:t>);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00290             cout &lt;&lt; </w:t>
      </w:r>
      <w:r>
        <w:rPr>
          <w:rFonts w:cs="Times New Roman"/>
          <w:color w:val="002080"/>
          <w:szCs w:val="24"/>
        </w:rPr>
        <w:t>"Ошибка: введите число\n"</w:t>
      </w:r>
      <w:r>
        <w:rPr>
          <w:rFonts w:cs="Times New Roman"/>
          <w:szCs w:val="24"/>
        </w:rPr>
        <w:t>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00291             </w:t>
      </w:r>
      <w:r>
        <w:rPr>
          <w:rFonts w:cs="Times New Roman"/>
          <w:color w:val="008000"/>
          <w:szCs w:val="24"/>
        </w:rPr>
        <w:t>continue</w:t>
      </w:r>
      <w:r>
        <w:rPr>
          <w:rFonts w:cs="Times New Roman"/>
          <w:szCs w:val="24"/>
        </w:rPr>
        <w:t>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>00292         }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00293       </w:t>
      </w:r>
      <w:r>
        <w:rPr>
          <w:rFonts w:cs="Times New Roman"/>
          <w:szCs w:val="24"/>
        </w:rPr>
        <w:t xml:space="preserve">  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00294         </w:t>
      </w:r>
      <w:r>
        <w:rPr>
          <w:rFonts w:cs="Times New Roman"/>
          <w:color w:val="008000"/>
          <w:szCs w:val="24"/>
        </w:rPr>
        <w:t>switch</w:t>
      </w:r>
      <w:r>
        <w:rPr>
          <w:rFonts w:cs="Times New Roman"/>
          <w:szCs w:val="24"/>
        </w:rPr>
        <w:t>(vibor) {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00295             </w:t>
      </w:r>
      <w:r>
        <w:rPr>
          <w:rFonts w:cs="Times New Roman"/>
          <w:color w:val="008000"/>
          <w:szCs w:val="24"/>
        </w:rPr>
        <w:t>case</w:t>
      </w:r>
      <w:r>
        <w:rPr>
          <w:rFonts w:cs="Times New Roman"/>
          <w:szCs w:val="24"/>
        </w:rPr>
        <w:t xml:space="preserve"> 1: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>00296                 dobavitOtdel(h);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00297                 </w:t>
      </w:r>
      <w:r>
        <w:rPr>
          <w:rFonts w:cs="Times New Roman"/>
          <w:color w:val="008000"/>
          <w:szCs w:val="24"/>
        </w:rPr>
        <w:t>break</w:t>
      </w:r>
      <w:r>
        <w:rPr>
          <w:rFonts w:cs="Times New Roman"/>
          <w:szCs w:val="24"/>
        </w:rPr>
        <w:t>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00298             </w:t>
      </w:r>
      <w:r>
        <w:rPr>
          <w:rFonts w:cs="Times New Roman"/>
          <w:color w:val="008000"/>
          <w:szCs w:val="24"/>
        </w:rPr>
        <w:t>case</w:t>
      </w:r>
      <w:r>
        <w:rPr>
          <w:rFonts w:cs="Times New Roman"/>
          <w:szCs w:val="24"/>
        </w:rPr>
        <w:t xml:space="preserve"> 2: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>00299                 udalitOtdel(h);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00300                 </w:t>
      </w:r>
      <w:r>
        <w:rPr>
          <w:rFonts w:cs="Times New Roman"/>
          <w:color w:val="008000"/>
          <w:szCs w:val="24"/>
        </w:rPr>
        <w:t>break</w:t>
      </w:r>
      <w:r>
        <w:rPr>
          <w:rFonts w:cs="Times New Roman"/>
          <w:szCs w:val="24"/>
        </w:rPr>
        <w:t>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00301             </w:t>
      </w:r>
      <w:r>
        <w:rPr>
          <w:rFonts w:cs="Times New Roman"/>
          <w:color w:val="008000"/>
          <w:szCs w:val="24"/>
        </w:rPr>
        <w:t>case</w:t>
      </w:r>
      <w:r>
        <w:rPr>
          <w:rFonts w:cs="Times New Roman"/>
          <w:szCs w:val="24"/>
        </w:rPr>
        <w:t xml:space="preserve"> 3: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00302     </w:t>
      </w:r>
      <w:r>
        <w:rPr>
          <w:rFonts w:cs="Times New Roman"/>
          <w:szCs w:val="24"/>
        </w:rPr>
        <w:t xml:space="preserve">            posmotretOtdel(h);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00303                 </w:t>
      </w:r>
      <w:r>
        <w:rPr>
          <w:rFonts w:cs="Times New Roman"/>
          <w:color w:val="008000"/>
          <w:szCs w:val="24"/>
        </w:rPr>
        <w:t>break</w:t>
      </w:r>
      <w:r>
        <w:rPr>
          <w:rFonts w:cs="Times New Roman"/>
          <w:szCs w:val="24"/>
        </w:rPr>
        <w:t>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00304             </w:t>
      </w:r>
      <w:r>
        <w:rPr>
          <w:rFonts w:cs="Times New Roman"/>
          <w:color w:val="008000"/>
          <w:szCs w:val="24"/>
        </w:rPr>
        <w:t>case</w:t>
      </w:r>
      <w:r>
        <w:rPr>
          <w:rFonts w:cs="Times New Roman"/>
          <w:szCs w:val="24"/>
        </w:rPr>
        <w:t xml:space="preserve"> 4: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>00305                 dobavitPosylku(h);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00306                 </w:t>
      </w:r>
      <w:r>
        <w:rPr>
          <w:rFonts w:cs="Times New Roman"/>
          <w:color w:val="008000"/>
          <w:szCs w:val="24"/>
        </w:rPr>
        <w:t>break</w:t>
      </w:r>
      <w:r>
        <w:rPr>
          <w:rFonts w:cs="Times New Roman"/>
          <w:szCs w:val="24"/>
        </w:rPr>
        <w:t>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00307             </w:t>
      </w:r>
      <w:r>
        <w:rPr>
          <w:rFonts w:cs="Times New Roman"/>
          <w:color w:val="008000"/>
          <w:szCs w:val="24"/>
        </w:rPr>
        <w:t>case</w:t>
      </w:r>
      <w:r>
        <w:rPr>
          <w:rFonts w:cs="Times New Roman"/>
          <w:szCs w:val="24"/>
        </w:rPr>
        <w:t xml:space="preserve"> 5: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>00308                 naytiPosylku(h);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00309                 </w:t>
      </w:r>
      <w:r>
        <w:rPr>
          <w:rFonts w:cs="Times New Roman"/>
          <w:color w:val="008000"/>
          <w:szCs w:val="24"/>
        </w:rPr>
        <w:t>break</w:t>
      </w:r>
      <w:r>
        <w:rPr>
          <w:rFonts w:cs="Times New Roman"/>
          <w:szCs w:val="24"/>
        </w:rPr>
        <w:t>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00310             </w:t>
      </w:r>
      <w:r>
        <w:rPr>
          <w:rFonts w:cs="Times New Roman"/>
          <w:color w:val="008000"/>
          <w:szCs w:val="24"/>
        </w:rPr>
        <w:t>case</w:t>
      </w:r>
      <w:r>
        <w:rPr>
          <w:rFonts w:cs="Times New Roman"/>
          <w:szCs w:val="24"/>
        </w:rPr>
        <w:t xml:space="preserve"> 6: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>00311                 vydatPosylku(h);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00312                 </w:t>
      </w:r>
      <w:r>
        <w:rPr>
          <w:rFonts w:cs="Times New Roman"/>
          <w:color w:val="008000"/>
          <w:szCs w:val="24"/>
        </w:rPr>
        <w:t>break</w:t>
      </w:r>
      <w:r>
        <w:rPr>
          <w:rFonts w:cs="Times New Roman"/>
          <w:szCs w:val="24"/>
        </w:rPr>
        <w:t>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00313             </w:t>
      </w:r>
      <w:r>
        <w:rPr>
          <w:rFonts w:cs="Times New Roman"/>
          <w:color w:val="008000"/>
          <w:szCs w:val="24"/>
        </w:rPr>
        <w:t>case</w:t>
      </w:r>
      <w:r>
        <w:rPr>
          <w:rFonts w:cs="Times New Roman"/>
          <w:szCs w:val="24"/>
        </w:rPr>
        <w:t xml:space="preserve"> 7: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>00314                 prokrutka(h);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00315                 </w:t>
      </w:r>
      <w:r>
        <w:rPr>
          <w:rFonts w:cs="Times New Roman"/>
          <w:color w:val="008000"/>
          <w:szCs w:val="24"/>
        </w:rPr>
        <w:t>break</w:t>
      </w:r>
      <w:r>
        <w:rPr>
          <w:rFonts w:cs="Times New Roman"/>
          <w:szCs w:val="24"/>
        </w:rPr>
        <w:t>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00316             </w:t>
      </w:r>
      <w:r>
        <w:rPr>
          <w:rFonts w:cs="Times New Roman"/>
          <w:color w:val="008000"/>
          <w:szCs w:val="24"/>
        </w:rPr>
        <w:t>case</w:t>
      </w:r>
      <w:r>
        <w:rPr>
          <w:rFonts w:cs="Times New Roman"/>
          <w:szCs w:val="24"/>
        </w:rPr>
        <w:t xml:space="preserve"> 0: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00317                 cout &lt;&lt; </w:t>
      </w:r>
      <w:r>
        <w:rPr>
          <w:rFonts w:cs="Times New Roman"/>
          <w:color w:val="002080"/>
          <w:szCs w:val="24"/>
        </w:rPr>
        <w:t>"\nСохраняем да</w:t>
      </w:r>
      <w:r>
        <w:rPr>
          <w:rFonts w:cs="Times New Roman"/>
          <w:color w:val="002080"/>
          <w:szCs w:val="24"/>
        </w:rPr>
        <w:t>нные...\n"</w:t>
      </w:r>
      <w:r>
        <w:rPr>
          <w:rFonts w:cs="Times New Roman"/>
          <w:szCs w:val="24"/>
        </w:rPr>
        <w:t>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>00318                 h.sohranit(</w:t>
      </w:r>
      <w:r>
        <w:rPr>
          <w:rFonts w:cs="Times New Roman"/>
          <w:color w:val="002080"/>
          <w:szCs w:val="24"/>
        </w:rPr>
        <w:t>"data/offices.txt"</w:t>
      </w:r>
      <w:r>
        <w:rPr>
          <w:rFonts w:cs="Times New Roman"/>
          <w:szCs w:val="24"/>
        </w:rPr>
        <w:t>);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00319                 cout &lt;&lt; </w:t>
      </w:r>
      <w:r>
        <w:rPr>
          <w:rFonts w:cs="Times New Roman"/>
          <w:color w:val="002080"/>
          <w:szCs w:val="24"/>
        </w:rPr>
        <w:t>"До встречи!\n"</w:t>
      </w:r>
      <w:r>
        <w:rPr>
          <w:rFonts w:cs="Times New Roman"/>
          <w:szCs w:val="24"/>
        </w:rPr>
        <w:t>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00320                 </w:t>
      </w:r>
      <w:r>
        <w:rPr>
          <w:rFonts w:cs="Times New Roman"/>
          <w:color w:val="008000"/>
          <w:szCs w:val="24"/>
        </w:rPr>
        <w:t>break</w:t>
      </w:r>
      <w:r>
        <w:rPr>
          <w:rFonts w:cs="Times New Roman"/>
          <w:szCs w:val="24"/>
        </w:rPr>
        <w:t>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00321             </w:t>
      </w:r>
      <w:r>
        <w:rPr>
          <w:rFonts w:cs="Times New Roman"/>
          <w:color w:val="008000"/>
          <w:szCs w:val="24"/>
        </w:rPr>
        <w:t>default</w:t>
      </w:r>
      <w:r>
        <w:rPr>
          <w:rFonts w:cs="Times New Roman"/>
          <w:szCs w:val="24"/>
        </w:rPr>
        <w:t>: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00322                 cout &lt;&lt; </w:t>
      </w:r>
      <w:r>
        <w:rPr>
          <w:rFonts w:cs="Times New Roman"/>
          <w:color w:val="002080"/>
          <w:szCs w:val="24"/>
        </w:rPr>
        <w:t>"Нет такого пункта меню\n"</w:t>
      </w:r>
      <w:r>
        <w:rPr>
          <w:rFonts w:cs="Times New Roman"/>
          <w:szCs w:val="24"/>
        </w:rPr>
        <w:t>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>00323         }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00324        </w:t>
      </w:r>
      <w:r>
        <w:rPr>
          <w:rFonts w:cs="Times New Roman"/>
          <w:szCs w:val="24"/>
        </w:rPr>
        <w:t xml:space="preserve"> 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00325         </w:t>
      </w:r>
      <w:r>
        <w:rPr>
          <w:rFonts w:cs="Times New Roman"/>
          <w:color w:val="008000"/>
          <w:szCs w:val="24"/>
        </w:rPr>
        <w:t>if</w:t>
      </w:r>
      <w:r>
        <w:rPr>
          <w:rFonts w:cs="Times New Roman"/>
          <w:szCs w:val="24"/>
        </w:rPr>
        <w:t xml:space="preserve"> (vibor != 0) {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00326             cout &lt;&lt; </w:t>
      </w:r>
      <w:r>
        <w:rPr>
          <w:rFonts w:cs="Times New Roman"/>
          <w:color w:val="002080"/>
          <w:szCs w:val="24"/>
        </w:rPr>
        <w:t>"\nНажмите Enter для продолжения..."</w:t>
      </w:r>
      <w:r>
        <w:rPr>
          <w:rFonts w:cs="Times New Roman"/>
          <w:szCs w:val="24"/>
        </w:rPr>
        <w:t>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00327             cin.ignore(999, </w:t>
      </w:r>
      <w:r>
        <w:rPr>
          <w:rFonts w:cs="Times New Roman"/>
          <w:color w:val="008080"/>
          <w:szCs w:val="24"/>
        </w:rPr>
        <w:t>'\n'</w:t>
      </w:r>
      <w:r>
        <w:rPr>
          <w:rFonts w:cs="Times New Roman"/>
          <w:szCs w:val="24"/>
        </w:rPr>
        <w:t>);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>00328             cin.get();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>00329         }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00330         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00331     } </w:t>
      </w:r>
      <w:r>
        <w:rPr>
          <w:rFonts w:cs="Times New Roman"/>
          <w:color w:val="008000"/>
          <w:szCs w:val="24"/>
        </w:rPr>
        <w:t>while</w:t>
      </w:r>
      <w:r>
        <w:rPr>
          <w:rFonts w:cs="Times New Roman"/>
          <w:szCs w:val="24"/>
        </w:rPr>
        <w:t xml:space="preserve"> (vibor != 0);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00332     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00333     </w:t>
      </w:r>
      <w:r>
        <w:rPr>
          <w:rFonts w:cs="Times New Roman"/>
          <w:color w:val="008000"/>
          <w:szCs w:val="24"/>
        </w:rPr>
        <w:t>return</w:t>
      </w:r>
      <w:r>
        <w:rPr>
          <w:rFonts w:cs="Times New Roman"/>
          <w:szCs w:val="24"/>
        </w:rPr>
        <w:t xml:space="preserve"> 0;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>00334 }</w:t>
      </w:r>
    </w:p>
    <w:p w:rsidR="00000000" w:rsidRDefault="00E503CB">
      <w:pPr>
        <w:widowControl w:val="0"/>
        <w:adjustRightInd w:val="0"/>
        <w:rPr>
          <w:sz w:val="24"/>
          <w:szCs w:val="24"/>
        </w:rPr>
      </w:pPr>
    </w:p>
    <w:p w:rsidR="00000000" w:rsidRDefault="00E503CB">
      <w:pPr>
        <w:widowControl w:val="0"/>
        <w:adjustRightInd w:val="0"/>
        <w:rPr>
          <w:sz w:val="24"/>
          <w:szCs w:val="24"/>
        </w:rPr>
        <w:sectPr w:rsidR="00000000">
          <w:pgSz w:w="11900" w:h="16840"/>
          <w:pgMar w:top="1440" w:right="1800" w:bottom="1440" w:left="1800" w:header="720" w:footer="720" w:gutter="0"/>
          <w:cols w:space="720"/>
          <w:noEndnote/>
        </w:sectPr>
      </w:pPr>
    </w:p>
    <w:p w:rsidR="00000000" w:rsidRDefault="00E503CB">
      <w:pPr>
        <w:pStyle w:val="Heading2"/>
        <w:rPr>
          <w:rFonts w:cs="Times New Roman"/>
          <w:bCs w:val="0"/>
          <w:szCs w:val="24"/>
        </w:rPr>
      </w:pPr>
      <w:r>
        <w:rPr>
          <w:rFonts w:cs="Times New Roman"/>
          <w:bCs w:val="0"/>
          <w:szCs w:val="24"/>
        </w:rPr>
        <w:t>Файл OtdelenieStuff.cpp</w:t>
      </w:r>
    </w:p>
    <w:p w:rsidR="00000000" w:rsidRDefault="00E503CB">
      <w:pPr>
        <w:widowControl w:val="0"/>
        <w:adjustRightInd w:val="0"/>
        <w:rPr>
          <w:sz w:val="24"/>
          <w:szCs w:val="24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tc </w:instrText>
      </w:r>
      <w:r>
        <w:rPr>
          <w:sz w:val="24"/>
          <w:szCs w:val="24"/>
        </w:rPr>
        <w:instrText xml:space="preserve"> \l 2 </w:instrText>
      </w:r>
      <w:r>
        <w:rPr>
          <w:sz w:val="24"/>
          <w:szCs w:val="24"/>
        </w:rPr>
        <w:instrText>"</w:instrText>
      </w:r>
      <w:r>
        <w:rPr>
          <w:sz w:val="24"/>
          <w:szCs w:val="24"/>
        </w:rPr>
        <w:instrText>OtdelenieStuff.cpp"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>xe "OtdelenieStuff.cpp"</w:instrText>
      </w:r>
      <w:r>
        <w:rPr>
          <w:sz w:val="24"/>
          <w:szCs w:val="24"/>
        </w:rPr>
        <w:fldChar w:fldCharType="end"/>
      </w:r>
      <w:bookmarkStart w:id="89" w:name="AAAAAAAAAZ"/>
      <w:bookmarkEnd w:id="89"/>
    </w:p>
    <w:p w:rsidR="00000000" w:rsidRDefault="00E503CB">
      <w:pPr>
        <w:widowControl w:val="0"/>
        <w:adjustRightInd w:val="0"/>
        <w:rPr>
          <w:sz w:val="24"/>
          <w:szCs w:val="24"/>
        </w:rPr>
      </w:pPr>
      <w:r>
        <w:rPr>
          <w:szCs w:val="24"/>
        </w:rPr>
        <w:t xml:space="preserve">Реализация класса </w:t>
      </w:r>
      <w:r>
        <w:rPr>
          <w:b/>
          <w:szCs w:val="24"/>
        </w:rPr>
        <w:t>Otdel</w:t>
      </w:r>
      <w:r>
        <w:rPr>
          <w:szCs w:val="24"/>
        </w:rPr>
        <w:t xml:space="preserve"> (отделение почты). </w:t>
      </w:r>
    </w:p>
    <w:p w:rsidR="00000000" w:rsidRDefault="00E503CB">
      <w:pPr>
        <w:pStyle w:val="DenseText"/>
        <w:rPr>
          <w:szCs w:val="24"/>
        </w:rPr>
      </w:pPr>
      <w:r>
        <w:rPr>
          <w:rFonts w:ascii="Courier New" w:hAnsi="Courier New"/>
          <w:szCs w:val="24"/>
        </w:rPr>
        <w:t>#include "OtdelenieStuff.h"</w:t>
      </w:r>
    </w:p>
    <w:p w:rsidR="00000000" w:rsidRDefault="00E503CB">
      <w:pPr>
        <w:pBdr>
          <w:bottom w:val="single" w:sz="2" w:space="1" w:color="auto"/>
        </w:pBdr>
        <w:rPr>
          <w:sz w:val="24"/>
          <w:szCs w:val="24"/>
        </w:rPr>
      </w:pPr>
    </w:p>
    <w:p w:rsidR="00000000" w:rsidRDefault="00E503CB">
      <w:pPr>
        <w:pStyle w:val="Heading3"/>
        <w:rPr>
          <w:rFonts w:cs="Times New Roman"/>
          <w:bCs w:val="0"/>
        </w:rPr>
      </w:pPr>
      <w:r>
        <w:rPr>
          <w:rFonts w:cs="Times New Roman"/>
          <w:bCs w:val="0"/>
        </w:rPr>
        <w:t>Подробное описание</w:t>
      </w:r>
    </w:p>
    <w:p w:rsidR="00000000" w:rsidRDefault="00E503CB">
      <w:pPr>
        <w:pStyle w:val="BodyText"/>
        <w:rPr>
          <w:szCs w:val="24"/>
        </w:rPr>
      </w:pPr>
      <w:r>
        <w:rPr>
          <w:szCs w:val="24"/>
        </w:rPr>
        <w:t xml:space="preserve">Реализация класса </w:t>
      </w:r>
      <w:r>
        <w:rPr>
          <w:b/>
          <w:szCs w:val="24"/>
        </w:rPr>
        <w:t>Otdel</w:t>
      </w:r>
      <w:r>
        <w:rPr>
          <w:szCs w:val="24"/>
        </w:rPr>
        <w:t xml:space="preserve"> (от</w:t>
      </w:r>
      <w:r>
        <w:rPr>
          <w:szCs w:val="24"/>
        </w:rPr>
        <w:t xml:space="preserve">деление почты). </w:t>
      </w:r>
    </w:p>
    <w:p w:rsidR="00000000" w:rsidRDefault="00E503CB">
      <w:pPr>
        <w:pStyle w:val="BodyText"/>
        <w:rPr>
          <w:szCs w:val="24"/>
        </w:rPr>
      </w:pPr>
    </w:p>
    <w:p w:rsidR="00000000" w:rsidRDefault="00E503CB">
      <w:pPr>
        <w:pStyle w:val="BodyText"/>
        <w:rPr>
          <w:szCs w:val="24"/>
        </w:rPr>
      </w:pPr>
      <w:r>
        <w:rPr>
          <w:szCs w:val="24"/>
        </w:rPr>
        <w:t xml:space="preserve">См. определение в файле </w:t>
      </w:r>
      <w:r>
        <w:rPr>
          <w:b/>
          <w:szCs w:val="24"/>
        </w:rPr>
        <w:t>OtdelenieStuff.cpp</w:t>
      </w:r>
    </w:p>
    <w:p w:rsidR="00000000" w:rsidRDefault="00E503CB">
      <w:pPr>
        <w:widowControl w:val="0"/>
        <w:adjustRightInd w:val="0"/>
        <w:rPr>
          <w:sz w:val="24"/>
          <w:szCs w:val="24"/>
        </w:rPr>
      </w:pPr>
    </w:p>
    <w:p w:rsidR="00000000" w:rsidRDefault="00E503CB">
      <w:pPr>
        <w:widowControl w:val="0"/>
        <w:adjustRightInd w:val="0"/>
        <w:rPr>
          <w:sz w:val="24"/>
          <w:szCs w:val="24"/>
        </w:rPr>
        <w:sectPr w:rsidR="00000000">
          <w:pgSz w:w="11900" w:h="16840"/>
          <w:pgMar w:top="1440" w:right="1800" w:bottom="1440" w:left="1800" w:header="720" w:footer="720" w:gutter="0"/>
          <w:cols w:space="720"/>
          <w:noEndnote/>
        </w:sectPr>
      </w:pPr>
    </w:p>
    <w:p w:rsidR="00000000" w:rsidRDefault="00E503CB">
      <w:pPr>
        <w:pStyle w:val="Heading2"/>
        <w:rPr>
          <w:rFonts w:cs="Times New Roman"/>
          <w:bCs w:val="0"/>
          <w:szCs w:val="24"/>
        </w:rPr>
      </w:pPr>
      <w:r>
        <w:rPr>
          <w:rFonts w:cs="Times New Roman"/>
          <w:bCs w:val="0"/>
          <w:szCs w:val="24"/>
        </w:rPr>
        <w:t>OtdelenieStuff.cpp</w:t>
      </w:r>
    </w:p>
    <w:p w:rsidR="00000000" w:rsidRDefault="00E503CB">
      <w:pPr>
        <w:widowControl w:val="0"/>
        <w:adjustRightInd w:val="0"/>
        <w:rPr>
          <w:sz w:val="24"/>
          <w:szCs w:val="24"/>
        </w:rPr>
      </w:pPr>
      <w:bookmarkStart w:id="90" w:name="AAAAAAAAAD"/>
      <w:bookmarkEnd w:id="90"/>
      <w:r>
        <w:rPr>
          <w:sz w:val="24"/>
          <w:szCs w:val="24"/>
        </w:rPr>
        <w:t>См. документацию.</w:t>
      </w:r>
    </w:p>
    <w:p w:rsidR="00000000" w:rsidRDefault="00E503CB">
      <w:pPr>
        <w:widowControl w:val="0"/>
        <w:adjustRightInd w:val="0"/>
        <w:rPr>
          <w:sz w:val="24"/>
          <w:szCs w:val="24"/>
        </w:rPr>
      </w:pP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00001 </w:t>
      </w:r>
      <w:r>
        <w:rPr>
          <w:rFonts w:cs="Times New Roman"/>
          <w:color w:val="800000"/>
          <w:szCs w:val="24"/>
        </w:rPr>
        <w:t>/**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00002 </w:t>
      </w:r>
      <w:r>
        <w:rPr>
          <w:rFonts w:cs="Times New Roman"/>
          <w:color w:val="800000"/>
          <w:szCs w:val="24"/>
        </w:rPr>
        <w:t xml:space="preserve"> * @file OtdelenieStuff.cpp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00003 </w:t>
      </w:r>
      <w:r>
        <w:rPr>
          <w:rFonts w:cs="Times New Roman"/>
          <w:color w:val="800000"/>
          <w:szCs w:val="24"/>
        </w:rPr>
        <w:t xml:space="preserve"> * @brief Реализация класса Otdel (отделение почты)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00004 </w:t>
      </w:r>
      <w:r>
        <w:rPr>
          <w:rFonts w:cs="Times New Roman"/>
          <w:color w:val="800000"/>
          <w:szCs w:val="24"/>
        </w:rPr>
        <w:t xml:space="preserve"> */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00005 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00006 </w:t>
      </w:r>
      <w:r>
        <w:rPr>
          <w:rFonts w:cs="Times New Roman"/>
          <w:color w:val="806020"/>
          <w:szCs w:val="24"/>
        </w:rPr>
        <w:t>#include "OtdelenieStuff.h"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00007 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00008 </w:t>
      </w:r>
      <w:r>
        <w:rPr>
          <w:rFonts w:cs="Times New Roman"/>
          <w:color w:val="800000"/>
          <w:szCs w:val="24"/>
        </w:rPr>
        <w:t>/**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00009 </w:t>
      </w:r>
      <w:r>
        <w:rPr>
          <w:rFonts w:cs="Times New Roman"/>
          <w:color w:val="800000"/>
          <w:szCs w:val="24"/>
        </w:rPr>
        <w:t xml:space="preserve"> * @brief Конструктор по умолчанию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00010 </w:t>
      </w:r>
      <w:r>
        <w:rPr>
          <w:rFonts w:cs="Times New Roman"/>
          <w:color w:val="800000"/>
          <w:szCs w:val="24"/>
        </w:rPr>
        <w:t xml:space="preserve"> *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00011 </w:t>
      </w:r>
      <w:r>
        <w:rPr>
          <w:rFonts w:cs="Times New Roman"/>
          <w:color w:val="800000"/>
          <w:szCs w:val="24"/>
        </w:rPr>
        <w:t xml:space="preserve"> * Создаёт пустое отделение с ID = -1, нулевыми координатами и пустым названием.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00012 </w:t>
      </w:r>
      <w:r>
        <w:rPr>
          <w:rFonts w:cs="Times New Roman"/>
          <w:color w:val="800000"/>
          <w:szCs w:val="24"/>
        </w:rPr>
        <w:t xml:space="preserve"> */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>00013 Otdel::Otdel() {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>00014     nomer = -1;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>00015     x1 = 0;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>00016     y1 = 0;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00017     nazvanie = </w:t>
      </w:r>
      <w:r>
        <w:rPr>
          <w:rFonts w:cs="Times New Roman"/>
          <w:color w:val="002080"/>
          <w:szCs w:val="24"/>
        </w:rPr>
        <w:t>""</w:t>
      </w:r>
      <w:r>
        <w:rPr>
          <w:rFonts w:cs="Times New Roman"/>
          <w:szCs w:val="24"/>
        </w:rPr>
        <w:t>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>00018 }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00019 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00020 </w:t>
      </w:r>
      <w:r>
        <w:rPr>
          <w:rFonts w:cs="Times New Roman"/>
          <w:color w:val="800000"/>
          <w:szCs w:val="24"/>
        </w:rPr>
        <w:t>/**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00021 </w:t>
      </w:r>
      <w:r>
        <w:rPr>
          <w:rFonts w:cs="Times New Roman"/>
          <w:color w:val="800000"/>
          <w:szCs w:val="24"/>
        </w:rPr>
        <w:t xml:space="preserve"> * @brief Конструктор с параметрами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00022 </w:t>
      </w:r>
      <w:r>
        <w:rPr>
          <w:rFonts w:cs="Times New Roman"/>
          <w:color w:val="800000"/>
          <w:szCs w:val="24"/>
        </w:rPr>
        <w:t xml:space="preserve"> * @param id Уникальный идентификатор отделения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00023 </w:t>
      </w:r>
      <w:r>
        <w:rPr>
          <w:rFonts w:cs="Times New Roman"/>
          <w:color w:val="800000"/>
          <w:szCs w:val="24"/>
        </w:rPr>
        <w:t xml:space="preserve"> * @param x Координата X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00024 </w:t>
      </w:r>
      <w:r>
        <w:rPr>
          <w:rFonts w:cs="Times New Roman"/>
          <w:color w:val="800000"/>
          <w:szCs w:val="24"/>
        </w:rPr>
        <w:t xml:space="preserve"> * @param y Координата Y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00025 </w:t>
      </w:r>
      <w:r>
        <w:rPr>
          <w:rFonts w:cs="Times New Roman"/>
          <w:color w:val="800000"/>
          <w:szCs w:val="24"/>
        </w:rPr>
        <w:t xml:space="preserve"> * @pa</w:t>
      </w:r>
      <w:r>
        <w:rPr>
          <w:rFonts w:cs="Times New Roman"/>
          <w:color w:val="800000"/>
          <w:szCs w:val="24"/>
        </w:rPr>
        <w:t>ram name Название отделения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00026 </w:t>
      </w:r>
      <w:r>
        <w:rPr>
          <w:rFonts w:cs="Times New Roman"/>
          <w:color w:val="800000"/>
          <w:szCs w:val="24"/>
        </w:rPr>
        <w:t xml:space="preserve"> */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>00027 Otdel::Otdel(</w:t>
      </w:r>
      <w:r>
        <w:rPr>
          <w:rFonts w:cs="Times New Roman"/>
          <w:color w:val="604020"/>
          <w:szCs w:val="24"/>
        </w:rPr>
        <w:t>int</w:t>
      </w:r>
      <w:r>
        <w:rPr>
          <w:rFonts w:cs="Times New Roman"/>
          <w:szCs w:val="24"/>
        </w:rPr>
        <w:t xml:space="preserve"> </w:t>
      </w:r>
      <w:r>
        <w:rPr>
          <w:rFonts w:cs="Times New Roman"/>
          <w:color w:val="604020"/>
          <w:szCs w:val="24"/>
        </w:rPr>
        <w:t>id</w:t>
      </w:r>
      <w:r>
        <w:rPr>
          <w:rFonts w:cs="Times New Roman"/>
          <w:szCs w:val="24"/>
        </w:rPr>
        <w:t xml:space="preserve">, </w:t>
      </w:r>
      <w:r>
        <w:rPr>
          <w:rFonts w:cs="Times New Roman"/>
          <w:color w:val="604020"/>
          <w:szCs w:val="24"/>
        </w:rPr>
        <w:t>double</w:t>
      </w:r>
      <w:r>
        <w:rPr>
          <w:rFonts w:cs="Times New Roman"/>
          <w:szCs w:val="24"/>
        </w:rPr>
        <w:t xml:space="preserve"> x, </w:t>
      </w:r>
      <w:r>
        <w:rPr>
          <w:rFonts w:cs="Times New Roman"/>
          <w:color w:val="604020"/>
          <w:szCs w:val="24"/>
        </w:rPr>
        <w:t>double</w:t>
      </w:r>
      <w:r>
        <w:rPr>
          <w:rFonts w:cs="Times New Roman"/>
          <w:szCs w:val="24"/>
        </w:rPr>
        <w:t xml:space="preserve"> y, std::string name) {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>00028     nomer = id;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>00029     x1 = x;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>00030     y1 = y;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>00031     nazvanie = name;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>00032 }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00033 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00034 </w:t>
      </w:r>
      <w:r>
        <w:rPr>
          <w:rFonts w:cs="Times New Roman"/>
          <w:color w:val="604020"/>
          <w:szCs w:val="24"/>
        </w:rPr>
        <w:t>int</w:t>
      </w:r>
      <w:r>
        <w:rPr>
          <w:rFonts w:cs="Times New Roman"/>
          <w:szCs w:val="24"/>
        </w:rPr>
        <w:t xml:space="preserve"> Otdel::getId() { </w:t>
      </w:r>
      <w:r>
        <w:rPr>
          <w:rFonts w:cs="Times New Roman"/>
          <w:color w:val="008000"/>
          <w:szCs w:val="24"/>
        </w:rPr>
        <w:t>return</w:t>
      </w:r>
      <w:r>
        <w:rPr>
          <w:rFonts w:cs="Times New Roman"/>
          <w:szCs w:val="24"/>
        </w:rPr>
        <w:t xml:space="preserve"> nomer; }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00035 </w:t>
      </w:r>
      <w:r>
        <w:rPr>
          <w:rFonts w:cs="Times New Roman"/>
          <w:color w:val="604020"/>
          <w:szCs w:val="24"/>
        </w:rPr>
        <w:t>double</w:t>
      </w:r>
      <w:r>
        <w:rPr>
          <w:rFonts w:cs="Times New Roman"/>
          <w:szCs w:val="24"/>
        </w:rPr>
        <w:t xml:space="preserve"> Otdel::getX() { </w:t>
      </w:r>
      <w:r>
        <w:rPr>
          <w:rFonts w:cs="Times New Roman"/>
          <w:color w:val="008000"/>
          <w:szCs w:val="24"/>
        </w:rPr>
        <w:t>return</w:t>
      </w:r>
      <w:r>
        <w:rPr>
          <w:rFonts w:cs="Times New Roman"/>
          <w:szCs w:val="24"/>
        </w:rPr>
        <w:t xml:space="preserve"> x1; }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00036 </w:t>
      </w:r>
      <w:r>
        <w:rPr>
          <w:rFonts w:cs="Times New Roman"/>
          <w:color w:val="604020"/>
          <w:szCs w:val="24"/>
        </w:rPr>
        <w:t>double</w:t>
      </w:r>
      <w:r>
        <w:rPr>
          <w:rFonts w:cs="Times New Roman"/>
          <w:szCs w:val="24"/>
        </w:rPr>
        <w:t xml:space="preserve"> Otdel::getY() { </w:t>
      </w:r>
      <w:r>
        <w:rPr>
          <w:rFonts w:cs="Times New Roman"/>
          <w:color w:val="008000"/>
          <w:szCs w:val="24"/>
        </w:rPr>
        <w:t>return</w:t>
      </w:r>
      <w:r>
        <w:rPr>
          <w:rFonts w:cs="Times New Roman"/>
          <w:szCs w:val="24"/>
        </w:rPr>
        <w:t xml:space="preserve"> y1; }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00037 std::string Otdel::getName() { </w:t>
      </w:r>
      <w:r>
        <w:rPr>
          <w:rFonts w:cs="Times New Roman"/>
          <w:color w:val="008000"/>
          <w:szCs w:val="24"/>
        </w:rPr>
        <w:t>return</w:t>
      </w:r>
      <w:r>
        <w:rPr>
          <w:rFonts w:cs="Times New Roman"/>
          <w:szCs w:val="24"/>
        </w:rPr>
        <w:t xml:space="preserve"> nazvanie; }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00038 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00039 </w:t>
      </w:r>
      <w:r>
        <w:rPr>
          <w:rFonts w:cs="Times New Roman"/>
          <w:color w:val="800000"/>
          <w:szCs w:val="24"/>
        </w:rPr>
        <w:t>/**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00040 </w:t>
      </w:r>
      <w:r>
        <w:rPr>
          <w:rFonts w:cs="Times New Roman"/>
          <w:color w:val="800000"/>
          <w:szCs w:val="24"/>
        </w:rPr>
        <w:t xml:space="preserve"> * @brief Положить посылку в отделение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00041 </w:t>
      </w:r>
      <w:r>
        <w:rPr>
          <w:rFonts w:cs="Times New Roman"/>
          <w:color w:val="800000"/>
          <w:szCs w:val="24"/>
        </w:rPr>
        <w:t xml:space="preserve"> * @param p Посылка для размещения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00042 </w:t>
      </w:r>
      <w:r>
        <w:rPr>
          <w:rFonts w:cs="Times New Roman"/>
          <w:color w:val="800000"/>
          <w:szCs w:val="24"/>
        </w:rPr>
        <w:t xml:space="preserve"> *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00043 </w:t>
      </w:r>
      <w:r>
        <w:rPr>
          <w:rFonts w:cs="Times New Roman"/>
          <w:color w:val="800000"/>
          <w:szCs w:val="24"/>
        </w:rPr>
        <w:t xml:space="preserve"> * Д</w:t>
      </w:r>
      <w:r>
        <w:rPr>
          <w:rFonts w:cs="Times New Roman"/>
          <w:color w:val="800000"/>
          <w:szCs w:val="24"/>
        </w:rPr>
        <w:t>обавляет посылку в конец списка хранящихся в отделении.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00044 </w:t>
      </w:r>
      <w:r>
        <w:rPr>
          <w:rFonts w:cs="Times New Roman"/>
          <w:color w:val="800000"/>
          <w:szCs w:val="24"/>
        </w:rPr>
        <w:t xml:space="preserve"> */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00045 </w:t>
      </w:r>
      <w:r>
        <w:rPr>
          <w:rFonts w:cs="Times New Roman"/>
          <w:color w:val="604020"/>
          <w:szCs w:val="24"/>
        </w:rPr>
        <w:t>void</w:t>
      </w:r>
      <w:r>
        <w:rPr>
          <w:rFonts w:cs="Times New Roman"/>
          <w:szCs w:val="24"/>
        </w:rPr>
        <w:t xml:space="preserve"> Otdel::polozhit(Posylka p) {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>00046     spisok.push_back(p);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>00047 }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00048 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00049 </w:t>
      </w:r>
      <w:r>
        <w:rPr>
          <w:rFonts w:cs="Times New Roman"/>
          <w:color w:val="800000"/>
          <w:szCs w:val="24"/>
        </w:rPr>
        <w:t>/**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00050 </w:t>
      </w:r>
      <w:r>
        <w:rPr>
          <w:rFonts w:cs="Times New Roman"/>
          <w:color w:val="800000"/>
          <w:szCs w:val="24"/>
        </w:rPr>
        <w:t xml:space="preserve"> * @brief Забрать посылку из отделения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00051 </w:t>
      </w:r>
      <w:r>
        <w:rPr>
          <w:rFonts w:cs="Times New Roman"/>
          <w:color w:val="800000"/>
          <w:szCs w:val="24"/>
        </w:rPr>
        <w:t xml:space="preserve"> * @param tr Трек-номер посылки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00052 </w:t>
      </w:r>
      <w:r>
        <w:rPr>
          <w:rFonts w:cs="Times New Roman"/>
          <w:color w:val="800000"/>
          <w:szCs w:val="24"/>
        </w:rPr>
        <w:t xml:space="preserve"> * @r</w:t>
      </w:r>
      <w:r>
        <w:rPr>
          <w:rFonts w:cs="Times New Roman"/>
          <w:color w:val="800000"/>
          <w:szCs w:val="24"/>
        </w:rPr>
        <w:t>eturn true если посылка найдена и удалена, false если не найдена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00053 </w:t>
      </w:r>
      <w:r>
        <w:rPr>
          <w:rFonts w:cs="Times New Roman"/>
          <w:color w:val="800000"/>
          <w:szCs w:val="24"/>
        </w:rPr>
        <w:t xml:space="preserve"> *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00054 </w:t>
      </w:r>
      <w:r>
        <w:rPr>
          <w:rFonts w:cs="Times New Roman"/>
          <w:color w:val="800000"/>
          <w:szCs w:val="24"/>
        </w:rPr>
        <w:t xml:space="preserve"> * @details Перебирает список посылок в отделении.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00055 </w:t>
      </w:r>
      <w:r>
        <w:rPr>
          <w:rFonts w:cs="Times New Roman"/>
          <w:color w:val="800000"/>
          <w:szCs w:val="24"/>
        </w:rPr>
        <w:t xml:space="preserve"> *          При нахождении совпадения по трек-номеру удаляет посылку из списка.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00056 </w:t>
      </w:r>
      <w:r>
        <w:rPr>
          <w:rFonts w:cs="Times New Roman"/>
          <w:color w:val="800000"/>
          <w:szCs w:val="24"/>
        </w:rPr>
        <w:t xml:space="preserve"> *          Вектор сдвигается, по</w:t>
      </w:r>
      <w:r>
        <w:rPr>
          <w:rFonts w:cs="Times New Roman"/>
          <w:color w:val="800000"/>
          <w:szCs w:val="24"/>
        </w:rPr>
        <w:t>рядок остальных посылок сохраняется.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00057 </w:t>
      </w:r>
      <w:r>
        <w:rPr>
          <w:rFonts w:cs="Times New Roman"/>
          <w:color w:val="800000"/>
          <w:szCs w:val="24"/>
        </w:rPr>
        <w:t xml:space="preserve"> */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00058 </w:t>
      </w:r>
      <w:r>
        <w:rPr>
          <w:rFonts w:cs="Times New Roman"/>
          <w:color w:val="604020"/>
          <w:szCs w:val="24"/>
        </w:rPr>
        <w:t>bool</w:t>
      </w:r>
      <w:r>
        <w:rPr>
          <w:rFonts w:cs="Times New Roman"/>
          <w:szCs w:val="24"/>
        </w:rPr>
        <w:t xml:space="preserve"> Otdel::zabrat(std::string tr) {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00059     </w:t>
      </w:r>
      <w:r>
        <w:rPr>
          <w:rFonts w:cs="Times New Roman"/>
          <w:color w:val="008000"/>
          <w:szCs w:val="24"/>
        </w:rPr>
        <w:t>for</w:t>
      </w:r>
      <w:r>
        <w:rPr>
          <w:rFonts w:cs="Times New Roman"/>
          <w:szCs w:val="24"/>
        </w:rPr>
        <w:t xml:space="preserve"> (</w:t>
      </w:r>
      <w:r>
        <w:rPr>
          <w:rFonts w:cs="Times New Roman"/>
          <w:color w:val="604020"/>
          <w:szCs w:val="24"/>
        </w:rPr>
        <w:t>int</w:t>
      </w:r>
      <w:r>
        <w:rPr>
          <w:rFonts w:cs="Times New Roman"/>
          <w:szCs w:val="24"/>
        </w:rPr>
        <w:t xml:space="preserve"> i = 0; i &lt; spisok.size(); i++) {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00060         </w:t>
      </w:r>
      <w:r>
        <w:rPr>
          <w:rFonts w:cs="Times New Roman"/>
          <w:color w:val="008000"/>
          <w:szCs w:val="24"/>
        </w:rPr>
        <w:t>if</w:t>
      </w:r>
      <w:r>
        <w:rPr>
          <w:rFonts w:cs="Times New Roman"/>
          <w:szCs w:val="24"/>
        </w:rPr>
        <w:t xml:space="preserve"> (spisok[i].getTr() == tr) {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>00061             spisok.erase(spisok.begin() + i);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00062            </w:t>
      </w:r>
      <w:r>
        <w:rPr>
          <w:rFonts w:cs="Times New Roman"/>
          <w:szCs w:val="24"/>
        </w:rPr>
        <w:t xml:space="preserve"> </w:t>
      </w:r>
      <w:r>
        <w:rPr>
          <w:rFonts w:cs="Times New Roman"/>
          <w:color w:val="008000"/>
          <w:szCs w:val="24"/>
        </w:rPr>
        <w:t>return</w:t>
      </w:r>
      <w:r>
        <w:rPr>
          <w:rFonts w:cs="Times New Roman"/>
          <w:szCs w:val="24"/>
        </w:rPr>
        <w:t xml:space="preserve"> </w:t>
      </w:r>
      <w:r>
        <w:rPr>
          <w:rFonts w:cs="Times New Roman"/>
          <w:color w:val="008000"/>
          <w:szCs w:val="24"/>
        </w:rPr>
        <w:t>true</w:t>
      </w:r>
      <w:r>
        <w:rPr>
          <w:rFonts w:cs="Times New Roman"/>
          <w:szCs w:val="24"/>
        </w:rPr>
        <w:t>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>00063         }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>00064     }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00065     </w:t>
      </w:r>
      <w:r>
        <w:rPr>
          <w:rFonts w:cs="Times New Roman"/>
          <w:color w:val="008000"/>
          <w:szCs w:val="24"/>
        </w:rPr>
        <w:t>return</w:t>
      </w:r>
      <w:r>
        <w:rPr>
          <w:rFonts w:cs="Times New Roman"/>
          <w:szCs w:val="24"/>
        </w:rPr>
        <w:t xml:space="preserve"> </w:t>
      </w:r>
      <w:r>
        <w:rPr>
          <w:rFonts w:cs="Times New Roman"/>
          <w:color w:val="008000"/>
          <w:szCs w:val="24"/>
        </w:rPr>
        <w:t>false</w:t>
      </w:r>
      <w:r>
        <w:rPr>
          <w:rFonts w:cs="Times New Roman"/>
          <w:szCs w:val="24"/>
        </w:rPr>
        <w:t>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>00066 }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00067 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00068 </w:t>
      </w:r>
      <w:r>
        <w:rPr>
          <w:rFonts w:cs="Times New Roman"/>
          <w:color w:val="800000"/>
          <w:szCs w:val="24"/>
        </w:rPr>
        <w:t>/**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00069 </w:t>
      </w:r>
      <w:r>
        <w:rPr>
          <w:rFonts w:cs="Times New Roman"/>
          <w:color w:val="800000"/>
          <w:szCs w:val="24"/>
        </w:rPr>
        <w:t xml:space="preserve"> * @brief Найти посылку по трек-номеру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00070 </w:t>
      </w:r>
      <w:r>
        <w:rPr>
          <w:rFonts w:cs="Times New Roman"/>
          <w:color w:val="800000"/>
          <w:szCs w:val="24"/>
        </w:rPr>
        <w:t xml:space="preserve"> * @param tr Трек-номер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00071 </w:t>
      </w:r>
      <w:r>
        <w:rPr>
          <w:rFonts w:cs="Times New Roman"/>
          <w:color w:val="800000"/>
          <w:szCs w:val="24"/>
        </w:rPr>
        <w:t xml:space="preserve"> * @return Указатель на посылку или nullptr если не найдена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00072 </w:t>
      </w:r>
      <w:r>
        <w:rPr>
          <w:rFonts w:cs="Times New Roman"/>
          <w:color w:val="800000"/>
          <w:szCs w:val="24"/>
        </w:rPr>
        <w:t xml:space="preserve"> *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00073 </w:t>
      </w:r>
      <w:r>
        <w:rPr>
          <w:rFonts w:cs="Times New Roman"/>
          <w:color w:val="800000"/>
          <w:szCs w:val="24"/>
        </w:rPr>
        <w:t xml:space="preserve"> * @note </w:t>
      </w:r>
      <w:r>
        <w:rPr>
          <w:rFonts w:cs="Times New Roman"/>
          <w:color w:val="800000"/>
          <w:szCs w:val="24"/>
        </w:rPr>
        <w:t>Возвращает указатель на элемент внутри вектора.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00074 </w:t>
      </w:r>
      <w:r>
        <w:rPr>
          <w:rFonts w:cs="Times New Roman"/>
          <w:color w:val="800000"/>
          <w:szCs w:val="24"/>
        </w:rPr>
        <w:t xml:space="preserve"> *       Будьте осторожны - при модификации вектора указатель может стать недействительным.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00075 </w:t>
      </w:r>
      <w:r>
        <w:rPr>
          <w:rFonts w:cs="Times New Roman"/>
          <w:color w:val="800000"/>
          <w:szCs w:val="24"/>
        </w:rPr>
        <w:t xml:space="preserve"> */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>00076 Posylka* Otdel::nayti(std::string tr) {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00077     </w:t>
      </w:r>
      <w:r>
        <w:rPr>
          <w:rFonts w:cs="Times New Roman"/>
          <w:color w:val="008000"/>
          <w:szCs w:val="24"/>
        </w:rPr>
        <w:t>for</w:t>
      </w:r>
      <w:r>
        <w:rPr>
          <w:rFonts w:cs="Times New Roman"/>
          <w:szCs w:val="24"/>
        </w:rPr>
        <w:t xml:space="preserve"> (</w:t>
      </w:r>
      <w:r>
        <w:rPr>
          <w:rFonts w:cs="Times New Roman"/>
          <w:color w:val="604020"/>
          <w:szCs w:val="24"/>
        </w:rPr>
        <w:t>int</w:t>
      </w:r>
      <w:r>
        <w:rPr>
          <w:rFonts w:cs="Times New Roman"/>
          <w:szCs w:val="24"/>
        </w:rPr>
        <w:t xml:space="preserve"> i = 0; i &lt; spisok.size(); i++) {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>00</w:t>
      </w:r>
      <w:r>
        <w:rPr>
          <w:rFonts w:cs="Times New Roman"/>
          <w:szCs w:val="24"/>
        </w:rPr>
        <w:t xml:space="preserve">078         </w:t>
      </w:r>
      <w:r>
        <w:rPr>
          <w:rFonts w:cs="Times New Roman"/>
          <w:color w:val="008000"/>
          <w:szCs w:val="24"/>
        </w:rPr>
        <w:t>if</w:t>
      </w:r>
      <w:r>
        <w:rPr>
          <w:rFonts w:cs="Times New Roman"/>
          <w:szCs w:val="24"/>
        </w:rPr>
        <w:t xml:space="preserve"> (spisok[i].getTr() == tr) {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00079             </w:t>
      </w:r>
      <w:r>
        <w:rPr>
          <w:rFonts w:cs="Times New Roman"/>
          <w:color w:val="008000"/>
          <w:szCs w:val="24"/>
        </w:rPr>
        <w:t>return</w:t>
      </w:r>
      <w:r>
        <w:rPr>
          <w:rFonts w:cs="Times New Roman"/>
          <w:szCs w:val="24"/>
        </w:rPr>
        <w:t xml:space="preserve"> &amp;spisok[i];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>00080         }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>00081     }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00082     </w:t>
      </w:r>
      <w:r>
        <w:rPr>
          <w:rFonts w:cs="Times New Roman"/>
          <w:color w:val="008000"/>
          <w:szCs w:val="24"/>
        </w:rPr>
        <w:t>return</w:t>
      </w:r>
      <w:r>
        <w:rPr>
          <w:rFonts w:cs="Times New Roman"/>
          <w:szCs w:val="24"/>
        </w:rPr>
        <w:t xml:space="preserve"> </w:t>
      </w:r>
      <w:r>
        <w:rPr>
          <w:rFonts w:cs="Times New Roman"/>
          <w:color w:val="008000"/>
          <w:szCs w:val="24"/>
        </w:rPr>
        <w:t>nullptr</w:t>
      </w:r>
      <w:r>
        <w:rPr>
          <w:rFonts w:cs="Times New Roman"/>
          <w:szCs w:val="24"/>
        </w:rPr>
        <w:t>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>00083 }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00084 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00085 </w:t>
      </w:r>
      <w:r>
        <w:rPr>
          <w:rFonts w:cs="Times New Roman"/>
          <w:color w:val="800000"/>
          <w:szCs w:val="24"/>
        </w:rPr>
        <w:t>/**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00086 </w:t>
      </w:r>
      <w:r>
        <w:rPr>
          <w:rFonts w:cs="Times New Roman"/>
          <w:color w:val="800000"/>
          <w:szCs w:val="24"/>
        </w:rPr>
        <w:t xml:space="preserve"> * @brief Получить все посылки в отделении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00087 </w:t>
      </w:r>
      <w:r>
        <w:rPr>
          <w:rFonts w:cs="Times New Roman"/>
          <w:color w:val="800000"/>
          <w:szCs w:val="24"/>
        </w:rPr>
        <w:t xml:space="preserve"> * @return Копия вектора всех посылок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00088 </w:t>
      </w:r>
      <w:r>
        <w:rPr>
          <w:rFonts w:cs="Times New Roman"/>
          <w:color w:val="800000"/>
          <w:szCs w:val="24"/>
        </w:rPr>
        <w:t xml:space="preserve"> *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00089 </w:t>
      </w:r>
      <w:r>
        <w:rPr>
          <w:rFonts w:cs="Times New Roman"/>
          <w:color w:val="800000"/>
          <w:szCs w:val="24"/>
        </w:rPr>
        <w:t xml:space="preserve"> * @note Возвращается копия, а не ссылка, для защиты данных от случайного изменения.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00090 </w:t>
      </w:r>
      <w:r>
        <w:rPr>
          <w:rFonts w:cs="Times New Roman"/>
          <w:color w:val="800000"/>
          <w:szCs w:val="24"/>
        </w:rPr>
        <w:t xml:space="preserve"> */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>00091 std::vector&lt;Posylka&gt; Otdel::vse() {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00092     </w:t>
      </w:r>
      <w:r>
        <w:rPr>
          <w:rFonts w:cs="Times New Roman"/>
          <w:color w:val="008000"/>
          <w:szCs w:val="24"/>
        </w:rPr>
        <w:t>return</w:t>
      </w:r>
      <w:r>
        <w:rPr>
          <w:rFonts w:cs="Times New Roman"/>
          <w:szCs w:val="24"/>
        </w:rPr>
        <w:t xml:space="preserve"> spisok;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>00093 }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00094 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00095 </w:t>
      </w:r>
      <w:r>
        <w:rPr>
          <w:rFonts w:cs="Times New Roman"/>
          <w:color w:val="800000"/>
          <w:szCs w:val="24"/>
        </w:rPr>
        <w:t>/**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00096 </w:t>
      </w:r>
      <w:r>
        <w:rPr>
          <w:rFonts w:cs="Times New Roman"/>
          <w:color w:val="800000"/>
          <w:szCs w:val="24"/>
        </w:rPr>
        <w:t xml:space="preserve"> * @brief Очистить все посылки из отделения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>0009</w:t>
      </w:r>
      <w:r>
        <w:rPr>
          <w:rFonts w:cs="Times New Roman"/>
          <w:szCs w:val="24"/>
        </w:rPr>
        <w:t xml:space="preserve">7 </w:t>
      </w:r>
      <w:r>
        <w:rPr>
          <w:rFonts w:cs="Times New Roman"/>
          <w:color w:val="800000"/>
          <w:szCs w:val="24"/>
        </w:rPr>
        <w:t xml:space="preserve"> *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00098 </w:t>
      </w:r>
      <w:r>
        <w:rPr>
          <w:rFonts w:cs="Times New Roman"/>
          <w:color w:val="800000"/>
          <w:szCs w:val="24"/>
        </w:rPr>
        <w:t xml:space="preserve"> * Удаляет все элементы из вектора spisok.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00099 </w:t>
      </w:r>
      <w:r>
        <w:rPr>
          <w:rFonts w:cs="Times New Roman"/>
          <w:color w:val="800000"/>
          <w:szCs w:val="24"/>
        </w:rPr>
        <w:t xml:space="preserve"> * Используется при пересчёте состояния после прокрутки времени.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00100 </w:t>
      </w:r>
      <w:r>
        <w:rPr>
          <w:rFonts w:cs="Times New Roman"/>
          <w:color w:val="800000"/>
          <w:szCs w:val="24"/>
        </w:rPr>
        <w:t xml:space="preserve"> */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00101 </w:t>
      </w:r>
      <w:r>
        <w:rPr>
          <w:rFonts w:cs="Times New Roman"/>
          <w:color w:val="604020"/>
          <w:szCs w:val="24"/>
        </w:rPr>
        <w:t>void</w:t>
      </w:r>
      <w:r>
        <w:rPr>
          <w:rFonts w:cs="Times New Roman"/>
          <w:szCs w:val="24"/>
        </w:rPr>
        <w:t xml:space="preserve"> Otdel::ochistit() {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>00102     spisok.clear();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>00103 }</w:t>
      </w:r>
    </w:p>
    <w:p w:rsidR="00000000" w:rsidRDefault="00E503CB">
      <w:pPr>
        <w:widowControl w:val="0"/>
        <w:adjustRightInd w:val="0"/>
        <w:rPr>
          <w:sz w:val="24"/>
          <w:szCs w:val="24"/>
        </w:rPr>
      </w:pPr>
    </w:p>
    <w:p w:rsidR="00000000" w:rsidRDefault="00E503CB">
      <w:pPr>
        <w:widowControl w:val="0"/>
        <w:adjustRightInd w:val="0"/>
        <w:rPr>
          <w:sz w:val="24"/>
          <w:szCs w:val="24"/>
        </w:rPr>
        <w:sectPr w:rsidR="00000000">
          <w:pgSz w:w="11900" w:h="16840"/>
          <w:pgMar w:top="1440" w:right="1800" w:bottom="1440" w:left="1800" w:header="720" w:footer="720" w:gutter="0"/>
          <w:cols w:space="720"/>
          <w:noEndnote/>
        </w:sectPr>
      </w:pPr>
    </w:p>
    <w:p w:rsidR="00000000" w:rsidRDefault="00E503CB">
      <w:pPr>
        <w:pStyle w:val="Heading2"/>
        <w:rPr>
          <w:rFonts w:cs="Times New Roman"/>
          <w:bCs w:val="0"/>
          <w:szCs w:val="24"/>
        </w:rPr>
      </w:pPr>
      <w:r>
        <w:rPr>
          <w:rFonts w:cs="Times New Roman"/>
          <w:bCs w:val="0"/>
          <w:szCs w:val="24"/>
        </w:rPr>
        <w:t>Файл OtdelenieStuff.h</w:t>
      </w:r>
    </w:p>
    <w:p w:rsidR="00000000" w:rsidRDefault="00E503CB">
      <w:pPr>
        <w:pStyle w:val="DenseText"/>
        <w:rPr>
          <w:szCs w:val="24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tc </w:instrText>
      </w:r>
      <w:r>
        <w:rPr>
          <w:sz w:val="24"/>
          <w:szCs w:val="24"/>
        </w:rPr>
        <w:instrText xml:space="preserve"> \l 2 </w:instrText>
      </w:r>
      <w:r>
        <w:rPr>
          <w:sz w:val="24"/>
          <w:szCs w:val="24"/>
        </w:rPr>
        <w:instrText>"</w:instrText>
      </w:r>
      <w:r>
        <w:rPr>
          <w:sz w:val="24"/>
          <w:szCs w:val="24"/>
        </w:rPr>
        <w:instrText>OtdelenieStuff.h"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>xe "OtdelenieStuff.h"</w:instrText>
      </w:r>
      <w:r>
        <w:rPr>
          <w:sz w:val="24"/>
          <w:szCs w:val="24"/>
        </w:rPr>
        <w:fldChar w:fldCharType="end"/>
      </w:r>
      <w:bookmarkStart w:id="91" w:name="AAAAAAAABA"/>
      <w:bookmarkEnd w:id="91"/>
      <w:r>
        <w:rPr>
          <w:rFonts w:ascii="Courier New" w:hAnsi="Courier New"/>
          <w:szCs w:val="24"/>
        </w:rPr>
        <w:t>#include &lt;string&gt;</w:t>
      </w:r>
    </w:p>
    <w:p w:rsidR="00000000" w:rsidRDefault="00E503CB">
      <w:pPr>
        <w:pStyle w:val="DenseText"/>
        <w:rPr>
          <w:szCs w:val="24"/>
        </w:rPr>
      </w:pPr>
      <w:r>
        <w:rPr>
          <w:rFonts w:ascii="Courier New" w:hAnsi="Courier New"/>
          <w:szCs w:val="24"/>
        </w:rPr>
        <w:t>#include &lt;vector&gt;</w:t>
      </w:r>
    </w:p>
    <w:p w:rsidR="00000000" w:rsidRDefault="00E503CB">
      <w:pPr>
        <w:pStyle w:val="DenseText"/>
        <w:rPr>
          <w:szCs w:val="24"/>
        </w:rPr>
      </w:pPr>
      <w:r>
        <w:rPr>
          <w:rFonts w:ascii="Courier New" w:hAnsi="Courier New"/>
          <w:szCs w:val="24"/>
        </w:rPr>
        <w:t>#include "PochtaThings.h"</w:t>
      </w:r>
    </w:p>
    <w:p w:rsidR="00000000" w:rsidRDefault="00E503CB">
      <w:pPr>
        <w:pStyle w:val="Heading3"/>
        <w:rPr>
          <w:rFonts w:cs="Times New Roman"/>
          <w:bCs w:val="0"/>
        </w:rPr>
      </w:pPr>
      <w:r>
        <w:rPr>
          <w:rFonts w:cs="Times New Roman"/>
          <w:bCs w:val="0"/>
        </w:rPr>
        <w:t>Классы</w:t>
      </w:r>
    </w:p>
    <w:p w:rsidR="00000000" w:rsidRDefault="00E503CB">
      <w:pPr>
        <w:pStyle w:val="ListContinue1"/>
        <w:rPr>
          <w:szCs w:val="24"/>
        </w:rPr>
      </w:pPr>
      <w:r>
        <w:rPr>
          <w:szCs w:val="24"/>
        </w:rPr>
        <w:t xml:space="preserve">class </w:t>
      </w:r>
      <w:r>
        <w:rPr>
          <w:b/>
          <w:szCs w:val="24"/>
        </w:rPr>
        <w:t>Otdel</w:t>
      </w:r>
      <w:r>
        <w:rPr>
          <w:i/>
          <w:szCs w:val="24"/>
        </w:rPr>
        <w:t xml:space="preserve">Класс, представляющий отделение почты </w:t>
      </w:r>
    </w:p>
    <w:p w:rsidR="00000000" w:rsidRDefault="00E503CB">
      <w:pPr>
        <w:widowControl w:val="0"/>
        <w:adjustRightInd w:val="0"/>
        <w:rPr>
          <w:sz w:val="24"/>
          <w:szCs w:val="24"/>
        </w:rPr>
      </w:pPr>
    </w:p>
    <w:p w:rsidR="00000000" w:rsidRDefault="00E503CB">
      <w:pPr>
        <w:widowControl w:val="0"/>
        <w:adjustRightInd w:val="0"/>
        <w:rPr>
          <w:sz w:val="24"/>
          <w:szCs w:val="24"/>
        </w:rPr>
        <w:sectPr w:rsidR="00000000">
          <w:pgSz w:w="11900" w:h="16840"/>
          <w:pgMar w:top="1440" w:right="1800" w:bottom="1440" w:left="1800" w:header="720" w:footer="720" w:gutter="0"/>
          <w:cols w:space="720"/>
          <w:noEndnote/>
        </w:sectPr>
      </w:pPr>
    </w:p>
    <w:p w:rsidR="00000000" w:rsidRDefault="00E503CB">
      <w:pPr>
        <w:pStyle w:val="Heading2"/>
        <w:rPr>
          <w:rFonts w:cs="Times New Roman"/>
          <w:bCs w:val="0"/>
          <w:szCs w:val="24"/>
        </w:rPr>
      </w:pPr>
      <w:r>
        <w:rPr>
          <w:rFonts w:cs="Times New Roman"/>
          <w:bCs w:val="0"/>
          <w:szCs w:val="24"/>
        </w:rPr>
        <w:t>OtdelenieStuff.h</w:t>
      </w:r>
    </w:p>
    <w:p w:rsidR="00000000" w:rsidRDefault="00E503CB">
      <w:pPr>
        <w:widowControl w:val="0"/>
        <w:adjustRightInd w:val="0"/>
        <w:rPr>
          <w:sz w:val="24"/>
          <w:szCs w:val="24"/>
        </w:rPr>
      </w:pPr>
      <w:bookmarkStart w:id="92" w:name="AAAAAAAAAE"/>
      <w:bookmarkEnd w:id="92"/>
      <w:r>
        <w:rPr>
          <w:sz w:val="24"/>
          <w:szCs w:val="24"/>
        </w:rPr>
        <w:t>См. документацию.</w:t>
      </w:r>
    </w:p>
    <w:p w:rsidR="00000000" w:rsidRDefault="00E503CB">
      <w:pPr>
        <w:widowControl w:val="0"/>
        <w:adjustRightInd w:val="0"/>
        <w:rPr>
          <w:sz w:val="24"/>
          <w:szCs w:val="24"/>
        </w:rPr>
      </w:pP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>0</w:t>
      </w:r>
      <w:r>
        <w:rPr>
          <w:rFonts w:cs="Times New Roman"/>
          <w:szCs w:val="24"/>
        </w:rPr>
        <w:t xml:space="preserve">0001 </w:t>
      </w:r>
      <w:r>
        <w:rPr>
          <w:rFonts w:cs="Times New Roman"/>
          <w:color w:val="806020"/>
          <w:szCs w:val="24"/>
        </w:rPr>
        <w:t>#ifndef OTDELENIE_STUFF_H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00002 </w:t>
      </w:r>
      <w:r>
        <w:rPr>
          <w:rFonts w:cs="Times New Roman"/>
          <w:color w:val="806020"/>
          <w:szCs w:val="24"/>
        </w:rPr>
        <w:t>#define OTDELENIE_STUFF_H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00003 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00004 </w:t>
      </w:r>
      <w:r>
        <w:rPr>
          <w:rFonts w:cs="Times New Roman"/>
          <w:color w:val="806020"/>
          <w:szCs w:val="24"/>
        </w:rPr>
        <w:t>#include &lt;string&gt;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00005 </w:t>
      </w:r>
      <w:r>
        <w:rPr>
          <w:rFonts w:cs="Times New Roman"/>
          <w:color w:val="806020"/>
          <w:szCs w:val="24"/>
        </w:rPr>
        <w:t>#include &lt;vector&gt;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00006 </w:t>
      </w:r>
      <w:r>
        <w:rPr>
          <w:rFonts w:cs="Times New Roman"/>
          <w:color w:val="806020"/>
          <w:szCs w:val="24"/>
        </w:rPr>
        <w:t>#include "PochtaThings.h"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00007 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00008 </w:t>
      </w:r>
      <w:r>
        <w:rPr>
          <w:rFonts w:cs="Times New Roman"/>
          <w:color w:val="800000"/>
          <w:szCs w:val="24"/>
        </w:rPr>
        <w:t>/**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00009 </w:t>
      </w:r>
      <w:r>
        <w:rPr>
          <w:rFonts w:cs="Times New Roman"/>
          <w:color w:val="800000"/>
          <w:szCs w:val="24"/>
        </w:rPr>
        <w:t xml:space="preserve"> * @brief Класс, представляющий отделение почты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00010 </w:t>
      </w:r>
      <w:r>
        <w:rPr>
          <w:rFonts w:cs="Times New Roman"/>
          <w:color w:val="800000"/>
          <w:szCs w:val="24"/>
        </w:rPr>
        <w:t xml:space="preserve"> *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00011 </w:t>
      </w:r>
      <w:r>
        <w:rPr>
          <w:rFonts w:cs="Times New Roman"/>
          <w:color w:val="800000"/>
          <w:szCs w:val="24"/>
        </w:rPr>
        <w:t xml:space="preserve"> * Хранит информацию</w:t>
      </w:r>
      <w:r>
        <w:rPr>
          <w:rFonts w:cs="Times New Roman"/>
          <w:color w:val="800000"/>
          <w:szCs w:val="24"/>
        </w:rPr>
        <w:t xml:space="preserve"> об отделении: ID, координаты, название,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00012 </w:t>
      </w:r>
      <w:r>
        <w:rPr>
          <w:rFonts w:cs="Times New Roman"/>
          <w:color w:val="800000"/>
          <w:szCs w:val="24"/>
        </w:rPr>
        <w:t xml:space="preserve"> * а также список посылок, которые находятся в этом отделении.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00013 </w:t>
      </w:r>
      <w:r>
        <w:rPr>
          <w:rFonts w:cs="Times New Roman"/>
          <w:color w:val="800000"/>
          <w:szCs w:val="24"/>
        </w:rPr>
        <w:t xml:space="preserve"> */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00014 </w:t>
      </w:r>
      <w:r>
        <w:rPr>
          <w:rFonts w:cs="Times New Roman"/>
          <w:color w:val="008000"/>
          <w:szCs w:val="24"/>
        </w:rPr>
        <w:t xml:space="preserve">class </w:t>
      </w:r>
      <w:r>
        <w:rPr>
          <w:rFonts w:cs="Times New Roman"/>
          <w:szCs w:val="24"/>
        </w:rPr>
        <w:t>Otdel {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00015 </w:t>
      </w:r>
      <w:r>
        <w:rPr>
          <w:rFonts w:cs="Times New Roman"/>
          <w:color w:val="008000"/>
          <w:szCs w:val="24"/>
        </w:rPr>
        <w:t>public</w:t>
      </w:r>
      <w:r>
        <w:rPr>
          <w:rFonts w:cs="Times New Roman"/>
          <w:szCs w:val="24"/>
        </w:rPr>
        <w:t>: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00016 </w:t>
      </w:r>
      <w:r>
        <w:rPr>
          <w:rFonts w:cs="Times New Roman"/>
          <w:color w:val="800000"/>
          <w:szCs w:val="24"/>
        </w:rPr>
        <w:t xml:space="preserve">    /**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00017 </w:t>
      </w:r>
      <w:r>
        <w:rPr>
          <w:rFonts w:cs="Times New Roman"/>
          <w:color w:val="800000"/>
          <w:szCs w:val="24"/>
        </w:rPr>
        <w:t xml:space="preserve">     * @brief Конструктор по умолчанию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00018 </w:t>
      </w:r>
      <w:r>
        <w:rPr>
          <w:rFonts w:cs="Times New Roman"/>
          <w:color w:val="800000"/>
          <w:szCs w:val="24"/>
        </w:rPr>
        <w:t xml:space="preserve">     *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00019 </w:t>
      </w:r>
      <w:r>
        <w:rPr>
          <w:rFonts w:cs="Times New Roman"/>
          <w:color w:val="800000"/>
          <w:szCs w:val="24"/>
        </w:rPr>
        <w:t xml:space="preserve">     * Создаёт пустое от</w:t>
      </w:r>
      <w:r>
        <w:rPr>
          <w:rFonts w:cs="Times New Roman"/>
          <w:color w:val="800000"/>
          <w:szCs w:val="24"/>
        </w:rPr>
        <w:t>деление с ID = -1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00020 </w:t>
      </w:r>
      <w:r>
        <w:rPr>
          <w:rFonts w:cs="Times New Roman"/>
          <w:color w:val="800000"/>
          <w:szCs w:val="24"/>
        </w:rPr>
        <w:t xml:space="preserve">     */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>00021     Otdel();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00022     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00023 </w:t>
      </w:r>
      <w:r>
        <w:rPr>
          <w:rFonts w:cs="Times New Roman"/>
          <w:color w:val="800000"/>
          <w:szCs w:val="24"/>
        </w:rPr>
        <w:t xml:space="preserve">    /**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00024 </w:t>
      </w:r>
      <w:r>
        <w:rPr>
          <w:rFonts w:cs="Times New Roman"/>
          <w:color w:val="800000"/>
          <w:szCs w:val="24"/>
        </w:rPr>
        <w:t xml:space="preserve">     * @brief Конструктор с параметрами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00025 </w:t>
      </w:r>
      <w:r>
        <w:rPr>
          <w:rFonts w:cs="Times New Roman"/>
          <w:color w:val="800000"/>
          <w:szCs w:val="24"/>
        </w:rPr>
        <w:t xml:space="preserve">     * @param id Уникальный идентификатор отделения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00026 </w:t>
      </w:r>
      <w:r>
        <w:rPr>
          <w:rFonts w:cs="Times New Roman"/>
          <w:color w:val="800000"/>
          <w:szCs w:val="24"/>
        </w:rPr>
        <w:t xml:space="preserve">     * @param x Координата X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00027 </w:t>
      </w:r>
      <w:r>
        <w:rPr>
          <w:rFonts w:cs="Times New Roman"/>
          <w:color w:val="800000"/>
          <w:szCs w:val="24"/>
        </w:rPr>
        <w:t xml:space="preserve">     * @param y Координата Y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00028 </w:t>
      </w:r>
      <w:r>
        <w:rPr>
          <w:rFonts w:cs="Times New Roman"/>
          <w:color w:val="800000"/>
          <w:szCs w:val="24"/>
        </w:rPr>
        <w:t xml:space="preserve">     * @param name Название отделения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00029 </w:t>
      </w:r>
      <w:r>
        <w:rPr>
          <w:rFonts w:cs="Times New Roman"/>
          <w:color w:val="800000"/>
          <w:szCs w:val="24"/>
        </w:rPr>
        <w:t xml:space="preserve">     */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>00030     Otdel(</w:t>
      </w:r>
      <w:r>
        <w:rPr>
          <w:rFonts w:cs="Times New Roman"/>
          <w:color w:val="604020"/>
          <w:szCs w:val="24"/>
        </w:rPr>
        <w:t>int</w:t>
      </w:r>
      <w:r>
        <w:rPr>
          <w:rFonts w:cs="Times New Roman"/>
          <w:szCs w:val="24"/>
        </w:rPr>
        <w:t xml:space="preserve"> </w:t>
      </w:r>
      <w:r>
        <w:rPr>
          <w:rFonts w:cs="Times New Roman"/>
          <w:color w:val="604020"/>
          <w:szCs w:val="24"/>
        </w:rPr>
        <w:t>id</w:t>
      </w:r>
      <w:r>
        <w:rPr>
          <w:rFonts w:cs="Times New Roman"/>
          <w:szCs w:val="24"/>
        </w:rPr>
        <w:t xml:space="preserve">, </w:t>
      </w:r>
      <w:r>
        <w:rPr>
          <w:rFonts w:cs="Times New Roman"/>
          <w:color w:val="604020"/>
          <w:szCs w:val="24"/>
        </w:rPr>
        <w:t>double</w:t>
      </w:r>
      <w:r>
        <w:rPr>
          <w:rFonts w:cs="Times New Roman"/>
          <w:szCs w:val="24"/>
        </w:rPr>
        <w:t xml:space="preserve"> x, </w:t>
      </w:r>
      <w:r>
        <w:rPr>
          <w:rFonts w:cs="Times New Roman"/>
          <w:color w:val="604020"/>
          <w:szCs w:val="24"/>
        </w:rPr>
        <w:t>double</w:t>
      </w:r>
      <w:r>
        <w:rPr>
          <w:rFonts w:cs="Times New Roman"/>
          <w:szCs w:val="24"/>
        </w:rPr>
        <w:t xml:space="preserve"> y, std::string name);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00031 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00032 </w:t>
      </w:r>
      <w:r>
        <w:rPr>
          <w:rFonts w:cs="Times New Roman"/>
          <w:color w:val="800000"/>
          <w:szCs w:val="24"/>
        </w:rPr>
        <w:t xml:space="preserve">    /// @return ID отделения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00033     </w:t>
      </w:r>
      <w:r>
        <w:rPr>
          <w:rFonts w:cs="Times New Roman"/>
          <w:color w:val="604020"/>
          <w:szCs w:val="24"/>
        </w:rPr>
        <w:t>int</w:t>
      </w:r>
      <w:r>
        <w:rPr>
          <w:rFonts w:cs="Times New Roman"/>
          <w:szCs w:val="24"/>
        </w:rPr>
        <w:t xml:space="preserve"> getId();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00034     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00035 </w:t>
      </w:r>
      <w:r>
        <w:rPr>
          <w:rFonts w:cs="Times New Roman"/>
          <w:color w:val="800000"/>
          <w:szCs w:val="24"/>
        </w:rPr>
        <w:t xml:space="preserve">    /// @return Координата X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00036     </w:t>
      </w:r>
      <w:r>
        <w:rPr>
          <w:rFonts w:cs="Times New Roman"/>
          <w:color w:val="604020"/>
          <w:szCs w:val="24"/>
        </w:rPr>
        <w:t>double</w:t>
      </w:r>
      <w:r>
        <w:rPr>
          <w:rFonts w:cs="Times New Roman"/>
          <w:szCs w:val="24"/>
        </w:rPr>
        <w:t xml:space="preserve"> getX();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>00037</w:t>
      </w:r>
      <w:r>
        <w:rPr>
          <w:rFonts w:cs="Times New Roman"/>
          <w:szCs w:val="24"/>
        </w:rPr>
        <w:t xml:space="preserve">     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00038 </w:t>
      </w:r>
      <w:r>
        <w:rPr>
          <w:rFonts w:cs="Times New Roman"/>
          <w:color w:val="800000"/>
          <w:szCs w:val="24"/>
        </w:rPr>
        <w:t xml:space="preserve">    /// @return Координата Y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00039     </w:t>
      </w:r>
      <w:r>
        <w:rPr>
          <w:rFonts w:cs="Times New Roman"/>
          <w:color w:val="604020"/>
          <w:szCs w:val="24"/>
        </w:rPr>
        <w:t>double</w:t>
      </w:r>
      <w:r>
        <w:rPr>
          <w:rFonts w:cs="Times New Roman"/>
          <w:szCs w:val="24"/>
        </w:rPr>
        <w:t xml:space="preserve"> getY();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00040     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00041 </w:t>
      </w:r>
      <w:r>
        <w:rPr>
          <w:rFonts w:cs="Times New Roman"/>
          <w:color w:val="800000"/>
          <w:szCs w:val="24"/>
        </w:rPr>
        <w:t xml:space="preserve">    /// @return Название отделения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>00042     std::string getName();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00043 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00044 </w:t>
      </w:r>
      <w:r>
        <w:rPr>
          <w:rFonts w:cs="Times New Roman"/>
          <w:color w:val="800000"/>
          <w:szCs w:val="24"/>
        </w:rPr>
        <w:t xml:space="preserve">    /**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00045 </w:t>
      </w:r>
      <w:r>
        <w:rPr>
          <w:rFonts w:cs="Times New Roman"/>
          <w:color w:val="800000"/>
          <w:szCs w:val="24"/>
        </w:rPr>
        <w:t xml:space="preserve">     * @brief Положить посылку в отделение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00046 </w:t>
      </w:r>
      <w:r>
        <w:rPr>
          <w:rFonts w:cs="Times New Roman"/>
          <w:color w:val="800000"/>
          <w:szCs w:val="24"/>
        </w:rPr>
        <w:t xml:space="preserve">     * @param p Посылка для р</w:t>
      </w:r>
      <w:r>
        <w:rPr>
          <w:rFonts w:cs="Times New Roman"/>
          <w:color w:val="800000"/>
          <w:szCs w:val="24"/>
        </w:rPr>
        <w:t>азмещения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00047 </w:t>
      </w:r>
      <w:r>
        <w:rPr>
          <w:rFonts w:cs="Times New Roman"/>
          <w:color w:val="800000"/>
          <w:szCs w:val="24"/>
        </w:rPr>
        <w:t xml:space="preserve">     */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00048     </w:t>
      </w:r>
      <w:r>
        <w:rPr>
          <w:rFonts w:cs="Times New Roman"/>
          <w:color w:val="604020"/>
          <w:szCs w:val="24"/>
        </w:rPr>
        <w:t>void</w:t>
      </w:r>
      <w:r>
        <w:rPr>
          <w:rFonts w:cs="Times New Roman"/>
          <w:szCs w:val="24"/>
        </w:rPr>
        <w:t xml:space="preserve"> polozhit(Posylka p);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00049     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00050 </w:t>
      </w:r>
      <w:r>
        <w:rPr>
          <w:rFonts w:cs="Times New Roman"/>
          <w:color w:val="800000"/>
          <w:szCs w:val="24"/>
        </w:rPr>
        <w:t xml:space="preserve">    /**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00051 </w:t>
      </w:r>
      <w:r>
        <w:rPr>
          <w:rFonts w:cs="Times New Roman"/>
          <w:color w:val="800000"/>
          <w:szCs w:val="24"/>
        </w:rPr>
        <w:t xml:space="preserve">     * @brief Забрать (удалить) посылку из отделения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00052 </w:t>
      </w:r>
      <w:r>
        <w:rPr>
          <w:rFonts w:cs="Times New Roman"/>
          <w:color w:val="800000"/>
          <w:szCs w:val="24"/>
        </w:rPr>
        <w:t xml:space="preserve">     * @param tr Трек-номер посылки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00053 </w:t>
      </w:r>
      <w:r>
        <w:rPr>
          <w:rFonts w:cs="Times New Roman"/>
          <w:color w:val="800000"/>
          <w:szCs w:val="24"/>
        </w:rPr>
        <w:t xml:space="preserve">     * @return true если посылка найдена и удалена, false если н</w:t>
      </w:r>
      <w:r>
        <w:rPr>
          <w:rFonts w:cs="Times New Roman"/>
          <w:color w:val="800000"/>
          <w:szCs w:val="24"/>
        </w:rPr>
        <w:t>е найдена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00054 </w:t>
      </w:r>
      <w:r>
        <w:rPr>
          <w:rFonts w:cs="Times New Roman"/>
          <w:color w:val="800000"/>
          <w:szCs w:val="24"/>
        </w:rPr>
        <w:t xml:space="preserve">     */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00055     </w:t>
      </w:r>
      <w:r>
        <w:rPr>
          <w:rFonts w:cs="Times New Roman"/>
          <w:color w:val="604020"/>
          <w:szCs w:val="24"/>
        </w:rPr>
        <w:t>bool</w:t>
      </w:r>
      <w:r>
        <w:rPr>
          <w:rFonts w:cs="Times New Roman"/>
          <w:szCs w:val="24"/>
        </w:rPr>
        <w:t xml:space="preserve"> zabrat(std::string tr);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00056     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00057 </w:t>
      </w:r>
      <w:r>
        <w:rPr>
          <w:rFonts w:cs="Times New Roman"/>
          <w:color w:val="800000"/>
          <w:szCs w:val="24"/>
        </w:rPr>
        <w:t xml:space="preserve">    /**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00058 </w:t>
      </w:r>
      <w:r>
        <w:rPr>
          <w:rFonts w:cs="Times New Roman"/>
          <w:color w:val="800000"/>
          <w:szCs w:val="24"/>
        </w:rPr>
        <w:t xml:space="preserve">     * @brief Найти посылку по трек-номеру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00059 </w:t>
      </w:r>
      <w:r>
        <w:rPr>
          <w:rFonts w:cs="Times New Roman"/>
          <w:color w:val="800000"/>
          <w:szCs w:val="24"/>
        </w:rPr>
        <w:t xml:space="preserve">     * @param tr Трек-номер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00060 </w:t>
      </w:r>
      <w:r>
        <w:rPr>
          <w:rFonts w:cs="Times New Roman"/>
          <w:color w:val="800000"/>
          <w:szCs w:val="24"/>
        </w:rPr>
        <w:t xml:space="preserve">     * @return Указатель на посылку или nullptr если не найдена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00061 </w:t>
      </w:r>
      <w:r>
        <w:rPr>
          <w:rFonts w:cs="Times New Roman"/>
          <w:color w:val="800000"/>
          <w:szCs w:val="24"/>
        </w:rPr>
        <w:t xml:space="preserve">     */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>00062     Posylka* nayti(std::string tr);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00063     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00064 </w:t>
      </w:r>
      <w:r>
        <w:rPr>
          <w:rFonts w:cs="Times New Roman"/>
          <w:color w:val="800000"/>
          <w:szCs w:val="24"/>
        </w:rPr>
        <w:t xml:space="preserve">    /**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00065 </w:t>
      </w:r>
      <w:r>
        <w:rPr>
          <w:rFonts w:cs="Times New Roman"/>
          <w:color w:val="800000"/>
          <w:szCs w:val="24"/>
        </w:rPr>
        <w:t xml:space="preserve">     * @brief Получить все посылки в отделении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00066 </w:t>
      </w:r>
      <w:r>
        <w:rPr>
          <w:rFonts w:cs="Times New Roman"/>
          <w:color w:val="800000"/>
          <w:szCs w:val="24"/>
        </w:rPr>
        <w:t xml:space="preserve">     * @return Вектор всех посылок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00067 </w:t>
      </w:r>
      <w:r>
        <w:rPr>
          <w:rFonts w:cs="Times New Roman"/>
          <w:color w:val="800000"/>
          <w:szCs w:val="24"/>
        </w:rPr>
        <w:t xml:space="preserve">     */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>00068     std::vector&lt;Posylka&gt; vse();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00069     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00070 </w:t>
      </w:r>
      <w:r>
        <w:rPr>
          <w:rFonts w:cs="Times New Roman"/>
          <w:color w:val="800000"/>
          <w:szCs w:val="24"/>
        </w:rPr>
        <w:t xml:space="preserve">    /**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00071 </w:t>
      </w:r>
      <w:r>
        <w:rPr>
          <w:rFonts w:cs="Times New Roman"/>
          <w:color w:val="800000"/>
          <w:szCs w:val="24"/>
        </w:rPr>
        <w:t xml:space="preserve">     * @brief Очистить все посылки из отделения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00072 </w:t>
      </w:r>
      <w:r>
        <w:rPr>
          <w:rFonts w:cs="Times New Roman"/>
          <w:color w:val="800000"/>
          <w:szCs w:val="24"/>
        </w:rPr>
        <w:t xml:space="preserve">     */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00073     </w:t>
      </w:r>
      <w:r>
        <w:rPr>
          <w:rFonts w:cs="Times New Roman"/>
          <w:color w:val="604020"/>
          <w:szCs w:val="24"/>
        </w:rPr>
        <w:t>void</w:t>
      </w:r>
      <w:r>
        <w:rPr>
          <w:rFonts w:cs="Times New Roman"/>
          <w:szCs w:val="24"/>
        </w:rPr>
        <w:t xml:space="preserve"> ochistit();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00074 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00075 </w:t>
      </w:r>
      <w:r>
        <w:rPr>
          <w:rFonts w:cs="Times New Roman"/>
          <w:color w:val="008000"/>
          <w:szCs w:val="24"/>
        </w:rPr>
        <w:t>private</w:t>
      </w:r>
      <w:r>
        <w:rPr>
          <w:rFonts w:cs="Times New Roman"/>
          <w:szCs w:val="24"/>
        </w:rPr>
        <w:t>: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00076     </w:t>
      </w:r>
      <w:r>
        <w:rPr>
          <w:rFonts w:cs="Times New Roman"/>
          <w:color w:val="604020"/>
          <w:szCs w:val="24"/>
        </w:rPr>
        <w:t>int</w:t>
      </w:r>
      <w:r>
        <w:rPr>
          <w:rFonts w:cs="Times New Roman"/>
          <w:szCs w:val="24"/>
        </w:rPr>
        <w:t xml:space="preserve"> nomer;                      </w:t>
      </w:r>
      <w:r>
        <w:rPr>
          <w:rFonts w:cs="Times New Roman"/>
          <w:color w:val="800000"/>
          <w:szCs w:val="24"/>
        </w:rPr>
        <w:t>///&lt; Уникальный ID отделения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00077     </w:t>
      </w:r>
      <w:r>
        <w:rPr>
          <w:rFonts w:cs="Times New Roman"/>
          <w:color w:val="604020"/>
          <w:szCs w:val="24"/>
        </w:rPr>
        <w:t>double</w:t>
      </w:r>
      <w:r>
        <w:rPr>
          <w:rFonts w:cs="Times New Roman"/>
          <w:szCs w:val="24"/>
        </w:rPr>
        <w:t xml:space="preserve"> x1;                      </w:t>
      </w:r>
      <w:r>
        <w:rPr>
          <w:rFonts w:cs="Times New Roman"/>
          <w:color w:val="800000"/>
          <w:szCs w:val="24"/>
        </w:rPr>
        <w:t>///&lt; Координата X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00078     </w:t>
      </w:r>
      <w:r>
        <w:rPr>
          <w:rFonts w:cs="Times New Roman"/>
          <w:color w:val="604020"/>
          <w:szCs w:val="24"/>
        </w:rPr>
        <w:t>doub</w:t>
      </w:r>
      <w:r>
        <w:rPr>
          <w:rFonts w:cs="Times New Roman"/>
          <w:color w:val="604020"/>
          <w:szCs w:val="24"/>
        </w:rPr>
        <w:t>le</w:t>
      </w:r>
      <w:r>
        <w:rPr>
          <w:rFonts w:cs="Times New Roman"/>
          <w:szCs w:val="24"/>
        </w:rPr>
        <w:t xml:space="preserve"> y1;                      </w:t>
      </w:r>
      <w:r>
        <w:rPr>
          <w:rFonts w:cs="Times New Roman"/>
          <w:color w:val="800000"/>
          <w:szCs w:val="24"/>
        </w:rPr>
        <w:t>///&lt; Координата Y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00079     std::string nazvanie;           </w:t>
      </w:r>
      <w:r>
        <w:rPr>
          <w:rFonts w:cs="Times New Roman"/>
          <w:color w:val="800000"/>
          <w:szCs w:val="24"/>
        </w:rPr>
        <w:t>///&lt; Название отделения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00080     std::vector&lt;Posylka&gt; spisok;    </w:t>
      </w:r>
      <w:r>
        <w:rPr>
          <w:rFonts w:cs="Times New Roman"/>
          <w:color w:val="800000"/>
          <w:szCs w:val="24"/>
        </w:rPr>
        <w:t>///&lt; Список посылок в отделении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>00081 };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00082 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00083 </w:t>
      </w:r>
      <w:r>
        <w:rPr>
          <w:rFonts w:cs="Times New Roman"/>
          <w:color w:val="806020"/>
          <w:szCs w:val="24"/>
        </w:rPr>
        <w:t>#endif</w:t>
      </w:r>
    </w:p>
    <w:p w:rsidR="00000000" w:rsidRDefault="00E503CB">
      <w:pPr>
        <w:widowControl w:val="0"/>
        <w:adjustRightInd w:val="0"/>
        <w:rPr>
          <w:sz w:val="24"/>
          <w:szCs w:val="24"/>
        </w:rPr>
      </w:pPr>
    </w:p>
    <w:p w:rsidR="00000000" w:rsidRDefault="00E503CB">
      <w:pPr>
        <w:widowControl w:val="0"/>
        <w:adjustRightInd w:val="0"/>
        <w:rPr>
          <w:sz w:val="24"/>
          <w:szCs w:val="24"/>
        </w:rPr>
        <w:sectPr w:rsidR="00000000">
          <w:pgSz w:w="11900" w:h="16840"/>
          <w:pgMar w:top="1440" w:right="1800" w:bottom="1440" w:left="1800" w:header="720" w:footer="720" w:gutter="0"/>
          <w:cols w:space="720"/>
          <w:noEndnote/>
        </w:sectPr>
      </w:pPr>
    </w:p>
    <w:p w:rsidR="00000000" w:rsidRDefault="00E503CB">
      <w:pPr>
        <w:pStyle w:val="Heading2"/>
        <w:rPr>
          <w:rFonts w:cs="Times New Roman"/>
          <w:bCs w:val="0"/>
          <w:szCs w:val="24"/>
        </w:rPr>
      </w:pPr>
      <w:r>
        <w:rPr>
          <w:rFonts w:cs="Times New Roman"/>
          <w:bCs w:val="0"/>
          <w:szCs w:val="24"/>
        </w:rPr>
        <w:t>Файл PochtaThings.cpp</w:t>
      </w:r>
    </w:p>
    <w:p w:rsidR="00000000" w:rsidRDefault="00E503CB">
      <w:pPr>
        <w:widowControl w:val="0"/>
        <w:adjustRightInd w:val="0"/>
        <w:rPr>
          <w:sz w:val="24"/>
          <w:szCs w:val="24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>t</w:instrText>
      </w:r>
      <w:r>
        <w:rPr>
          <w:sz w:val="24"/>
          <w:szCs w:val="24"/>
        </w:rPr>
        <w:instrText xml:space="preserve">c </w:instrText>
      </w:r>
      <w:r>
        <w:rPr>
          <w:sz w:val="24"/>
          <w:szCs w:val="24"/>
        </w:rPr>
        <w:instrText xml:space="preserve"> \l 2 </w:instrText>
      </w:r>
      <w:r>
        <w:rPr>
          <w:sz w:val="24"/>
          <w:szCs w:val="24"/>
        </w:rPr>
        <w:instrText>"</w:instrText>
      </w:r>
      <w:r>
        <w:rPr>
          <w:sz w:val="24"/>
          <w:szCs w:val="24"/>
        </w:rPr>
        <w:instrText>PochtaThings.cpp"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>xe "PochtaThings.cpp"</w:instrText>
      </w:r>
      <w:r>
        <w:rPr>
          <w:sz w:val="24"/>
          <w:szCs w:val="24"/>
        </w:rPr>
        <w:fldChar w:fldCharType="end"/>
      </w:r>
      <w:bookmarkStart w:id="93" w:name="AAAAAAAABB"/>
      <w:bookmarkEnd w:id="93"/>
    </w:p>
    <w:p w:rsidR="00000000" w:rsidRDefault="00E503CB">
      <w:pPr>
        <w:widowControl w:val="0"/>
        <w:adjustRightInd w:val="0"/>
        <w:rPr>
          <w:sz w:val="24"/>
          <w:szCs w:val="24"/>
        </w:rPr>
      </w:pPr>
      <w:r>
        <w:rPr>
          <w:szCs w:val="24"/>
        </w:rPr>
        <w:t xml:space="preserve">Реализация класса </w:t>
      </w:r>
      <w:r>
        <w:rPr>
          <w:b/>
          <w:szCs w:val="24"/>
        </w:rPr>
        <w:t>Posylka</w:t>
      </w:r>
      <w:r>
        <w:rPr>
          <w:szCs w:val="24"/>
        </w:rPr>
        <w:t xml:space="preserve"> (посылка). </w:t>
      </w:r>
    </w:p>
    <w:p w:rsidR="00000000" w:rsidRDefault="00E503CB">
      <w:pPr>
        <w:pStyle w:val="DenseText"/>
        <w:rPr>
          <w:szCs w:val="24"/>
        </w:rPr>
      </w:pPr>
      <w:r>
        <w:rPr>
          <w:rFonts w:ascii="Courier New" w:hAnsi="Courier New"/>
          <w:szCs w:val="24"/>
        </w:rPr>
        <w:t>#include "PochtaThings.h"</w:t>
      </w:r>
    </w:p>
    <w:p w:rsidR="00000000" w:rsidRDefault="00E503CB">
      <w:pPr>
        <w:pBdr>
          <w:bottom w:val="single" w:sz="2" w:space="1" w:color="auto"/>
        </w:pBdr>
        <w:rPr>
          <w:sz w:val="24"/>
          <w:szCs w:val="24"/>
        </w:rPr>
      </w:pPr>
    </w:p>
    <w:p w:rsidR="00000000" w:rsidRDefault="00E503CB">
      <w:pPr>
        <w:pStyle w:val="Heading3"/>
        <w:rPr>
          <w:rFonts w:cs="Times New Roman"/>
          <w:bCs w:val="0"/>
        </w:rPr>
      </w:pPr>
      <w:r>
        <w:rPr>
          <w:rFonts w:cs="Times New Roman"/>
          <w:bCs w:val="0"/>
        </w:rPr>
        <w:t>Подробное описание</w:t>
      </w:r>
    </w:p>
    <w:p w:rsidR="00000000" w:rsidRDefault="00E503CB">
      <w:pPr>
        <w:pStyle w:val="BodyText"/>
        <w:rPr>
          <w:szCs w:val="24"/>
        </w:rPr>
      </w:pPr>
      <w:r>
        <w:rPr>
          <w:szCs w:val="24"/>
        </w:rPr>
        <w:t xml:space="preserve">Реализация класса </w:t>
      </w:r>
      <w:r>
        <w:rPr>
          <w:b/>
          <w:szCs w:val="24"/>
        </w:rPr>
        <w:t>Posylka</w:t>
      </w:r>
      <w:r>
        <w:rPr>
          <w:szCs w:val="24"/>
        </w:rPr>
        <w:t xml:space="preserve"> (посылка). </w:t>
      </w:r>
    </w:p>
    <w:p w:rsidR="00000000" w:rsidRDefault="00E503CB">
      <w:pPr>
        <w:pStyle w:val="BodyText"/>
        <w:rPr>
          <w:szCs w:val="24"/>
        </w:rPr>
      </w:pPr>
    </w:p>
    <w:p w:rsidR="00000000" w:rsidRDefault="00E503CB">
      <w:pPr>
        <w:pStyle w:val="BodyText"/>
        <w:rPr>
          <w:szCs w:val="24"/>
        </w:rPr>
      </w:pPr>
      <w:r>
        <w:rPr>
          <w:szCs w:val="24"/>
        </w:rPr>
        <w:t xml:space="preserve">См. определение в файле </w:t>
      </w:r>
      <w:r>
        <w:rPr>
          <w:b/>
          <w:szCs w:val="24"/>
        </w:rPr>
        <w:t>PochtaThings.cpp</w:t>
      </w:r>
    </w:p>
    <w:p w:rsidR="00000000" w:rsidRDefault="00E503CB">
      <w:pPr>
        <w:widowControl w:val="0"/>
        <w:adjustRightInd w:val="0"/>
        <w:rPr>
          <w:sz w:val="24"/>
          <w:szCs w:val="24"/>
        </w:rPr>
      </w:pPr>
    </w:p>
    <w:p w:rsidR="00000000" w:rsidRDefault="00E503CB">
      <w:pPr>
        <w:widowControl w:val="0"/>
        <w:adjustRightInd w:val="0"/>
        <w:rPr>
          <w:sz w:val="24"/>
          <w:szCs w:val="24"/>
        </w:rPr>
        <w:sectPr w:rsidR="00000000">
          <w:pgSz w:w="11900" w:h="16840"/>
          <w:pgMar w:top="1440" w:right="1800" w:bottom="1440" w:left="1800" w:header="720" w:footer="720" w:gutter="0"/>
          <w:cols w:space="720"/>
          <w:noEndnote/>
        </w:sectPr>
      </w:pPr>
    </w:p>
    <w:p w:rsidR="00000000" w:rsidRDefault="00E503CB">
      <w:pPr>
        <w:pStyle w:val="Heading2"/>
        <w:rPr>
          <w:rFonts w:cs="Times New Roman"/>
          <w:bCs w:val="0"/>
          <w:szCs w:val="24"/>
        </w:rPr>
      </w:pPr>
      <w:r>
        <w:rPr>
          <w:rFonts w:cs="Times New Roman"/>
          <w:bCs w:val="0"/>
          <w:szCs w:val="24"/>
        </w:rPr>
        <w:t>PochtaThings.cpp</w:t>
      </w:r>
    </w:p>
    <w:p w:rsidR="00000000" w:rsidRDefault="00E503CB">
      <w:pPr>
        <w:widowControl w:val="0"/>
        <w:adjustRightInd w:val="0"/>
        <w:rPr>
          <w:sz w:val="24"/>
          <w:szCs w:val="24"/>
        </w:rPr>
      </w:pPr>
      <w:bookmarkStart w:id="94" w:name="AAAAAAAAAF"/>
      <w:bookmarkEnd w:id="94"/>
      <w:r>
        <w:rPr>
          <w:sz w:val="24"/>
          <w:szCs w:val="24"/>
        </w:rPr>
        <w:t>См. документацию.</w:t>
      </w:r>
    </w:p>
    <w:p w:rsidR="00000000" w:rsidRDefault="00E503CB">
      <w:pPr>
        <w:widowControl w:val="0"/>
        <w:adjustRightInd w:val="0"/>
        <w:rPr>
          <w:sz w:val="24"/>
          <w:szCs w:val="24"/>
        </w:rPr>
      </w:pP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00001 </w:t>
      </w:r>
      <w:r>
        <w:rPr>
          <w:rFonts w:cs="Times New Roman"/>
          <w:color w:val="800000"/>
          <w:szCs w:val="24"/>
        </w:rPr>
        <w:t>/**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00002 </w:t>
      </w:r>
      <w:r>
        <w:rPr>
          <w:rFonts w:cs="Times New Roman"/>
          <w:color w:val="800000"/>
          <w:szCs w:val="24"/>
        </w:rPr>
        <w:t xml:space="preserve"> * @file PochtaThings.cpp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00003 </w:t>
      </w:r>
      <w:r>
        <w:rPr>
          <w:rFonts w:cs="Times New Roman"/>
          <w:color w:val="800000"/>
          <w:szCs w:val="24"/>
        </w:rPr>
        <w:t xml:space="preserve"> * @brief Реализация класса Posylka (посылка)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00004 </w:t>
      </w:r>
      <w:r>
        <w:rPr>
          <w:rFonts w:cs="Times New Roman"/>
          <w:color w:val="800000"/>
          <w:szCs w:val="24"/>
        </w:rPr>
        <w:t xml:space="preserve"> */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00005 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00006 </w:t>
      </w:r>
      <w:r>
        <w:rPr>
          <w:rFonts w:cs="Times New Roman"/>
          <w:color w:val="806020"/>
          <w:szCs w:val="24"/>
        </w:rPr>
        <w:t>#include "PochtaThings.h"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00007 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00008 </w:t>
      </w:r>
      <w:r>
        <w:rPr>
          <w:rFonts w:cs="Times New Roman"/>
          <w:color w:val="800000"/>
          <w:szCs w:val="24"/>
        </w:rPr>
        <w:t>/**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00009 </w:t>
      </w:r>
      <w:r>
        <w:rPr>
          <w:rFonts w:cs="Times New Roman"/>
          <w:color w:val="800000"/>
          <w:szCs w:val="24"/>
        </w:rPr>
        <w:t xml:space="preserve"> * @brief Конструктор по умолчанию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00010 </w:t>
      </w:r>
      <w:r>
        <w:rPr>
          <w:rFonts w:cs="Times New Roman"/>
          <w:color w:val="800000"/>
          <w:szCs w:val="24"/>
        </w:rPr>
        <w:t xml:space="preserve"> *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00011 </w:t>
      </w:r>
      <w:r>
        <w:rPr>
          <w:rFonts w:cs="Times New Roman"/>
          <w:color w:val="800000"/>
          <w:szCs w:val="24"/>
        </w:rPr>
        <w:t xml:space="preserve"> * Инициализирует все поля значениями по умолчанию.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00012 </w:t>
      </w:r>
      <w:r>
        <w:rPr>
          <w:rFonts w:cs="Times New Roman"/>
          <w:color w:val="800000"/>
          <w:szCs w:val="24"/>
        </w:rPr>
        <w:t xml:space="preserve"> * Трек-номер и ФИО - пустые строки.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00013 </w:t>
      </w:r>
      <w:r>
        <w:rPr>
          <w:rFonts w:cs="Times New Roman"/>
          <w:color w:val="800000"/>
          <w:szCs w:val="24"/>
        </w:rPr>
        <w:t xml:space="preserve"> * Вес и ID отделений - 0 или -1.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00014 </w:t>
      </w:r>
      <w:r>
        <w:rPr>
          <w:rFonts w:cs="Times New Roman"/>
          <w:color w:val="800000"/>
          <w:szCs w:val="24"/>
        </w:rPr>
        <w:t xml:space="preserve"> * Количество дней в пути = 0 (не в пути).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00015 </w:t>
      </w:r>
      <w:r>
        <w:rPr>
          <w:rFonts w:cs="Times New Roman"/>
          <w:color w:val="800000"/>
          <w:szCs w:val="24"/>
        </w:rPr>
        <w:t xml:space="preserve"> */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>00016 Posylka::Posylka() {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00017     treker = </w:t>
      </w:r>
      <w:r>
        <w:rPr>
          <w:rFonts w:cs="Times New Roman"/>
          <w:color w:val="002080"/>
          <w:szCs w:val="24"/>
        </w:rPr>
        <w:t>""</w:t>
      </w:r>
      <w:r>
        <w:rPr>
          <w:rFonts w:cs="Times New Roman"/>
          <w:szCs w:val="24"/>
        </w:rPr>
        <w:t>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00018     otpravitel = </w:t>
      </w:r>
      <w:r>
        <w:rPr>
          <w:rFonts w:cs="Times New Roman"/>
          <w:color w:val="002080"/>
          <w:szCs w:val="24"/>
        </w:rPr>
        <w:t>""</w:t>
      </w:r>
      <w:r>
        <w:rPr>
          <w:rFonts w:cs="Times New Roman"/>
          <w:szCs w:val="24"/>
        </w:rPr>
        <w:t>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00019     poluchatel = </w:t>
      </w:r>
      <w:r>
        <w:rPr>
          <w:rFonts w:cs="Times New Roman"/>
          <w:color w:val="002080"/>
          <w:szCs w:val="24"/>
        </w:rPr>
        <w:t>""</w:t>
      </w:r>
      <w:r>
        <w:rPr>
          <w:rFonts w:cs="Times New Roman"/>
          <w:szCs w:val="24"/>
        </w:rPr>
        <w:t>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>00020     ves = 0;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>00021     izOtdela = -1;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>00022     vOtdel = -1;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>00023     seychasGde = -1;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>00024     ostalosDney = 0;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>00025 }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00026 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00027 </w:t>
      </w:r>
      <w:r>
        <w:rPr>
          <w:rFonts w:cs="Times New Roman"/>
          <w:color w:val="800000"/>
          <w:szCs w:val="24"/>
        </w:rPr>
        <w:t>/**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00028 </w:t>
      </w:r>
      <w:r>
        <w:rPr>
          <w:rFonts w:cs="Times New Roman"/>
          <w:color w:val="800000"/>
          <w:szCs w:val="24"/>
        </w:rPr>
        <w:t xml:space="preserve"> * @brief Конструктор с параметрами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00029 </w:t>
      </w:r>
      <w:r>
        <w:rPr>
          <w:rFonts w:cs="Times New Roman"/>
          <w:color w:val="800000"/>
          <w:szCs w:val="24"/>
        </w:rPr>
        <w:t xml:space="preserve"> * @param tr Трек-номер посылки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00030 </w:t>
      </w:r>
      <w:r>
        <w:rPr>
          <w:rFonts w:cs="Times New Roman"/>
          <w:color w:val="800000"/>
          <w:szCs w:val="24"/>
        </w:rPr>
        <w:t xml:space="preserve"> * @param otpr ФИО отправителя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00031 </w:t>
      </w:r>
      <w:r>
        <w:rPr>
          <w:rFonts w:cs="Times New Roman"/>
          <w:color w:val="800000"/>
          <w:szCs w:val="24"/>
        </w:rPr>
        <w:t xml:space="preserve"> * @param pol ФИО получателя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00032 </w:t>
      </w:r>
      <w:r>
        <w:rPr>
          <w:rFonts w:cs="Times New Roman"/>
          <w:color w:val="800000"/>
          <w:szCs w:val="24"/>
        </w:rPr>
        <w:t xml:space="preserve"> * @param ves Вес в килограммах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00033 </w:t>
      </w:r>
      <w:r>
        <w:rPr>
          <w:rFonts w:cs="Times New Roman"/>
          <w:color w:val="800000"/>
          <w:szCs w:val="24"/>
        </w:rPr>
        <w:t xml:space="preserve"> * @param otkuda ID отделения отправителя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00034 </w:t>
      </w:r>
      <w:r>
        <w:rPr>
          <w:rFonts w:cs="Times New Roman"/>
          <w:color w:val="800000"/>
          <w:szCs w:val="24"/>
        </w:rPr>
        <w:t xml:space="preserve"> * @param kuda ID отделения получателя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00035 </w:t>
      </w:r>
      <w:r>
        <w:rPr>
          <w:rFonts w:cs="Times New Roman"/>
          <w:color w:val="800000"/>
          <w:szCs w:val="24"/>
        </w:rPr>
        <w:t xml:space="preserve"> *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00036 </w:t>
      </w:r>
      <w:r>
        <w:rPr>
          <w:rFonts w:cs="Times New Roman"/>
          <w:color w:val="800000"/>
          <w:szCs w:val="24"/>
        </w:rPr>
        <w:t xml:space="preserve"> * Пос</w:t>
      </w:r>
      <w:r>
        <w:rPr>
          <w:rFonts w:cs="Times New Roman"/>
          <w:color w:val="800000"/>
          <w:szCs w:val="24"/>
        </w:rPr>
        <w:t>ле создания посылка находится в отделении отправителя (seychasGde = otkuda).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00037 </w:t>
      </w:r>
      <w:r>
        <w:rPr>
          <w:rFonts w:cs="Times New Roman"/>
          <w:color w:val="800000"/>
          <w:szCs w:val="24"/>
        </w:rPr>
        <w:t xml:space="preserve"> * Статус - "ожидает отправки" (ostalosDney = 0).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00038 </w:t>
      </w:r>
      <w:r>
        <w:rPr>
          <w:rFonts w:cs="Times New Roman"/>
          <w:color w:val="800000"/>
          <w:szCs w:val="24"/>
        </w:rPr>
        <w:t xml:space="preserve"> */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>00039 Posylka::Posylka(std::string tr, std::string otpr, std::string pol,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00040                </w:t>
      </w:r>
      <w:r>
        <w:rPr>
          <w:rFonts w:cs="Times New Roman"/>
          <w:color w:val="604020"/>
          <w:szCs w:val="24"/>
        </w:rPr>
        <w:t>double</w:t>
      </w:r>
      <w:r>
        <w:rPr>
          <w:rFonts w:cs="Times New Roman"/>
          <w:szCs w:val="24"/>
        </w:rPr>
        <w:t xml:space="preserve"> ves, </w:t>
      </w:r>
      <w:r>
        <w:rPr>
          <w:rFonts w:cs="Times New Roman"/>
          <w:color w:val="604020"/>
          <w:szCs w:val="24"/>
        </w:rPr>
        <w:t>int</w:t>
      </w:r>
      <w:r>
        <w:rPr>
          <w:rFonts w:cs="Times New Roman"/>
          <w:szCs w:val="24"/>
        </w:rPr>
        <w:t xml:space="preserve"> ot</w:t>
      </w:r>
      <w:r>
        <w:rPr>
          <w:rFonts w:cs="Times New Roman"/>
          <w:szCs w:val="24"/>
        </w:rPr>
        <w:t xml:space="preserve">kuda, </w:t>
      </w:r>
      <w:r>
        <w:rPr>
          <w:rFonts w:cs="Times New Roman"/>
          <w:color w:val="604020"/>
          <w:szCs w:val="24"/>
        </w:rPr>
        <w:t>int</w:t>
      </w:r>
      <w:r>
        <w:rPr>
          <w:rFonts w:cs="Times New Roman"/>
          <w:szCs w:val="24"/>
        </w:rPr>
        <w:t xml:space="preserve"> kuda) {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>00041     treker = tr;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>00042     otpravitel = otpr;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>00043     poluchatel = pol;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>00044     this-&gt;ves = ves;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>00045     izOtdela = otkuda;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>00046     vOtdel = kuda;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>00047     seychasGde = otkuda;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>00048     ostalosDney = 0;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>00049 }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00050 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00051 std::string Posylka::getTr() { </w:t>
      </w:r>
      <w:r>
        <w:rPr>
          <w:rFonts w:cs="Times New Roman"/>
          <w:color w:val="008000"/>
          <w:szCs w:val="24"/>
        </w:rPr>
        <w:t>return</w:t>
      </w:r>
      <w:r>
        <w:rPr>
          <w:rFonts w:cs="Times New Roman"/>
          <w:szCs w:val="24"/>
        </w:rPr>
        <w:t xml:space="preserve"> treker; }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00052 std::string Posylka::getOtpr() { </w:t>
      </w:r>
      <w:r>
        <w:rPr>
          <w:rFonts w:cs="Times New Roman"/>
          <w:color w:val="008000"/>
          <w:szCs w:val="24"/>
        </w:rPr>
        <w:t>return</w:t>
      </w:r>
      <w:r>
        <w:rPr>
          <w:rFonts w:cs="Times New Roman"/>
          <w:szCs w:val="24"/>
        </w:rPr>
        <w:t xml:space="preserve"> otpravitel; }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00053 std::string Posylka::getPol() { </w:t>
      </w:r>
      <w:r>
        <w:rPr>
          <w:rFonts w:cs="Times New Roman"/>
          <w:color w:val="008000"/>
          <w:szCs w:val="24"/>
        </w:rPr>
        <w:t>return</w:t>
      </w:r>
      <w:r>
        <w:rPr>
          <w:rFonts w:cs="Times New Roman"/>
          <w:szCs w:val="24"/>
        </w:rPr>
        <w:t xml:space="preserve"> poluchatel; }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00054 </w:t>
      </w:r>
      <w:r>
        <w:rPr>
          <w:rFonts w:cs="Times New Roman"/>
          <w:color w:val="604020"/>
          <w:szCs w:val="24"/>
        </w:rPr>
        <w:t>double</w:t>
      </w:r>
      <w:r>
        <w:rPr>
          <w:rFonts w:cs="Times New Roman"/>
          <w:szCs w:val="24"/>
        </w:rPr>
        <w:t xml:space="preserve"> Posylka::getVes() { </w:t>
      </w:r>
      <w:r>
        <w:rPr>
          <w:rFonts w:cs="Times New Roman"/>
          <w:color w:val="008000"/>
          <w:szCs w:val="24"/>
        </w:rPr>
        <w:t>return</w:t>
      </w:r>
      <w:r>
        <w:rPr>
          <w:rFonts w:cs="Times New Roman"/>
          <w:szCs w:val="24"/>
        </w:rPr>
        <w:t xml:space="preserve"> ves; }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00055 </w:t>
      </w:r>
      <w:r>
        <w:rPr>
          <w:rFonts w:cs="Times New Roman"/>
          <w:color w:val="604020"/>
          <w:szCs w:val="24"/>
        </w:rPr>
        <w:t>int</w:t>
      </w:r>
      <w:r>
        <w:rPr>
          <w:rFonts w:cs="Times New Roman"/>
          <w:szCs w:val="24"/>
        </w:rPr>
        <w:t xml:space="preserve"> Posylka::getOtkuda() { </w:t>
      </w:r>
      <w:r>
        <w:rPr>
          <w:rFonts w:cs="Times New Roman"/>
          <w:color w:val="008000"/>
          <w:szCs w:val="24"/>
        </w:rPr>
        <w:t>ret</w:t>
      </w:r>
      <w:r>
        <w:rPr>
          <w:rFonts w:cs="Times New Roman"/>
          <w:color w:val="008000"/>
          <w:szCs w:val="24"/>
        </w:rPr>
        <w:t>urn</w:t>
      </w:r>
      <w:r>
        <w:rPr>
          <w:rFonts w:cs="Times New Roman"/>
          <w:szCs w:val="24"/>
        </w:rPr>
        <w:t xml:space="preserve"> izOtdela; }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00056 </w:t>
      </w:r>
      <w:r>
        <w:rPr>
          <w:rFonts w:cs="Times New Roman"/>
          <w:color w:val="604020"/>
          <w:szCs w:val="24"/>
        </w:rPr>
        <w:t>int</w:t>
      </w:r>
      <w:r>
        <w:rPr>
          <w:rFonts w:cs="Times New Roman"/>
          <w:szCs w:val="24"/>
        </w:rPr>
        <w:t xml:space="preserve"> Posylka::getKuda() { </w:t>
      </w:r>
      <w:r>
        <w:rPr>
          <w:rFonts w:cs="Times New Roman"/>
          <w:color w:val="008000"/>
          <w:szCs w:val="24"/>
        </w:rPr>
        <w:t>return</w:t>
      </w:r>
      <w:r>
        <w:rPr>
          <w:rFonts w:cs="Times New Roman"/>
          <w:szCs w:val="24"/>
        </w:rPr>
        <w:t xml:space="preserve"> vOtdel; }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00057 </w:t>
      </w:r>
      <w:r>
        <w:rPr>
          <w:rFonts w:cs="Times New Roman"/>
          <w:color w:val="604020"/>
          <w:szCs w:val="24"/>
        </w:rPr>
        <w:t>int</w:t>
      </w:r>
      <w:r>
        <w:rPr>
          <w:rFonts w:cs="Times New Roman"/>
          <w:szCs w:val="24"/>
        </w:rPr>
        <w:t xml:space="preserve"> Posylka::getGde() { </w:t>
      </w:r>
      <w:r>
        <w:rPr>
          <w:rFonts w:cs="Times New Roman"/>
          <w:color w:val="008000"/>
          <w:szCs w:val="24"/>
        </w:rPr>
        <w:t>return</w:t>
      </w:r>
      <w:r>
        <w:rPr>
          <w:rFonts w:cs="Times New Roman"/>
          <w:szCs w:val="24"/>
        </w:rPr>
        <w:t xml:space="preserve"> seychasGde; }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00058 </w:t>
      </w:r>
      <w:r>
        <w:rPr>
          <w:rFonts w:cs="Times New Roman"/>
          <w:color w:val="604020"/>
          <w:szCs w:val="24"/>
        </w:rPr>
        <w:t>int</w:t>
      </w:r>
      <w:r>
        <w:rPr>
          <w:rFonts w:cs="Times New Roman"/>
          <w:szCs w:val="24"/>
        </w:rPr>
        <w:t xml:space="preserve"> Posylka::getDney() { </w:t>
      </w:r>
      <w:r>
        <w:rPr>
          <w:rFonts w:cs="Times New Roman"/>
          <w:color w:val="008000"/>
          <w:szCs w:val="24"/>
        </w:rPr>
        <w:t>return</w:t>
      </w:r>
      <w:r>
        <w:rPr>
          <w:rFonts w:cs="Times New Roman"/>
          <w:szCs w:val="24"/>
        </w:rPr>
        <w:t xml:space="preserve"> ostalosDney; }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00059 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00060 </w:t>
      </w:r>
      <w:r>
        <w:rPr>
          <w:rFonts w:cs="Times New Roman"/>
          <w:color w:val="604020"/>
          <w:szCs w:val="24"/>
        </w:rPr>
        <w:t>void</w:t>
      </w:r>
      <w:r>
        <w:rPr>
          <w:rFonts w:cs="Times New Roman"/>
          <w:szCs w:val="24"/>
        </w:rPr>
        <w:t xml:space="preserve"> Posylka::setGde(</w:t>
      </w:r>
      <w:r>
        <w:rPr>
          <w:rFonts w:cs="Times New Roman"/>
          <w:color w:val="604020"/>
          <w:szCs w:val="24"/>
        </w:rPr>
        <w:t>int</w:t>
      </w:r>
      <w:r>
        <w:rPr>
          <w:rFonts w:cs="Times New Roman"/>
          <w:szCs w:val="24"/>
        </w:rPr>
        <w:t xml:space="preserve"> </w:t>
      </w:r>
      <w:r>
        <w:rPr>
          <w:rFonts w:cs="Times New Roman"/>
          <w:color w:val="604020"/>
          <w:szCs w:val="24"/>
        </w:rPr>
        <w:t>id</w:t>
      </w:r>
      <w:r>
        <w:rPr>
          <w:rFonts w:cs="Times New Roman"/>
          <w:szCs w:val="24"/>
        </w:rPr>
        <w:t>) { seychasGde = id; }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00061 </w:t>
      </w:r>
      <w:r>
        <w:rPr>
          <w:rFonts w:cs="Times New Roman"/>
          <w:color w:val="604020"/>
          <w:szCs w:val="24"/>
        </w:rPr>
        <w:t>void</w:t>
      </w:r>
      <w:r>
        <w:rPr>
          <w:rFonts w:cs="Times New Roman"/>
          <w:szCs w:val="24"/>
        </w:rPr>
        <w:t xml:space="preserve"> Posylka::setDney(</w:t>
      </w:r>
      <w:r>
        <w:rPr>
          <w:rFonts w:cs="Times New Roman"/>
          <w:color w:val="604020"/>
          <w:szCs w:val="24"/>
        </w:rPr>
        <w:t>int</w:t>
      </w:r>
      <w:r>
        <w:rPr>
          <w:rFonts w:cs="Times New Roman"/>
          <w:szCs w:val="24"/>
        </w:rPr>
        <w:t xml:space="preserve"> dn) { ostalosDney = dn; }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00062 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00063 </w:t>
      </w:r>
      <w:r>
        <w:rPr>
          <w:rFonts w:cs="Times New Roman"/>
          <w:color w:val="800000"/>
          <w:szCs w:val="24"/>
        </w:rPr>
        <w:t>/**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00064 </w:t>
      </w:r>
      <w:r>
        <w:rPr>
          <w:rFonts w:cs="Times New Roman"/>
          <w:color w:val="800000"/>
          <w:szCs w:val="24"/>
        </w:rPr>
        <w:t xml:space="preserve"> * @brief Уменьшить количество оставшихся дней в пути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00065 </w:t>
      </w:r>
      <w:r>
        <w:rPr>
          <w:rFonts w:cs="Times New Roman"/>
          <w:color w:val="800000"/>
          <w:szCs w:val="24"/>
        </w:rPr>
        <w:t xml:space="preserve"> * @param dn Количество прошедших дней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00066 </w:t>
      </w:r>
      <w:r>
        <w:rPr>
          <w:rFonts w:cs="Times New Roman"/>
          <w:color w:val="800000"/>
          <w:szCs w:val="24"/>
        </w:rPr>
        <w:t xml:space="preserve"> *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00067 </w:t>
      </w:r>
      <w:r>
        <w:rPr>
          <w:rFonts w:cs="Times New Roman"/>
          <w:color w:val="800000"/>
          <w:szCs w:val="24"/>
        </w:rPr>
        <w:t xml:space="preserve"> * @details Если посылка в пути (ostalosDney &gt; 0), уменьшает остаток.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>0</w:t>
      </w:r>
      <w:r>
        <w:rPr>
          <w:rFonts w:cs="Times New Roman"/>
          <w:szCs w:val="24"/>
        </w:rPr>
        <w:t xml:space="preserve">0068 </w:t>
      </w:r>
      <w:r>
        <w:rPr>
          <w:rFonts w:cs="Times New Roman"/>
          <w:color w:val="800000"/>
          <w:szCs w:val="24"/>
        </w:rPr>
        <w:t xml:space="preserve"> *          Если после уменьшения остаток становится &lt;= 0,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00069 </w:t>
      </w:r>
      <w:r>
        <w:rPr>
          <w:rFonts w:cs="Times New Roman"/>
          <w:color w:val="800000"/>
          <w:szCs w:val="24"/>
        </w:rPr>
        <w:t xml:space="preserve"> *          посылка считается доставленной: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00070 </w:t>
      </w:r>
      <w:r>
        <w:rPr>
          <w:rFonts w:cs="Times New Roman"/>
          <w:color w:val="800000"/>
          <w:szCs w:val="24"/>
        </w:rPr>
        <w:t xml:space="preserve"> *          - ostalosDney = 0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00071 </w:t>
      </w:r>
      <w:r>
        <w:rPr>
          <w:rFonts w:cs="Times New Roman"/>
          <w:color w:val="800000"/>
          <w:szCs w:val="24"/>
        </w:rPr>
        <w:t xml:space="preserve"> *          - seychasGde = vOtdel (перемещается в отделение получателя)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00072 </w:t>
      </w:r>
      <w:r>
        <w:rPr>
          <w:rFonts w:cs="Times New Roman"/>
          <w:color w:val="800000"/>
          <w:szCs w:val="24"/>
        </w:rPr>
        <w:t xml:space="preserve"> */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00073 </w:t>
      </w:r>
      <w:r>
        <w:rPr>
          <w:rFonts w:cs="Times New Roman"/>
          <w:color w:val="604020"/>
          <w:szCs w:val="24"/>
        </w:rPr>
        <w:t>void</w:t>
      </w:r>
      <w:r>
        <w:rPr>
          <w:rFonts w:cs="Times New Roman"/>
          <w:szCs w:val="24"/>
        </w:rPr>
        <w:t xml:space="preserve"> Posylka</w:t>
      </w:r>
      <w:r>
        <w:rPr>
          <w:rFonts w:cs="Times New Roman"/>
          <w:szCs w:val="24"/>
        </w:rPr>
        <w:t>::proshloDney(</w:t>
      </w:r>
      <w:r>
        <w:rPr>
          <w:rFonts w:cs="Times New Roman"/>
          <w:color w:val="604020"/>
          <w:szCs w:val="24"/>
        </w:rPr>
        <w:t>int</w:t>
      </w:r>
      <w:r>
        <w:rPr>
          <w:rFonts w:cs="Times New Roman"/>
          <w:szCs w:val="24"/>
        </w:rPr>
        <w:t xml:space="preserve"> dn) {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00074     </w:t>
      </w:r>
      <w:r>
        <w:rPr>
          <w:rFonts w:cs="Times New Roman"/>
          <w:color w:val="008000"/>
          <w:szCs w:val="24"/>
        </w:rPr>
        <w:t>if</w:t>
      </w:r>
      <w:r>
        <w:rPr>
          <w:rFonts w:cs="Times New Roman"/>
          <w:szCs w:val="24"/>
        </w:rPr>
        <w:t xml:space="preserve"> (ostalosDney &gt; 0) {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>00075         ostalosDney = ostalosDney - dn;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00076         </w:t>
      </w:r>
      <w:r>
        <w:rPr>
          <w:rFonts w:cs="Times New Roman"/>
          <w:color w:val="008000"/>
          <w:szCs w:val="24"/>
        </w:rPr>
        <w:t>if</w:t>
      </w:r>
      <w:r>
        <w:rPr>
          <w:rFonts w:cs="Times New Roman"/>
          <w:szCs w:val="24"/>
        </w:rPr>
        <w:t xml:space="preserve"> (ostalosDney &lt;= 0) {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>00077             ostalosDney = 0;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>00078             seychasGde = vOtdel;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>00079         }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>00080     }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>00081 }</w:t>
      </w:r>
    </w:p>
    <w:p w:rsidR="00000000" w:rsidRDefault="00E503CB">
      <w:pPr>
        <w:widowControl w:val="0"/>
        <w:adjustRightInd w:val="0"/>
        <w:rPr>
          <w:sz w:val="24"/>
          <w:szCs w:val="24"/>
        </w:rPr>
      </w:pPr>
    </w:p>
    <w:p w:rsidR="00000000" w:rsidRDefault="00E503CB">
      <w:pPr>
        <w:widowControl w:val="0"/>
        <w:adjustRightInd w:val="0"/>
        <w:rPr>
          <w:sz w:val="24"/>
          <w:szCs w:val="24"/>
        </w:rPr>
        <w:sectPr w:rsidR="00000000">
          <w:pgSz w:w="11900" w:h="16840"/>
          <w:pgMar w:top="1440" w:right="1800" w:bottom="1440" w:left="1800" w:header="720" w:footer="720" w:gutter="0"/>
          <w:cols w:space="720"/>
          <w:noEndnote/>
        </w:sectPr>
      </w:pPr>
    </w:p>
    <w:p w:rsidR="00000000" w:rsidRDefault="00E503CB">
      <w:pPr>
        <w:pStyle w:val="Heading2"/>
        <w:rPr>
          <w:rFonts w:cs="Times New Roman"/>
          <w:bCs w:val="0"/>
          <w:szCs w:val="24"/>
        </w:rPr>
      </w:pPr>
      <w:r>
        <w:rPr>
          <w:rFonts w:cs="Times New Roman"/>
          <w:bCs w:val="0"/>
          <w:szCs w:val="24"/>
        </w:rPr>
        <w:t>Файл PochtaThings.h</w:t>
      </w:r>
    </w:p>
    <w:p w:rsidR="00000000" w:rsidRDefault="00E503CB">
      <w:pPr>
        <w:pStyle w:val="DenseText"/>
        <w:rPr>
          <w:szCs w:val="24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tc </w:instrText>
      </w:r>
      <w:r>
        <w:rPr>
          <w:sz w:val="24"/>
          <w:szCs w:val="24"/>
        </w:rPr>
        <w:instrText xml:space="preserve"> \l 2 </w:instrText>
      </w:r>
      <w:r>
        <w:rPr>
          <w:sz w:val="24"/>
          <w:szCs w:val="24"/>
        </w:rPr>
        <w:instrText>"</w:instrText>
      </w:r>
      <w:r>
        <w:rPr>
          <w:sz w:val="24"/>
          <w:szCs w:val="24"/>
        </w:rPr>
        <w:instrText>PochtaThings.h"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>xe "PochtaThings.h"</w:instrText>
      </w:r>
      <w:r>
        <w:rPr>
          <w:sz w:val="24"/>
          <w:szCs w:val="24"/>
        </w:rPr>
        <w:fldChar w:fldCharType="end"/>
      </w:r>
      <w:bookmarkStart w:id="95" w:name="AAAAAAAABC"/>
      <w:bookmarkEnd w:id="95"/>
      <w:r>
        <w:rPr>
          <w:rFonts w:ascii="Courier New" w:hAnsi="Courier New"/>
          <w:szCs w:val="24"/>
        </w:rPr>
        <w:t>#include &lt;string&gt;</w:t>
      </w:r>
    </w:p>
    <w:p w:rsidR="00000000" w:rsidRDefault="00E503CB">
      <w:pPr>
        <w:pStyle w:val="Heading3"/>
        <w:rPr>
          <w:rFonts w:cs="Times New Roman"/>
          <w:bCs w:val="0"/>
        </w:rPr>
      </w:pPr>
      <w:r>
        <w:rPr>
          <w:rFonts w:cs="Times New Roman"/>
          <w:bCs w:val="0"/>
        </w:rPr>
        <w:t>Классы</w:t>
      </w:r>
    </w:p>
    <w:p w:rsidR="00000000" w:rsidRDefault="00E503CB">
      <w:pPr>
        <w:pStyle w:val="ListContinue1"/>
        <w:rPr>
          <w:szCs w:val="24"/>
        </w:rPr>
      </w:pPr>
      <w:r>
        <w:rPr>
          <w:szCs w:val="24"/>
        </w:rPr>
        <w:t xml:space="preserve">class </w:t>
      </w:r>
      <w:r>
        <w:rPr>
          <w:b/>
          <w:szCs w:val="24"/>
        </w:rPr>
        <w:t>Posylka</w:t>
      </w:r>
      <w:r>
        <w:rPr>
          <w:i/>
          <w:szCs w:val="24"/>
        </w:rPr>
        <w:t xml:space="preserve">Класс, представляющий почтовую посылку </w:t>
      </w:r>
    </w:p>
    <w:p w:rsidR="00000000" w:rsidRDefault="00E503CB">
      <w:pPr>
        <w:widowControl w:val="0"/>
        <w:adjustRightInd w:val="0"/>
        <w:rPr>
          <w:sz w:val="24"/>
          <w:szCs w:val="24"/>
        </w:rPr>
      </w:pPr>
    </w:p>
    <w:p w:rsidR="00000000" w:rsidRDefault="00E503CB">
      <w:pPr>
        <w:widowControl w:val="0"/>
        <w:adjustRightInd w:val="0"/>
        <w:rPr>
          <w:sz w:val="24"/>
          <w:szCs w:val="24"/>
        </w:rPr>
        <w:sectPr w:rsidR="00000000">
          <w:pgSz w:w="11900" w:h="16840"/>
          <w:pgMar w:top="1440" w:right="1800" w:bottom="1440" w:left="1800" w:header="720" w:footer="720" w:gutter="0"/>
          <w:cols w:space="720"/>
          <w:noEndnote/>
        </w:sectPr>
      </w:pPr>
    </w:p>
    <w:p w:rsidR="00000000" w:rsidRDefault="00E503CB">
      <w:pPr>
        <w:pStyle w:val="Heading2"/>
        <w:rPr>
          <w:rFonts w:cs="Times New Roman"/>
          <w:bCs w:val="0"/>
          <w:szCs w:val="24"/>
        </w:rPr>
      </w:pPr>
      <w:r>
        <w:rPr>
          <w:rFonts w:cs="Times New Roman"/>
          <w:bCs w:val="0"/>
          <w:szCs w:val="24"/>
        </w:rPr>
        <w:t>PochtaThings.h</w:t>
      </w:r>
    </w:p>
    <w:p w:rsidR="00000000" w:rsidRDefault="00E503CB">
      <w:pPr>
        <w:widowControl w:val="0"/>
        <w:adjustRightInd w:val="0"/>
        <w:rPr>
          <w:sz w:val="24"/>
          <w:szCs w:val="24"/>
        </w:rPr>
      </w:pPr>
      <w:bookmarkStart w:id="96" w:name="AAAAAAAAAG"/>
      <w:bookmarkEnd w:id="96"/>
      <w:r>
        <w:rPr>
          <w:sz w:val="24"/>
          <w:szCs w:val="24"/>
        </w:rPr>
        <w:t>См. документацию.</w:t>
      </w:r>
    </w:p>
    <w:p w:rsidR="00000000" w:rsidRDefault="00E503CB">
      <w:pPr>
        <w:widowControl w:val="0"/>
        <w:adjustRightInd w:val="0"/>
        <w:rPr>
          <w:sz w:val="24"/>
          <w:szCs w:val="24"/>
        </w:rPr>
      </w:pP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>0</w:t>
      </w:r>
      <w:r>
        <w:rPr>
          <w:rFonts w:cs="Times New Roman"/>
          <w:szCs w:val="24"/>
        </w:rPr>
        <w:t xml:space="preserve">0001 </w:t>
      </w:r>
      <w:r>
        <w:rPr>
          <w:rFonts w:cs="Times New Roman"/>
          <w:color w:val="806020"/>
          <w:szCs w:val="24"/>
        </w:rPr>
        <w:t>#ifndef POCHTA_THINGS_H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00002 </w:t>
      </w:r>
      <w:r>
        <w:rPr>
          <w:rFonts w:cs="Times New Roman"/>
          <w:color w:val="806020"/>
          <w:szCs w:val="24"/>
        </w:rPr>
        <w:t>#define POCHTA_THINGS_H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00003 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00004 </w:t>
      </w:r>
      <w:r>
        <w:rPr>
          <w:rFonts w:cs="Times New Roman"/>
          <w:color w:val="806020"/>
          <w:szCs w:val="24"/>
        </w:rPr>
        <w:t>#include &lt;string&gt;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00005 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00006 </w:t>
      </w:r>
      <w:r>
        <w:rPr>
          <w:rFonts w:cs="Times New Roman"/>
          <w:color w:val="800000"/>
          <w:szCs w:val="24"/>
        </w:rPr>
        <w:t>/**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00007 </w:t>
      </w:r>
      <w:r>
        <w:rPr>
          <w:rFonts w:cs="Times New Roman"/>
          <w:color w:val="800000"/>
          <w:szCs w:val="24"/>
        </w:rPr>
        <w:t xml:space="preserve"> * @brief Класс, представляющий почтовую посылку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00008 </w:t>
      </w:r>
      <w:r>
        <w:rPr>
          <w:rFonts w:cs="Times New Roman"/>
          <w:color w:val="800000"/>
          <w:szCs w:val="24"/>
        </w:rPr>
        <w:t xml:space="preserve"> *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00009 </w:t>
      </w:r>
      <w:r>
        <w:rPr>
          <w:rFonts w:cs="Times New Roman"/>
          <w:color w:val="800000"/>
          <w:szCs w:val="24"/>
        </w:rPr>
        <w:t xml:space="preserve"> * Хранит информацию о посылке: трек-номер, отправителя, получателя,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00010 </w:t>
      </w:r>
      <w:r>
        <w:rPr>
          <w:rFonts w:cs="Times New Roman"/>
          <w:color w:val="800000"/>
          <w:szCs w:val="24"/>
        </w:rPr>
        <w:t xml:space="preserve"> * в</w:t>
      </w:r>
      <w:r>
        <w:rPr>
          <w:rFonts w:cs="Times New Roman"/>
          <w:color w:val="800000"/>
          <w:szCs w:val="24"/>
        </w:rPr>
        <w:t>ес, маршрут и текущее состояние доставки.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00011 </w:t>
      </w:r>
      <w:r>
        <w:rPr>
          <w:rFonts w:cs="Times New Roman"/>
          <w:color w:val="800000"/>
          <w:szCs w:val="24"/>
        </w:rPr>
        <w:t xml:space="preserve"> */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00012 </w:t>
      </w:r>
      <w:r>
        <w:rPr>
          <w:rFonts w:cs="Times New Roman"/>
          <w:color w:val="008000"/>
          <w:szCs w:val="24"/>
        </w:rPr>
        <w:t xml:space="preserve">class </w:t>
      </w:r>
      <w:r>
        <w:rPr>
          <w:rFonts w:cs="Times New Roman"/>
          <w:szCs w:val="24"/>
        </w:rPr>
        <w:t>Posylka {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00013 </w:t>
      </w:r>
      <w:r>
        <w:rPr>
          <w:rFonts w:cs="Times New Roman"/>
          <w:color w:val="008000"/>
          <w:szCs w:val="24"/>
        </w:rPr>
        <w:t>public</w:t>
      </w:r>
      <w:r>
        <w:rPr>
          <w:rFonts w:cs="Times New Roman"/>
          <w:szCs w:val="24"/>
        </w:rPr>
        <w:t>: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00014 </w:t>
      </w:r>
      <w:r>
        <w:rPr>
          <w:rFonts w:cs="Times New Roman"/>
          <w:color w:val="800000"/>
          <w:szCs w:val="24"/>
        </w:rPr>
        <w:t xml:space="preserve">    /**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00015 </w:t>
      </w:r>
      <w:r>
        <w:rPr>
          <w:rFonts w:cs="Times New Roman"/>
          <w:color w:val="800000"/>
          <w:szCs w:val="24"/>
        </w:rPr>
        <w:t xml:space="preserve">     * @brief Конструктор по умолчанию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00016 </w:t>
      </w:r>
      <w:r>
        <w:rPr>
          <w:rFonts w:cs="Times New Roman"/>
          <w:color w:val="800000"/>
          <w:szCs w:val="24"/>
        </w:rPr>
        <w:t xml:space="preserve">     *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00017 </w:t>
      </w:r>
      <w:r>
        <w:rPr>
          <w:rFonts w:cs="Times New Roman"/>
          <w:color w:val="800000"/>
          <w:szCs w:val="24"/>
        </w:rPr>
        <w:t xml:space="preserve">     * Создаёт пустую посылку с неинициализированными полями.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00018 </w:t>
      </w:r>
      <w:r>
        <w:rPr>
          <w:rFonts w:cs="Times New Roman"/>
          <w:color w:val="800000"/>
          <w:szCs w:val="24"/>
        </w:rPr>
        <w:t xml:space="preserve">     */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>00</w:t>
      </w:r>
      <w:r>
        <w:rPr>
          <w:rFonts w:cs="Times New Roman"/>
          <w:szCs w:val="24"/>
        </w:rPr>
        <w:t>019     Posylka();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00020     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00021 </w:t>
      </w:r>
      <w:r>
        <w:rPr>
          <w:rFonts w:cs="Times New Roman"/>
          <w:color w:val="800000"/>
          <w:szCs w:val="24"/>
        </w:rPr>
        <w:t xml:space="preserve">    /**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00022 </w:t>
      </w:r>
      <w:r>
        <w:rPr>
          <w:rFonts w:cs="Times New Roman"/>
          <w:color w:val="800000"/>
          <w:szCs w:val="24"/>
        </w:rPr>
        <w:t xml:space="preserve">     * @brief Конструктор с параметрами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00023 </w:t>
      </w:r>
      <w:r>
        <w:rPr>
          <w:rFonts w:cs="Times New Roman"/>
          <w:color w:val="800000"/>
          <w:szCs w:val="24"/>
        </w:rPr>
        <w:t xml:space="preserve">     * @param tr Трек-номер посылки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00024 </w:t>
      </w:r>
      <w:r>
        <w:rPr>
          <w:rFonts w:cs="Times New Roman"/>
          <w:color w:val="800000"/>
          <w:szCs w:val="24"/>
        </w:rPr>
        <w:t xml:space="preserve">     * @param otpr ФИО отправителя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00025 </w:t>
      </w:r>
      <w:r>
        <w:rPr>
          <w:rFonts w:cs="Times New Roman"/>
          <w:color w:val="800000"/>
          <w:szCs w:val="24"/>
        </w:rPr>
        <w:t xml:space="preserve">     * @param pol ФИО получателя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00026 </w:t>
      </w:r>
      <w:r>
        <w:rPr>
          <w:rFonts w:cs="Times New Roman"/>
          <w:color w:val="800000"/>
          <w:szCs w:val="24"/>
        </w:rPr>
        <w:t xml:space="preserve">     * @param ves Вес посылки в килогр</w:t>
      </w:r>
      <w:r>
        <w:rPr>
          <w:rFonts w:cs="Times New Roman"/>
          <w:color w:val="800000"/>
          <w:szCs w:val="24"/>
        </w:rPr>
        <w:t>аммах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00027 </w:t>
      </w:r>
      <w:r>
        <w:rPr>
          <w:rFonts w:cs="Times New Roman"/>
          <w:color w:val="800000"/>
          <w:szCs w:val="24"/>
        </w:rPr>
        <w:t xml:space="preserve">     * @param otkuda ID отделения отправителя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00028 </w:t>
      </w:r>
      <w:r>
        <w:rPr>
          <w:rFonts w:cs="Times New Roman"/>
          <w:color w:val="800000"/>
          <w:szCs w:val="24"/>
        </w:rPr>
        <w:t xml:space="preserve">     * @param kuda ID отделения получателя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00029 </w:t>
      </w:r>
      <w:r>
        <w:rPr>
          <w:rFonts w:cs="Times New Roman"/>
          <w:color w:val="800000"/>
          <w:szCs w:val="24"/>
        </w:rPr>
        <w:t xml:space="preserve">     */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>00030     Posylka(std::string tr, std::string otpr, std::string pol,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00031            </w:t>
      </w:r>
      <w:r>
        <w:rPr>
          <w:rFonts w:cs="Times New Roman"/>
          <w:color w:val="604020"/>
          <w:szCs w:val="24"/>
        </w:rPr>
        <w:t>double</w:t>
      </w:r>
      <w:r>
        <w:rPr>
          <w:rFonts w:cs="Times New Roman"/>
          <w:szCs w:val="24"/>
        </w:rPr>
        <w:t xml:space="preserve"> ves, </w:t>
      </w:r>
      <w:r>
        <w:rPr>
          <w:rFonts w:cs="Times New Roman"/>
          <w:color w:val="604020"/>
          <w:szCs w:val="24"/>
        </w:rPr>
        <w:t>int</w:t>
      </w:r>
      <w:r>
        <w:rPr>
          <w:rFonts w:cs="Times New Roman"/>
          <w:szCs w:val="24"/>
        </w:rPr>
        <w:t xml:space="preserve"> otkuda, </w:t>
      </w:r>
      <w:r>
        <w:rPr>
          <w:rFonts w:cs="Times New Roman"/>
          <w:color w:val="604020"/>
          <w:szCs w:val="24"/>
        </w:rPr>
        <w:t>int</w:t>
      </w:r>
      <w:r>
        <w:rPr>
          <w:rFonts w:cs="Times New Roman"/>
          <w:szCs w:val="24"/>
        </w:rPr>
        <w:t xml:space="preserve"> kuda);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00032 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00033 </w:t>
      </w:r>
      <w:r>
        <w:rPr>
          <w:rFonts w:cs="Times New Roman"/>
          <w:color w:val="800000"/>
          <w:szCs w:val="24"/>
        </w:rPr>
        <w:t xml:space="preserve"> </w:t>
      </w:r>
      <w:r>
        <w:rPr>
          <w:rFonts w:cs="Times New Roman"/>
          <w:color w:val="800000"/>
          <w:szCs w:val="24"/>
        </w:rPr>
        <w:t xml:space="preserve">   /// @return Трек-номер посылки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>00034     std::string getTr();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00035     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00036 </w:t>
      </w:r>
      <w:r>
        <w:rPr>
          <w:rFonts w:cs="Times New Roman"/>
          <w:color w:val="800000"/>
          <w:szCs w:val="24"/>
        </w:rPr>
        <w:t xml:space="preserve">    /// @return ФИО отправителя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>00037     std::string getOtpr();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00038     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00039 </w:t>
      </w:r>
      <w:r>
        <w:rPr>
          <w:rFonts w:cs="Times New Roman"/>
          <w:color w:val="800000"/>
          <w:szCs w:val="24"/>
        </w:rPr>
        <w:t xml:space="preserve">    /// @return ФИО получателя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>00040     std::string getPol();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00041     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00042 </w:t>
      </w:r>
      <w:r>
        <w:rPr>
          <w:rFonts w:cs="Times New Roman"/>
          <w:color w:val="800000"/>
          <w:szCs w:val="24"/>
        </w:rPr>
        <w:t xml:space="preserve">    /// @ret</w:t>
      </w:r>
      <w:r>
        <w:rPr>
          <w:rFonts w:cs="Times New Roman"/>
          <w:color w:val="800000"/>
          <w:szCs w:val="24"/>
        </w:rPr>
        <w:t>urn Вес в килограммах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00043     </w:t>
      </w:r>
      <w:r>
        <w:rPr>
          <w:rFonts w:cs="Times New Roman"/>
          <w:color w:val="604020"/>
          <w:szCs w:val="24"/>
        </w:rPr>
        <w:t>double</w:t>
      </w:r>
      <w:r>
        <w:rPr>
          <w:rFonts w:cs="Times New Roman"/>
          <w:szCs w:val="24"/>
        </w:rPr>
        <w:t xml:space="preserve"> getVes();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00044     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00045 </w:t>
      </w:r>
      <w:r>
        <w:rPr>
          <w:rFonts w:cs="Times New Roman"/>
          <w:color w:val="800000"/>
          <w:szCs w:val="24"/>
        </w:rPr>
        <w:t xml:space="preserve">    /// @return ID отделения отправителя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00046     </w:t>
      </w:r>
      <w:r>
        <w:rPr>
          <w:rFonts w:cs="Times New Roman"/>
          <w:color w:val="604020"/>
          <w:szCs w:val="24"/>
        </w:rPr>
        <w:t>int</w:t>
      </w:r>
      <w:r>
        <w:rPr>
          <w:rFonts w:cs="Times New Roman"/>
          <w:szCs w:val="24"/>
        </w:rPr>
        <w:t xml:space="preserve"> getOtkuda();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00047     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00048 </w:t>
      </w:r>
      <w:r>
        <w:rPr>
          <w:rFonts w:cs="Times New Roman"/>
          <w:color w:val="800000"/>
          <w:szCs w:val="24"/>
        </w:rPr>
        <w:t xml:space="preserve">    /// @return ID отделения получателя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00049     </w:t>
      </w:r>
      <w:r>
        <w:rPr>
          <w:rFonts w:cs="Times New Roman"/>
          <w:color w:val="604020"/>
          <w:szCs w:val="24"/>
        </w:rPr>
        <w:t>int</w:t>
      </w:r>
      <w:r>
        <w:rPr>
          <w:rFonts w:cs="Times New Roman"/>
          <w:szCs w:val="24"/>
        </w:rPr>
        <w:t xml:space="preserve"> getKuda();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00050     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00051 </w:t>
      </w:r>
      <w:r>
        <w:rPr>
          <w:rFonts w:cs="Times New Roman"/>
          <w:color w:val="800000"/>
          <w:szCs w:val="24"/>
        </w:rPr>
        <w:t xml:space="preserve">    /// @return ID отде</w:t>
      </w:r>
      <w:r>
        <w:rPr>
          <w:rFonts w:cs="Times New Roman"/>
          <w:color w:val="800000"/>
          <w:szCs w:val="24"/>
        </w:rPr>
        <w:t>ления где сейчас находится посылка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00052     </w:t>
      </w:r>
      <w:r>
        <w:rPr>
          <w:rFonts w:cs="Times New Roman"/>
          <w:color w:val="604020"/>
          <w:szCs w:val="24"/>
        </w:rPr>
        <w:t>int</w:t>
      </w:r>
      <w:r>
        <w:rPr>
          <w:rFonts w:cs="Times New Roman"/>
          <w:szCs w:val="24"/>
        </w:rPr>
        <w:t xml:space="preserve"> getGde();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00053     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00054 </w:t>
      </w:r>
      <w:r>
        <w:rPr>
          <w:rFonts w:cs="Times New Roman"/>
          <w:color w:val="800000"/>
          <w:szCs w:val="24"/>
        </w:rPr>
        <w:t xml:space="preserve">    /**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00055 </w:t>
      </w:r>
      <w:r>
        <w:rPr>
          <w:rFonts w:cs="Times New Roman"/>
          <w:color w:val="800000"/>
          <w:szCs w:val="24"/>
        </w:rPr>
        <w:t xml:space="preserve">     * @brief Получить количество оставшихся дней в пути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00056 </w:t>
      </w:r>
      <w:r>
        <w:rPr>
          <w:rFonts w:cs="Times New Roman"/>
          <w:color w:val="800000"/>
          <w:szCs w:val="24"/>
        </w:rPr>
        <w:t xml:space="preserve">     * @return 0 - если не в пути или доставлена, иначе &gt;0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00057 </w:t>
      </w:r>
      <w:r>
        <w:rPr>
          <w:rFonts w:cs="Times New Roman"/>
          <w:color w:val="800000"/>
          <w:szCs w:val="24"/>
        </w:rPr>
        <w:t xml:space="preserve">     */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00058     </w:t>
      </w:r>
      <w:r>
        <w:rPr>
          <w:rFonts w:cs="Times New Roman"/>
          <w:color w:val="604020"/>
          <w:szCs w:val="24"/>
        </w:rPr>
        <w:t>int</w:t>
      </w:r>
      <w:r>
        <w:rPr>
          <w:rFonts w:cs="Times New Roman"/>
          <w:szCs w:val="24"/>
        </w:rPr>
        <w:t xml:space="preserve"> getDney();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>00059</w:t>
      </w:r>
      <w:r>
        <w:rPr>
          <w:rFonts w:cs="Times New Roman"/>
          <w:szCs w:val="24"/>
        </w:rPr>
        <w:t xml:space="preserve"> 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00060 </w:t>
      </w:r>
      <w:r>
        <w:rPr>
          <w:rFonts w:cs="Times New Roman"/>
          <w:color w:val="800000"/>
          <w:szCs w:val="24"/>
        </w:rPr>
        <w:t xml:space="preserve">    /**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00061 </w:t>
      </w:r>
      <w:r>
        <w:rPr>
          <w:rFonts w:cs="Times New Roman"/>
          <w:color w:val="800000"/>
          <w:szCs w:val="24"/>
        </w:rPr>
        <w:t xml:space="preserve">     * @brief Установить текущее отделение посылки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00062 </w:t>
      </w:r>
      <w:r>
        <w:rPr>
          <w:rFonts w:cs="Times New Roman"/>
          <w:color w:val="800000"/>
          <w:szCs w:val="24"/>
        </w:rPr>
        <w:t xml:space="preserve">     * @param id ID отделения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00063 </w:t>
      </w:r>
      <w:r>
        <w:rPr>
          <w:rFonts w:cs="Times New Roman"/>
          <w:color w:val="800000"/>
          <w:szCs w:val="24"/>
        </w:rPr>
        <w:t xml:space="preserve">     */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00064     </w:t>
      </w:r>
      <w:r>
        <w:rPr>
          <w:rFonts w:cs="Times New Roman"/>
          <w:color w:val="604020"/>
          <w:szCs w:val="24"/>
        </w:rPr>
        <w:t>void</w:t>
      </w:r>
      <w:r>
        <w:rPr>
          <w:rFonts w:cs="Times New Roman"/>
          <w:szCs w:val="24"/>
        </w:rPr>
        <w:t xml:space="preserve"> setGde(</w:t>
      </w:r>
      <w:r>
        <w:rPr>
          <w:rFonts w:cs="Times New Roman"/>
          <w:color w:val="604020"/>
          <w:szCs w:val="24"/>
        </w:rPr>
        <w:t>int</w:t>
      </w:r>
      <w:r>
        <w:rPr>
          <w:rFonts w:cs="Times New Roman"/>
          <w:szCs w:val="24"/>
        </w:rPr>
        <w:t xml:space="preserve"> </w:t>
      </w:r>
      <w:r>
        <w:rPr>
          <w:rFonts w:cs="Times New Roman"/>
          <w:color w:val="604020"/>
          <w:szCs w:val="24"/>
        </w:rPr>
        <w:t>id</w:t>
      </w:r>
      <w:r>
        <w:rPr>
          <w:rFonts w:cs="Times New Roman"/>
          <w:szCs w:val="24"/>
        </w:rPr>
        <w:t>);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00065     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00066 </w:t>
      </w:r>
      <w:r>
        <w:rPr>
          <w:rFonts w:cs="Times New Roman"/>
          <w:color w:val="800000"/>
          <w:szCs w:val="24"/>
        </w:rPr>
        <w:t xml:space="preserve">    /**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00067 </w:t>
      </w:r>
      <w:r>
        <w:rPr>
          <w:rFonts w:cs="Times New Roman"/>
          <w:color w:val="800000"/>
          <w:szCs w:val="24"/>
        </w:rPr>
        <w:t xml:space="preserve">     * @brief Установить количество дней в пути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00068 </w:t>
      </w:r>
      <w:r>
        <w:rPr>
          <w:rFonts w:cs="Times New Roman"/>
          <w:color w:val="800000"/>
          <w:szCs w:val="24"/>
        </w:rPr>
        <w:t xml:space="preserve">     * @param dn </w:t>
      </w:r>
      <w:r>
        <w:rPr>
          <w:rFonts w:cs="Times New Roman"/>
          <w:color w:val="800000"/>
          <w:szCs w:val="24"/>
        </w:rPr>
        <w:t>Количество дней (0 - не в пути)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00069 </w:t>
      </w:r>
      <w:r>
        <w:rPr>
          <w:rFonts w:cs="Times New Roman"/>
          <w:color w:val="800000"/>
          <w:szCs w:val="24"/>
        </w:rPr>
        <w:t xml:space="preserve">     */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00070     </w:t>
      </w:r>
      <w:r>
        <w:rPr>
          <w:rFonts w:cs="Times New Roman"/>
          <w:color w:val="604020"/>
          <w:szCs w:val="24"/>
        </w:rPr>
        <w:t>void</w:t>
      </w:r>
      <w:r>
        <w:rPr>
          <w:rFonts w:cs="Times New Roman"/>
          <w:szCs w:val="24"/>
        </w:rPr>
        <w:t xml:space="preserve"> setDney(</w:t>
      </w:r>
      <w:r>
        <w:rPr>
          <w:rFonts w:cs="Times New Roman"/>
          <w:color w:val="604020"/>
          <w:szCs w:val="24"/>
        </w:rPr>
        <w:t>int</w:t>
      </w:r>
      <w:r>
        <w:rPr>
          <w:rFonts w:cs="Times New Roman"/>
          <w:szCs w:val="24"/>
        </w:rPr>
        <w:t xml:space="preserve"> dn);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00071     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00072 </w:t>
      </w:r>
      <w:r>
        <w:rPr>
          <w:rFonts w:cs="Times New Roman"/>
          <w:color w:val="800000"/>
          <w:szCs w:val="24"/>
        </w:rPr>
        <w:t xml:space="preserve">    /**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00073 </w:t>
      </w:r>
      <w:r>
        <w:rPr>
          <w:rFonts w:cs="Times New Roman"/>
          <w:color w:val="800000"/>
          <w:szCs w:val="24"/>
        </w:rPr>
        <w:t xml:space="preserve">     * @brief Уменьшить оставшиеся дни на указанное количество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00074 </w:t>
      </w:r>
      <w:r>
        <w:rPr>
          <w:rFonts w:cs="Times New Roman"/>
          <w:color w:val="800000"/>
          <w:szCs w:val="24"/>
        </w:rPr>
        <w:t xml:space="preserve">     * @param dn Количество прошедших дней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00075 </w:t>
      </w:r>
      <w:r>
        <w:rPr>
          <w:rFonts w:cs="Times New Roman"/>
          <w:color w:val="800000"/>
          <w:szCs w:val="24"/>
        </w:rPr>
        <w:t xml:space="preserve">     * @details Если после ум</w:t>
      </w:r>
      <w:r>
        <w:rPr>
          <w:rFonts w:cs="Times New Roman"/>
          <w:color w:val="800000"/>
          <w:szCs w:val="24"/>
        </w:rPr>
        <w:t>еньшения дней становится &lt;= 0,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00076 </w:t>
      </w:r>
      <w:r>
        <w:rPr>
          <w:rFonts w:cs="Times New Roman"/>
          <w:color w:val="800000"/>
          <w:szCs w:val="24"/>
        </w:rPr>
        <w:t xml:space="preserve">     *          посылка считается доставленной в отделение получателя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00077 </w:t>
      </w:r>
      <w:r>
        <w:rPr>
          <w:rFonts w:cs="Times New Roman"/>
          <w:color w:val="800000"/>
          <w:szCs w:val="24"/>
        </w:rPr>
        <w:t xml:space="preserve">     */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00078     </w:t>
      </w:r>
      <w:r>
        <w:rPr>
          <w:rFonts w:cs="Times New Roman"/>
          <w:color w:val="604020"/>
          <w:szCs w:val="24"/>
        </w:rPr>
        <w:t>void</w:t>
      </w:r>
      <w:r>
        <w:rPr>
          <w:rFonts w:cs="Times New Roman"/>
          <w:szCs w:val="24"/>
        </w:rPr>
        <w:t xml:space="preserve"> proshloDney(</w:t>
      </w:r>
      <w:r>
        <w:rPr>
          <w:rFonts w:cs="Times New Roman"/>
          <w:color w:val="604020"/>
          <w:szCs w:val="24"/>
        </w:rPr>
        <w:t>int</w:t>
      </w:r>
      <w:r>
        <w:rPr>
          <w:rFonts w:cs="Times New Roman"/>
          <w:szCs w:val="24"/>
        </w:rPr>
        <w:t xml:space="preserve"> dn);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00079 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00080 </w:t>
      </w:r>
      <w:r>
        <w:rPr>
          <w:rFonts w:cs="Times New Roman"/>
          <w:color w:val="008000"/>
          <w:szCs w:val="24"/>
        </w:rPr>
        <w:t>private</w:t>
      </w:r>
      <w:r>
        <w:rPr>
          <w:rFonts w:cs="Times New Roman"/>
          <w:szCs w:val="24"/>
        </w:rPr>
        <w:t>: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00081     std::string treker;      </w:t>
      </w:r>
      <w:r>
        <w:rPr>
          <w:rFonts w:cs="Times New Roman"/>
          <w:color w:val="800000"/>
          <w:szCs w:val="24"/>
        </w:rPr>
        <w:t>///&lt; Трек-номер посылки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>00082     std::str</w:t>
      </w:r>
      <w:r>
        <w:rPr>
          <w:rFonts w:cs="Times New Roman"/>
          <w:szCs w:val="24"/>
        </w:rPr>
        <w:t xml:space="preserve">ing otpravitel;  </w:t>
      </w:r>
      <w:r>
        <w:rPr>
          <w:rFonts w:cs="Times New Roman"/>
          <w:color w:val="800000"/>
          <w:szCs w:val="24"/>
        </w:rPr>
        <w:t>///&lt; ФИО отправителя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00083     std::string poluchatel;  </w:t>
      </w:r>
      <w:r>
        <w:rPr>
          <w:rFonts w:cs="Times New Roman"/>
          <w:color w:val="800000"/>
          <w:szCs w:val="24"/>
        </w:rPr>
        <w:t>///&lt; ФИО получателя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00084     </w:t>
      </w:r>
      <w:r>
        <w:rPr>
          <w:rFonts w:cs="Times New Roman"/>
          <w:color w:val="604020"/>
          <w:szCs w:val="24"/>
        </w:rPr>
        <w:t>double</w:t>
      </w:r>
      <w:r>
        <w:rPr>
          <w:rFonts w:cs="Times New Roman"/>
          <w:szCs w:val="24"/>
        </w:rPr>
        <w:t xml:space="preserve"> ves;              </w:t>
      </w:r>
      <w:r>
        <w:rPr>
          <w:rFonts w:cs="Times New Roman"/>
          <w:color w:val="800000"/>
          <w:szCs w:val="24"/>
        </w:rPr>
        <w:t>///&lt; Вес в килограммах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00085     </w:t>
      </w:r>
      <w:r>
        <w:rPr>
          <w:rFonts w:cs="Times New Roman"/>
          <w:color w:val="604020"/>
          <w:szCs w:val="24"/>
        </w:rPr>
        <w:t>int</w:t>
      </w:r>
      <w:r>
        <w:rPr>
          <w:rFonts w:cs="Times New Roman"/>
          <w:szCs w:val="24"/>
        </w:rPr>
        <w:t xml:space="preserve"> izOtdela;            </w:t>
      </w:r>
      <w:r>
        <w:rPr>
          <w:rFonts w:cs="Times New Roman"/>
          <w:color w:val="800000"/>
          <w:szCs w:val="24"/>
        </w:rPr>
        <w:t>///&lt; ID отделения отправителя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00086     </w:t>
      </w:r>
      <w:r>
        <w:rPr>
          <w:rFonts w:cs="Times New Roman"/>
          <w:color w:val="604020"/>
          <w:szCs w:val="24"/>
        </w:rPr>
        <w:t>int</w:t>
      </w:r>
      <w:r>
        <w:rPr>
          <w:rFonts w:cs="Times New Roman"/>
          <w:szCs w:val="24"/>
        </w:rPr>
        <w:t xml:space="preserve"> vOtdel;              </w:t>
      </w:r>
      <w:r>
        <w:rPr>
          <w:rFonts w:cs="Times New Roman"/>
          <w:color w:val="800000"/>
          <w:szCs w:val="24"/>
        </w:rPr>
        <w:t xml:space="preserve">///&lt; </w:t>
      </w:r>
      <w:r>
        <w:rPr>
          <w:rFonts w:cs="Times New Roman"/>
          <w:color w:val="800000"/>
          <w:szCs w:val="24"/>
        </w:rPr>
        <w:t>ID отделения получателя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00087     </w:t>
      </w:r>
      <w:r>
        <w:rPr>
          <w:rFonts w:cs="Times New Roman"/>
          <w:color w:val="604020"/>
          <w:szCs w:val="24"/>
        </w:rPr>
        <w:t>int</w:t>
      </w:r>
      <w:r>
        <w:rPr>
          <w:rFonts w:cs="Times New Roman"/>
          <w:szCs w:val="24"/>
        </w:rPr>
        <w:t xml:space="preserve"> seychasGde;          </w:t>
      </w:r>
      <w:r>
        <w:rPr>
          <w:rFonts w:cs="Times New Roman"/>
          <w:color w:val="800000"/>
          <w:szCs w:val="24"/>
        </w:rPr>
        <w:t>///&lt; ID текущего отделения (или откуда выехала)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00088     </w:t>
      </w:r>
      <w:r>
        <w:rPr>
          <w:rFonts w:cs="Times New Roman"/>
          <w:color w:val="604020"/>
          <w:szCs w:val="24"/>
        </w:rPr>
        <w:t>int</w:t>
      </w:r>
      <w:r>
        <w:rPr>
          <w:rFonts w:cs="Times New Roman"/>
          <w:szCs w:val="24"/>
        </w:rPr>
        <w:t xml:space="preserve"> ostalosDney;         </w:t>
      </w:r>
      <w:r>
        <w:rPr>
          <w:rFonts w:cs="Times New Roman"/>
          <w:color w:val="800000"/>
          <w:szCs w:val="24"/>
        </w:rPr>
        <w:t>///&lt; Осталось дней в пути (0 - не в пути)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>00089 };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00090 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00091 </w:t>
      </w:r>
      <w:r>
        <w:rPr>
          <w:rFonts w:cs="Times New Roman"/>
          <w:color w:val="806020"/>
          <w:szCs w:val="24"/>
        </w:rPr>
        <w:t>#endif</w:t>
      </w:r>
    </w:p>
    <w:p w:rsidR="00000000" w:rsidRDefault="00E503CB">
      <w:pPr>
        <w:widowControl w:val="0"/>
        <w:adjustRightInd w:val="0"/>
        <w:rPr>
          <w:sz w:val="24"/>
          <w:szCs w:val="24"/>
        </w:rPr>
      </w:pPr>
    </w:p>
    <w:p w:rsidR="00000000" w:rsidRDefault="00E503CB">
      <w:pPr>
        <w:widowControl w:val="0"/>
        <w:adjustRightInd w:val="0"/>
        <w:rPr>
          <w:sz w:val="24"/>
          <w:szCs w:val="24"/>
        </w:rPr>
        <w:sectPr w:rsidR="00000000">
          <w:pgSz w:w="11900" w:h="16840"/>
          <w:pgMar w:top="1440" w:right="1800" w:bottom="1440" w:left="1800" w:header="720" w:footer="720" w:gutter="0"/>
          <w:cols w:space="720"/>
          <w:noEndnote/>
        </w:sectPr>
      </w:pPr>
    </w:p>
    <w:p w:rsidR="00000000" w:rsidRDefault="00E503CB">
      <w:pPr>
        <w:pStyle w:val="Heading2"/>
        <w:rPr>
          <w:rFonts w:cs="Times New Roman"/>
          <w:bCs w:val="0"/>
          <w:szCs w:val="24"/>
        </w:rPr>
      </w:pPr>
      <w:r>
        <w:rPr>
          <w:rFonts w:cs="Times New Roman"/>
          <w:bCs w:val="0"/>
          <w:szCs w:val="24"/>
        </w:rPr>
        <w:t>Файл VremyaMachinery.cpp</w:t>
      </w:r>
    </w:p>
    <w:p w:rsidR="00000000" w:rsidRDefault="00E503CB">
      <w:pPr>
        <w:widowControl w:val="0"/>
        <w:adjustRightInd w:val="0"/>
        <w:rPr>
          <w:sz w:val="24"/>
          <w:szCs w:val="24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tc </w:instrText>
      </w:r>
      <w:r>
        <w:rPr>
          <w:sz w:val="24"/>
          <w:szCs w:val="24"/>
        </w:rPr>
        <w:instrText xml:space="preserve"> \l 2 </w:instrText>
      </w:r>
      <w:r>
        <w:rPr>
          <w:sz w:val="24"/>
          <w:szCs w:val="24"/>
        </w:rPr>
        <w:instrText>"</w:instrText>
      </w:r>
      <w:r>
        <w:rPr>
          <w:sz w:val="24"/>
          <w:szCs w:val="24"/>
        </w:rPr>
        <w:instrText>VremyaMachinery.cpp"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>xe "VremyaMachinery.cpp"</w:instrText>
      </w:r>
      <w:r>
        <w:rPr>
          <w:sz w:val="24"/>
          <w:szCs w:val="24"/>
        </w:rPr>
        <w:fldChar w:fldCharType="end"/>
      </w:r>
      <w:bookmarkStart w:id="97" w:name="AAAAAAAABD"/>
      <w:bookmarkEnd w:id="97"/>
    </w:p>
    <w:p w:rsidR="00000000" w:rsidRDefault="00E503CB">
      <w:pPr>
        <w:widowControl w:val="0"/>
        <w:adjustRightInd w:val="0"/>
        <w:rPr>
          <w:sz w:val="24"/>
          <w:szCs w:val="24"/>
        </w:rPr>
      </w:pPr>
      <w:r>
        <w:rPr>
          <w:szCs w:val="24"/>
        </w:rPr>
        <w:t xml:space="preserve">Реализация математических функций для расчёта времени и расстояний </w:t>
      </w:r>
    </w:p>
    <w:p w:rsidR="00000000" w:rsidRDefault="00E503CB">
      <w:pPr>
        <w:pStyle w:val="DenseText"/>
        <w:rPr>
          <w:szCs w:val="24"/>
        </w:rPr>
      </w:pPr>
      <w:r>
        <w:rPr>
          <w:rFonts w:ascii="Courier New" w:hAnsi="Courier New"/>
          <w:szCs w:val="24"/>
        </w:rPr>
        <w:t>#include "VremyaMachinery.h"</w:t>
      </w:r>
    </w:p>
    <w:p w:rsidR="00000000" w:rsidRDefault="00E503CB">
      <w:pPr>
        <w:pStyle w:val="DenseText"/>
        <w:rPr>
          <w:szCs w:val="24"/>
        </w:rPr>
      </w:pPr>
      <w:r>
        <w:rPr>
          <w:rFonts w:ascii="Courier New" w:hAnsi="Courier New"/>
          <w:szCs w:val="24"/>
        </w:rPr>
        <w:t>#include &lt;cmath&gt;</w:t>
      </w:r>
    </w:p>
    <w:p w:rsidR="00000000" w:rsidRDefault="00E503CB">
      <w:pPr>
        <w:pBdr>
          <w:bottom w:val="single" w:sz="2" w:space="1" w:color="auto"/>
        </w:pBdr>
        <w:rPr>
          <w:sz w:val="24"/>
          <w:szCs w:val="24"/>
        </w:rPr>
      </w:pPr>
    </w:p>
    <w:p w:rsidR="00000000" w:rsidRDefault="00E503CB">
      <w:pPr>
        <w:pStyle w:val="Heading3"/>
        <w:rPr>
          <w:rFonts w:cs="Times New Roman"/>
          <w:bCs w:val="0"/>
        </w:rPr>
      </w:pPr>
      <w:r>
        <w:rPr>
          <w:rFonts w:cs="Times New Roman"/>
          <w:bCs w:val="0"/>
        </w:rPr>
        <w:t>Подробное описание</w:t>
      </w:r>
    </w:p>
    <w:p w:rsidR="00000000" w:rsidRDefault="00E503CB">
      <w:pPr>
        <w:pStyle w:val="BodyText"/>
        <w:rPr>
          <w:szCs w:val="24"/>
        </w:rPr>
      </w:pPr>
      <w:r>
        <w:rPr>
          <w:szCs w:val="24"/>
        </w:rPr>
        <w:t>Реализация математических функций для расчё</w:t>
      </w:r>
      <w:r>
        <w:rPr>
          <w:szCs w:val="24"/>
        </w:rPr>
        <w:t xml:space="preserve">та времени и расстояний </w:t>
      </w:r>
    </w:p>
    <w:p w:rsidR="00000000" w:rsidRDefault="00E503CB">
      <w:pPr>
        <w:pStyle w:val="BodyText"/>
        <w:rPr>
          <w:szCs w:val="24"/>
        </w:rPr>
      </w:pPr>
    </w:p>
    <w:p w:rsidR="00000000" w:rsidRDefault="00E503CB">
      <w:pPr>
        <w:pStyle w:val="BodyText"/>
        <w:rPr>
          <w:szCs w:val="24"/>
        </w:rPr>
      </w:pPr>
      <w:r>
        <w:rPr>
          <w:szCs w:val="24"/>
        </w:rPr>
        <w:t xml:space="preserve">См. определение в файле </w:t>
      </w:r>
      <w:r>
        <w:rPr>
          <w:b/>
          <w:szCs w:val="24"/>
        </w:rPr>
        <w:t>VremyaMachinery.cpp</w:t>
      </w:r>
    </w:p>
    <w:p w:rsidR="00000000" w:rsidRDefault="00E503CB">
      <w:pPr>
        <w:widowControl w:val="0"/>
        <w:adjustRightInd w:val="0"/>
        <w:rPr>
          <w:sz w:val="24"/>
          <w:szCs w:val="24"/>
        </w:rPr>
      </w:pPr>
    </w:p>
    <w:p w:rsidR="00000000" w:rsidRDefault="00E503CB">
      <w:pPr>
        <w:widowControl w:val="0"/>
        <w:adjustRightInd w:val="0"/>
        <w:rPr>
          <w:sz w:val="24"/>
          <w:szCs w:val="24"/>
        </w:rPr>
        <w:sectPr w:rsidR="00000000">
          <w:pgSz w:w="11900" w:h="16840"/>
          <w:pgMar w:top="1440" w:right="1800" w:bottom="1440" w:left="1800" w:header="720" w:footer="720" w:gutter="0"/>
          <w:cols w:space="720"/>
          <w:noEndnote/>
        </w:sectPr>
      </w:pPr>
    </w:p>
    <w:p w:rsidR="00000000" w:rsidRDefault="00E503CB">
      <w:pPr>
        <w:pStyle w:val="Heading2"/>
        <w:rPr>
          <w:rFonts w:cs="Times New Roman"/>
          <w:bCs w:val="0"/>
          <w:szCs w:val="24"/>
        </w:rPr>
      </w:pPr>
      <w:r>
        <w:rPr>
          <w:rFonts w:cs="Times New Roman"/>
          <w:bCs w:val="0"/>
          <w:szCs w:val="24"/>
        </w:rPr>
        <w:t>VremyaMachinery.cpp</w:t>
      </w:r>
    </w:p>
    <w:p w:rsidR="00000000" w:rsidRDefault="00E503CB">
      <w:pPr>
        <w:widowControl w:val="0"/>
        <w:adjustRightInd w:val="0"/>
        <w:rPr>
          <w:sz w:val="24"/>
          <w:szCs w:val="24"/>
        </w:rPr>
      </w:pPr>
      <w:bookmarkStart w:id="98" w:name="AAAAAAAAAH"/>
      <w:bookmarkEnd w:id="98"/>
      <w:r>
        <w:rPr>
          <w:sz w:val="24"/>
          <w:szCs w:val="24"/>
        </w:rPr>
        <w:t>См. документацию.</w:t>
      </w:r>
    </w:p>
    <w:p w:rsidR="00000000" w:rsidRDefault="00E503CB">
      <w:pPr>
        <w:widowControl w:val="0"/>
        <w:adjustRightInd w:val="0"/>
        <w:rPr>
          <w:sz w:val="24"/>
          <w:szCs w:val="24"/>
        </w:rPr>
      </w:pP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00001 </w:t>
      </w:r>
      <w:r>
        <w:rPr>
          <w:rFonts w:cs="Times New Roman"/>
          <w:color w:val="800000"/>
          <w:szCs w:val="24"/>
        </w:rPr>
        <w:t>/**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00002 </w:t>
      </w:r>
      <w:r>
        <w:rPr>
          <w:rFonts w:cs="Times New Roman"/>
          <w:color w:val="800000"/>
          <w:szCs w:val="24"/>
        </w:rPr>
        <w:t xml:space="preserve"> * @file VremyaMachinery.cpp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00003 </w:t>
      </w:r>
      <w:r>
        <w:rPr>
          <w:rFonts w:cs="Times New Roman"/>
          <w:color w:val="800000"/>
          <w:szCs w:val="24"/>
        </w:rPr>
        <w:t xml:space="preserve"> * @brief Реализация математических функций для расчёта вр</w:t>
      </w:r>
      <w:r>
        <w:rPr>
          <w:rFonts w:cs="Times New Roman"/>
          <w:color w:val="800000"/>
          <w:szCs w:val="24"/>
        </w:rPr>
        <w:t>емени и расстояний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00004 </w:t>
      </w:r>
      <w:r>
        <w:rPr>
          <w:rFonts w:cs="Times New Roman"/>
          <w:color w:val="800000"/>
          <w:szCs w:val="24"/>
        </w:rPr>
        <w:t xml:space="preserve"> */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00005 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00006 </w:t>
      </w:r>
      <w:r>
        <w:rPr>
          <w:rFonts w:cs="Times New Roman"/>
          <w:color w:val="806020"/>
          <w:szCs w:val="24"/>
        </w:rPr>
        <w:t>#include "VremyaMachinery.h"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00007 </w:t>
      </w:r>
      <w:r>
        <w:rPr>
          <w:rFonts w:cs="Times New Roman"/>
          <w:color w:val="806020"/>
          <w:szCs w:val="24"/>
        </w:rPr>
        <w:t>#include &lt;cmath&gt;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00008 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00009 </w:t>
      </w:r>
      <w:r>
        <w:rPr>
          <w:rFonts w:cs="Times New Roman"/>
          <w:color w:val="800000"/>
          <w:szCs w:val="24"/>
        </w:rPr>
        <w:t>/**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00010 </w:t>
      </w:r>
      <w:r>
        <w:rPr>
          <w:rFonts w:cs="Times New Roman"/>
          <w:color w:val="800000"/>
          <w:szCs w:val="24"/>
        </w:rPr>
        <w:t xml:space="preserve"> * @brief Рассчитать количество дней в пути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00011 </w:t>
      </w:r>
      <w:r>
        <w:rPr>
          <w:rFonts w:cs="Times New Roman"/>
          <w:color w:val="800000"/>
          <w:szCs w:val="24"/>
        </w:rPr>
        <w:t xml:space="preserve"> * @param km Расстояние в километрах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00012 </w:t>
      </w:r>
      <w:r>
        <w:rPr>
          <w:rFonts w:cs="Times New Roman"/>
          <w:color w:val="800000"/>
          <w:szCs w:val="24"/>
        </w:rPr>
        <w:t xml:space="preserve"> * @param kmDen Скорость в километрах в день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>0</w:t>
      </w:r>
      <w:r>
        <w:rPr>
          <w:rFonts w:cs="Times New Roman"/>
          <w:szCs w:val="24"/>
        </w:rPr>
        <w:t xml:space="preserve">0013 </w:t>
      </w:r>
      <w:r>
        <w:rPr>
          <w:rFonts w:cs="Times New Roman"/>
          <w:color w:val="800000"/>
          <w:szCs w:val="24"/>
        </w:rPr>
        <w:t xml:space="preserve"> * @return Количество дней (округляется вверх)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00014 </w:t>
      </w:r>
      <w:r>
        <w:rPr>
          <w:rFonts w:cs="Times New Roman"/>
          <w:color w:val="800000"/>
          <w:szCs w:val="24"/>
        </w:rPr>
        <w:t xml:space="preserve"> *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00015 </w:t>
      </w:r>
      <w:r>
        <w:rPr>
          <w:rFonts w:cs="Times New Roman"/>
          <w:color w:val="800000"/>
          <w:szCs w:val="24"/>
        </w:rPr>
        <w:t xml:space="preserve"> * @details Реализует формулу: ceil(расстояние / скорость)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00016 </w:t>
      </w:r>
      <w:r>
        <w:rPr>
          <w:rFonts w:cs="Times New Roman"/>
          <w:color w:val="800000"/>
          <w:szCs w:val="24"/>
        </w:rPr>
        <w:t xml:space="preserve"> *          При скорости &lt;= 0 возвращает 999999 (бесконечность)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00017 </w:t>
      </w:r>
      <w:r>
        <w:rPr>
          <w:rFonts w:cs="Times New Roman"/>
          <w:color w:val="800000"/>
          <w:szCs w:val="24"/>
        </w:rPr>
        <w:t xml:space="preserve"> *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00018 </w:t>
      </w:r>
      <w:r>
        <w:rPr>
          <w:rFonts w:cs="Times New Roman"/>
          <w:color w:val="800000"/>
          <w:szCs w:val="24"/>
        </w:rPr>
        <w:t xml:space="preserve"> * @par Пример: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00019 </w:t>
      </w:r>
      <w:r>
        <w:rPr>
          <w:rFonts w:cs="Times New Roman"/>
          <w:color w:val="800000"/>
          <w:szCs w:val="24"/>
        </w:rPr>
        <w:t xml:space="preserve"> * @code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00020 </w:t>
      </w:r>
      <w:r>
        <w:rPr>
          <w:rFonts w:cs="Times New Roman"/>
          <w:color w:val="800000"/>
          <w:szCs w:val="24"/>
        </w:rPr>
        <w:t xml:space="preserve"> * skolkoDney(500, 450);  // возвращает 2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00021 </w:t>
      </w:r>
      <w:r>
        <w:rPr>
          <w:rFonts w:cs="Times New Roman"/>
          <w:color w:val="800000"/>
          <w:szCs w:val="24"/>
        </w:rPr>
        <w:t xml:space="preserve"> * skolkoDney(450, 450);  // возвращает 1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00022 </w:t>
      </w:r>
      <w:r>
        <w:rPr>
          <w:rFonts w:cs="Times New Roman"/>
          <w:color w:val="800000"/>
          <w:szCs w:val="24"/>
        </w:rPr>
        <w:t xml:space="preserve"> * skolkoDney(100, 450);  // возвращает 1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00023 </w:t>
      </w:r>
      <w:r>
        <w:rPr>
          <w:rFonts w:cs="Times New Roman"/>
          <w:color w:val="800000"/>
          <w:szCs w:val="24"/>
        </w:rPr>
        <w:t xml:space="preserve"> * @endcode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00024 </w:t>
      </w:r>
      <w:r>
        <w:rPr>
          <w:rFonts w:cs="Times New Roman"/>
          <w:color w:val="800000"/>
          <w:szCs w:val="24"/>
        </w:rPr>
        <w:t xml:space="preserve"> */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00025 </w:t>
      </w:r>
      <w:r>
        <w:rPr>
          <w:rFonts w:cs="Times New Roman"/>
          <w:color w:val="604020"/>
          <w:szCs w:val="24"/>
        </w:rPr>
        <w:t>int</w:t>
      </w:r>
      <w:r>
        <w:rPr>
          <w:rFonts w:cs="Times New Roman"/>
          <w:szCs w:val="24"/>
        </w:rPr>
        <w:t xml:space="preserve"> VremyaMachinery::skolkoDney(</w:t>
      </w:r>
      <w:r>
        <w:rPr>
          <w:rFonts w:cs="Times New Roman"/>
          <w:color w:val="604020"/>
          <w:szCs w:val="24"/>
        </w:rPr>
        <w:t>double</w:t>
      </w:r>
      <w:r>
        <w:rPr>
          <w:rFonts w:cs="Times New Roman"/>
          <w:szCs w:val="24"/>
        </w:rPr>
        <w:t xml:space="preserve"> km, </w:t>
      </w:r>
      <w:r>
        <w:rPr>
          <w:rFonts w:cs="Times New Roman"/>
          <w:color w:val="604020"/>
          <w:szCs w:val="24"/>
        </w:rPr>
        <w:t>double</w:t>
      </w:r>
      <w:r>
        <w:rPr>
          <w:rFonts w:cs="Times New Roman"/>
          <w:szCs w:val="24"/>
        </w:rPr>
        <w:t xml:space="preserve"> kmDen) {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00026     </w:t>
      </w:r>
      <w:r>
        <w:rPr>
          <w:rFonts w:cs="Times New Roman"/>
          <w:color w:val="008000"/>
          <w:szCs w:val="24"/>
        </w:rPr>
        <w:t>if</w:t>
      </w:r>
      <w:r>
        <w:rPr>
          <w:rFonts w:cs="Times New Roman"/>
          <w:szCs w:val="24"/>
        </w:rPr>
        <w:t xml:space="preserve"> (kmDen &lt;= 0.</w:t>
      </w:r>
      <w:r>
        <w:rPr>
          <w:rFonts w:cs="Times New Roman"/>
          <w:szCs w:val="24"/>
        </w:rPr>
        <w:t xml:space="preserve">001) </w:t>
      </w:r>
      <w:r>
        <w:rPr>
          <w:rFonts w:cs="Times New Roman"/>
          <w:color w:val="008000"/>
          <w:szCs w:val="24"/>
        </w:rPr>
        <w:t>return</w:t>
      </w:r>
      <w:r>
        <w:rPr>
          <w:rFonts w:cs="Times New Roman"/>
          <w:szCs w:val="24"/>
        </w:rPr>
        <w:t xml:space="preserve"> 999999;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00027     </w:t>
      </w:r>
      <w:r>
        <w:rPr>
          <w:rFonts w:cs="Times New Roman"/>
          <w:color w:val="604020"/>
          <w:szCs w:val="24"/>
        </w:rPr>
        <w:t>int</w:t>
      </w:r>
      <w:r>
        <w:rPr>
          <w:rFonts w:cs="Times New Roman"/>
          <w:szCs w:val="24"/>
        </w:rPr>
        <w:t xml:space="preserve"> res = (int)(km / kmDen);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00028     </w:t>
      </w:r>
      <w:r>
        <w:rPr>
          <w:rFonts w:cs="Times New Roman"/>
          <w:color w:val="008000"/>
          <w:szCs w:val="24"/>
        </w:rPr>
        <w:t>if</w:t>
      </w:r>
      <w:r>
        <w:rPr>
          <w:rFonts w:cs="Times New Roman"/>
          <w:szCs w:val="24"/>
        </w:rPr>
        <w:t xml:space="preserve"> (km / kmDen &gt; res) res = res + 1;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00029     </w:t>
      </w:r>
      <w:r>
        <w:rPr>
          <w:rFonts w:cs="Times New Roman"/>
          <w:color w:val="008000"/>
          <w:szCs w:val="24"/>
        </w:rPr>
        <w:t>return</w:t>
      </w:r>
      <w:r>
        <w:rPr>
          <w:rFonts w:cs="Times New Roman"/>
          <w:szCs w:val="24"/>
        </w:rPr>
        <w:t xml:space="preserve"> res;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>00030 }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00031 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00032 </w:t>
      </w:r>
      <w:r>
        <w:rPr>
          <w:rFonts w:cs="Times New Roman"/>
          <w:color w:val="800000"/>
          <w:szCs w:val="24"/>
        </w:rPr>
        <w:t>/**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00033 </w:t>
      </w:r>
      <w:r>
        <w:rPr>
          <w:rFonts w:cs="Times New Roman"/>
          <w:color w:val="800000"/>
          <w:szCs w:val="24"/>
        </w:rPr>
        <w:t xml:space="preserve"> * @brief Рассчитать расстояние между двумя точками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00034 </w:t>
      </w:r>
      <w:r>
        <w:rPr>
          <w:rFonts w:cs="Times New Roman"/>
          <w:color w:val="800000"/>
          <w:szCs w:val="24"/>
        </w:rPr>
        <w:t xml:space="preserve"> * @param x1 Координата X первой точки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00035 </w:t>
      </w:r>
      <w:r>
        <w:rPr>
          <w:rFonts w:cs="Times New Roman"/>
          <w:color w:val="800000"/>
          <w:szCs w:val="24"/>
        </w:rPr>
        <w:t xml:space="preserve"> * @param y1 Координата Y первой точки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00036 </w:t>
      </w:r>
      <w:r>
        <w:rPr>
          <w:rFonts w:cs="Times New Roman"/>
          <w:color w:val="800000"/>
          <w:szCs w:val="24"/>
        </w:rPr>
        <w:t xml:space="preserve"> * @param x2 Координата X второй точки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00037 </w:t>
      </w:r>
      <w:r>
        <w:rPr>
          <w:rFonts w:cs="Times New Roman"/>
          <w:color w:val="800000"/>
          <w:szCs w:val="24"/>
        </w:rPr>
        <w:t xml:space="preserve"> * @param y2 Координата Y второй точки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00038 </w:t>
      </w:r>
      <w:r>
        <w:rPr>
          <w:rFonts w:cs="Times New Roman"/>
          <w:color w:val="800000"/>
          <w:szCs w:val="24"/>
        </w:rPr>
        <w:t xml:space="preserve"> * @return Расстояние по формуле Евклида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00039 </w:t>
      </w:r>
      <w:r>
        <w:rPr>
          <w:rFonts w:cs="Times New Roman"/>
          <w:color w:val="800000"/>
          <w:szCs w:val="24"/>
        </w:rPr>
        <w:t xml:space="preserve"> *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00040 </w:t>
      </w:r>
      <w:r>
        <w:rPr>
          <w:rFonts w:cs="Times New Roman"/>
          <w:color w:val="800000"/>
          <w:szCs w:val="24"/>
        </w:rPr>
        <w:t xml:space="preserve"> * @details Р¤РѕСЂРјСѓР»Р°: в€љ((x2-x1)ВІ + (y2-y1)ВІ)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>0004</w:t>
      </w:r>
      <w:r>
        <w:rPr>
          <w:rFonts w:cs="Times New Roman"/>
          <w:szCs w:val="24"/>
        </w:rPr>
        <w:t xml:space="preserve">1 </w:t>
      </w:r>
      <w:r>
        <w:rPr>
          <w:rFonts w:cs="Times New Roman"/>
          <w:color w:val="800000"/>
          <w:szCs w:val="24"/>
        </w:rPr>
        <w:t xml:space="preserve"> *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00042 </w:t>
      </w:r>
      <w:r>
        <w:rPr>
          <w:rFonts w:cs="Times New Roman"/>
          <w:color w:val="800000"/>
          <w:szCs w:val="24"/>
        </w:rPr>
        <w:t xml:space="preserve"> * @par Пример: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00043 </w:t>
      </w:r>
      <w:r>
        <w:rPr>
          <w:rFonts w:cs="Times New Roman"/>
          <w:color w:val="800000"/>
          <w:szCs w:val="24"/>
        </w:rPr>
        <w:t xml:space="preserve"> * @code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00044 </w:t>
      </w:r>
      <w:r>
        <w:rPr>
          <w:rFonts w:cs="Times New Roman"/>
          <w:color w:val="800000"/>
          <w:szCs w:val="24"/>
        </w:rPr>
        <w:t xml:space="preserve"> * rasst(0, 0, 3, 4);  // возвращает 5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00045 </w:t>
      </w:r>
      <w:r>
        <w:rPr>
          <w:rFonts w:cs="Times New Roman"/>
          <w:color w:val="800000"/>
          <w:szCs w:val="24"/>
        </w:rPr>
        <w:t xml:space="preserve"> * @endcode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00046 </w:t>
      </w:r>
      <w:r>
        <w:rPr>
          <w:rFonts w:cs="Times New Roman"/>
          <w:color w:val="800000"/>
          <w:szCs w:val="24"/>
        </w:rPr>
        <w:t xml:space="preserve"> */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00047 </w:t>
      </w:r>
      <w:r>
        <w:rPr>
          <w:rFonts w:cs="Times New Roman"/>
          <w:color w:val="604020"/>
          <w:szCs w:val="24"/>
        </w:rPr>
        <w:t>double</w:t>
      </w:r>
      <w:r>
        <w:rPr>
          <w:rFonts w:cs="Times New Roman"/>
          <w:szCs w:val="24"/>
        </w:rPr>
        <w:t xml:space="preserve"> VremyaMachinery::rasst(</w:t>
      </w:r>
      <w:r>
        <w:rPr>
          <w:rFonts w:cs="Times New Roman"/>
          <w:color w:val="604020"/>
          <w:szCs w:val="24"/>
        </w:rPr>
        <w:t>double</w:t>
      </w:r>
      <w:r>
        <w:rPr>
          <w:rFonts w:cs="Times New Roman"/>
          <w:szCs w:val="24"/>
        </w:rPr>
        <w:t xml:space="preserve"> x1, </w:t>
      </w:r>
      <w:r>
        <w:rPr>
          <w:rFonts w:cs="Times New Roman"/>
          <w:color w:val="604020"/>
          <w:szCs w:val="24"/>
        </w:rPr>
        <w:t>double</w:t>
      </w:r>
      <w:r>
        <w:rPr>
          <w:rFonts w:cs="Times New Roman"/>
          <w:szCs w:val="24"/>
        </w:rPr>
        <w:t xml:space="preserve"> y1, </w:t>
      </w:r>
      <w:r>
        <w:rPr>
          <w:rFonts w:cs="Times New Roman"/>
          <w:color w:val="604020"/>
          <w:szCs w:val="24"/>
        </w:rPr>
        <w:t>double</w:t>
      </w:r>
      <w:r>
        <w:rPr>
          <w:rFonts w:cs="Times New Roman"/>
          <w:szCs w:val="24"/>
        </w:rPr>
        <w:t xml:space="preserve"> x2, </w:t>
      </w:r>
      <w:r>
        <w:rPr>
          <w:rFonts w:cs="Times New Roman"/>
          <w:color w:val="604020"/>
          <w:szCs w:val="24"/>
        </w:rPr>
        <w:t>double</w:t>
      </w:r>
      <w:r>
        <w:rPr>
          <w:rFonts w:cs="Times New Roman"/>
          <w:szCs w:val="24"/>
        </w:rPr>
        <w:t xml:space="preserve"> y2) {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00048     </w:t>
      </w:r>
      <w:r>
        <w:rPr>
          <w:rFonts w:cs="Times New Roman"/>
          <w:color w:val="604020"/>
          <w:szCs w:val="24"/>
        </w:rPr>
        <w:t>double</w:t>
      </w:r>
      <w:r>
        <w:rPr>
          <w:rFonts w:cs="Times New Roman"/>
          <w:szCs w:val="24"/>
        </w:rPr>
        <w:t xml:space="preserve"> a = x1 - x2;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00049     </w:t>
      </w:r>
      <w:r>
        <w:rPr>
          <w:rFonts w:cs="Times New Roman"/>
          <w:color w:val="604020"/>
          <w:szCs w:val="24"/>
        </w:rPr>
        <w:t>double</w:t>
      </w:r>
      <w:r>
        <w:rPr>
          <w:rFonts w:cs="Times New Roman"/>
          <w:szCs w:val="24"/>
        </w:rPr>
        <w:t xml:space="preserve"> b = y1 - y2;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00050     </w:t>
      </w:r>
      <w:r>
        <w:rPr>
          <w:rFonts w:cs="Times New Roman"/>
          <w:color w:val="008000"/>
          <w:szCs w:val="24"/>
        </w:rPr>
        <w:t>return</w:t>
      </w:r>
      <w:r>
        <w:rPr>
          <w:rFonts w:cs="Times New Roman"/>
          <w:szCs w:val="24"/>
        </w:rPr>
        <w:t xml:space="preserve"> sqrt(a*a + b*b);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>00051 }</w:t>
      </w:r>
    </w:p>
    <w:p w:rsidR="00000000" w:rsidRDefault="00E503CB">
      <w:pPr>
        <w:widowControl w:val="0"/>
        <w:adjustRightInd w:val="0"/>
        <w:rPr>
          <w:sz w:val="24"/>
          <w:szCs w:val="24"/>
        </w:rPr>
      </w:pPr>
    </w:p>
    <w:p w:rsidR="00000000" w:rsidRDefault="00E503CB">
      <w:pPr>
        <w:widowControl w:val="0"/>
        <w:adjustRightInd w:val="0"/>
        <w:rPr>
          <w:sz w:val="24"/>
          <w:szCs w:val="24"/>
        </w:rPr>
        <w:sectPr w:rsidR="00000000">
          <w:pgSz w:w="11900" w:h="16840"/>
          <w:pgMar w:top="1440" w:right="1800" w:bottom="1440" w:left="1800" w:header="720" w:footer="720" w:gutter="0"/>
          <w:cols w:space="720"/>
          <w:noEndnote/>
        </w:sectPr>
      </w:pPr>
    </w:p>
    <w:p w:rsidR="00000000" w:rsidRDefault="00E503CB">
      <w:pPr>
        <w:pStyle w:val="Heading2"/>
        <w:rPr>
          <w:rFonts w:cs="Times New Roman"/>
          <w:bCs w:val="0"/>
          <w:szCs w:val="24"/>
        </w:rPr>
      </w:pPr>
      <w:r>
        <w:rPr>
          <w:rFonts w:cs="Times New Roman"/>
          <w:bCs w:val="0"/>
          <w:szCs w:val="24"/>
        </w:rPr>
        <w:t>Файл VremyaMachinery.h</w:t>
      </w:r>
    </w:p>
    <w:p w:rsidR="00000000" w:rsidRDefault="00E503CB">
      <w:pPr>
        <w:pStyle w:val="Heading3"/>
        <w:rPr>
          <w:rFonts w:cs="Times New Roman"/>
          <w:bCs w:val="0"/>
        </w:rPr>
      </w:pPr>
      <w:r>
        <w:fldChar w:fldCharType="begin"/>
      </w:r>
      <w:r>
        <w:instrText xml:space="preserve">tc </w:instrText>
      </w:r>
      <w:r>
        <w:instrText xml:space="preserve"> \l 2 </w:instrText>
      </w:r>
      <w:r>
        <w:instrText>"</w:instrText>
      </w:r>
      <w:r>
        <w:instrText>VremyaMachinery.h"</w:instrText>
      </w:r>
      <w:r>
        <w:fldChar w:fldCharType="end"/>
      </w:r>
      <w:r>
        <w:fldChar w:fldCharType="begin"/>
      </w:r>
      <w:r>
        <w:instrText>xe "VremyaMachinery.h"</w:instrText>
      </w:r>
      <w:r>
        <w:fldChar w:fldCharType="end"/>
      </w:r>
      <w:bookmarkStart w:id="99" w:name="AAAAAAAABE"/>
      <w:bookmarkEnd w:id="99"/>
      <w:r>
        <w:rPr>
          <w:rFonts w:cs="Times New Roman"/>
          <w:bCs w:val="0"/>
        </w:rPr>
        <w:t>Пространства имен</w:t>
      </w:r>
    </w:p>
    <w:p w:rsidR="00000000" w:rsidRDefault="00E503CB">
      <w:pPr>
        <w:pStyle w:val="ListBullet0"/>
        <w:numPr>
          <w:ilvl w:val="0"/>
          <w:numId w:val="5"/>
        </w:numPr>
        <w:tabs>
          <w:tab w:val="num" w:pos="360"/>
        </w:tabs>
        <w:rPr>
          <w:szCs w:val="24"/>
        </w:rPr>
      </w:pPr>
      <w:r>
        <w:rPr>
          <w:szCs w:val="24"/>
        </w:rPr>
        <w:t xml:space="preserve">namespace </w:t>
      </w:r>
      <w:r>
        <w:rPr>
          <w:b/>
          <w:szCs w:val="24"/>
        </w:rPr>
        <w:t>VremyaMachinery</w:t>
      </w:r>
    </w:p>
    <w:p w:rsidR="00000000" w:rsidRDefault="00E503CB">
      <w:pPr>
        <w:pStyle w:val="ListContinue1"/>
        <w:rPr>
          <w:szCs w:val="24"/>
        </w:rPr>
      </w:pPr>
      <w:r>
        <w:rPr>
          <w:i/>
          <w:szCs w:val="24"/>
        </w:rPr>
        <w:t>Пространство имён для функций расчёта времени и рассто</w:t>
      </w:r>
      <w:r>
        <w:rPr>
          <w:i/>
          <w:szCs w:val="24"/>
        </w:rPr>
        <w:t xml:space="preserve">яний </w:t>
      </w:r>
    </w:p>
    <w:p w:rsidR="00000000" w:rsidRDefault="00E503CB">
      <w:pPr>
        <w:pStyle w:val="Heading3"/>
        <w:rPr>
          <w:rFonts w:cs="Times New Roman"/>
          <w:bCs w:val="0"/>
        </w:rPr>
      </w:pPr>
      <w:r>
        <w:rPr>
          <w:rFonts w:cs="Times New Roman"/>
          <w:bCs w:val="0"/>
        </w:rPr>
        <w:t>Функции</w:t>
      </w:r>
    </w:p>
    <w:p w:rsidR="00000000" w:rsidRDefault="00E503CB">
      <w:pPr>
        <w:pStyle w:val="ListBullet0"/>
        <w:numPr>
          <w:ilvl w:val="0"/>
          <w:numId w:val="5"/>
        </w:numPr>
        <w:tabs>
          <w:tab w:val="num" w:pos="360"/>
        </w:tabs>
        <w:rPr>
          <w:szCs w:val="24"/>
        </w:rPr>
      </w:pPr>
      <w:r>
        <w:rPr>
          <w:szCs w:val="24"/>
        </w:rPr>
        <w:t xml:space="preserve">int </w:t>
      </w:r>
      <w:r>
        <w:rPr>
          <w:b/>
          <w:szCs w:val="24"/>
        </w:rPr>
        <w:t>VremyaMachinery::skolkoDney</w:t>
      </w:r>
      <w:r>
        <w:rPr>
          <w:szCs w:val="24"/>
        </w:rPr>
        <w:t xml:space="preserve"> (double km, double kmDen)</w:t>
      </w:r>
    </w:p>
    <w:p w:rsidR="00000000" w:rsidRDefault="00E503CB">
      <w:pPr>
        <w:pStyle w:val="ListContinue1"/>
        <w:rPr>
          <w:i/>
          <w:szCs w:val="24"/>
        </w:rPr>
      </w:pPr>
      <w:r>
        <w:rPr>
          <w:i/>
          <w:szCs w:val="24"/>
        </w:rPr>
        <w:t xml:space="preserve">Рассчитать количество дней в пути </w:t>
      </w:r>
    </w:p>
    <w:p w:rsidR="00000000" w:rsidRDefault="00E503CB">
      <w:pPr>
        <w:pStyle w:val="ListContinue1"/>
        <w:rPr>
          <w:szCs w:val="24"/>
        </w:rPr>
      </w:pPr>
    </w:p>
    <w:p w:rsidR="00000000" w:rsidRDefault="00E503CB">
      <w:pPr>
        <w:pStyle w:val="ListBullet0"/>
        <w:numPr>
          <w:ilvl w:val="0"/>
          <w:numId w:val="5"/>
        </w:numPr>
        <w:tabs>
          <w:tab w:val="num" w:pos="360"/>
        </w:tabs>
        <w:rPr>
          <w:szCs w:val="24"/>
        </w:rPr>
      </w:pPr>
      <w:r>
        <w:rPr>
          <w:szCs w:val="24"/>
        </w:rPr>
        <w:t xml:space="preserve">double </w:t>
      </w:r>
      <w:r>
        <w:rPr>
          <w:b/>
          <w:szCs w:val="24"/>
        </w:rPr>
        <w:t>VremyaMachinery::rasst</w:t>
      </w:r>
      <w:r>
        <w:rPr>
          <w:szCs w:val="24"/>
        </w:rPr>
        <w:t xml:space="preserve"> (double x1, double y1, double x2, double y2)</w:t>
      </w:r>
    </w:p>
    <w:p w:rsidR="00000000" w:rsidRDefault="00E503CB">
      <w:pPr>
        <w:pStyle w:val="ListContinue1"/>
        <w:rPr>
          <w:i/>
          <w:szCs w:val="24"/>
        </w:rPr>
      </w:pPr>
      <w:r>
        <w:rPr>
          <w:i/>
          <w:szCs w:val="24"/>
        </w:rPr>
        <w:t xml:space="preserve">Рассчитать расстояние между двумя точками </w:t>
      </w:r>
    </w:p>
    <w:p w:rsidR="00000000" w:rsidRDefault="00E503CB">
      <w:pPr>
        <w:pStyle w:val="ListContinue1"/>
        <w:rPr>
          <w:szCs w:val="24"/>
        </w:rPr>
      </w:pPr>
    </w:p>
    <w:p w:rsidR="00000000" w:rsidRDefault="00E503CB">
      <w:pPr>
        <w:widowControl w:val="0"/>
        <w:adjustRightInd w:val="0"/>
        <w:rPr>
          <w:sz w:val="24"/>
          <w:szCs w:val="24"/>
        </w:rPr>
      </w:pPr>
    </w:p>
    <w:p w:rsidR="00000000" w:rsidRDefault="00E503CB">
      <w:pPr>
        <w:widowControl w:val="0"/>
        <w:adjustRightInd w:val="0"/>
        <w:rPr>
          <w:sz w:val="24"/>
          <w:szCs w:val="24"/>
        </w:rPr>
        <w:sectPr w:rsidR="00000000">
          <w:pgSz w:w="11900" w:h="16840"/>
          <w:pgMar w:top="1440" w:right="1800" w:bottom="1440" w:left="1800" w:header="720" w:footer="720" w:gutter="0"/>
          <w:cols w:space="720"/>
          <w:noEndnote/>
        </w:sectPr>
      </w:pPr>
    </w:p>
    <w:p w:rsidR="00000000" w:rsidRDefault="00E503CB">
      <w:pPr>
        <w:pStyle w:val="Heading2"/>
        <w:rPr>
          <w:rFonts w:cs="Times New Roman"/>
          <w:bCs w:val="0"/>
          <w:szCs w:val="24"/>
        </w:rPr>
      </w:pPr>
      <w:r>
        <w:rPr>
          <w:rFonts w:cs="Times New Roman"/>
          <w:bCs w:val="0"/>
          <w:szCs w:val="24"/>
        </w:rPr>
        <w:t>VremyaMachi</w:t>
      </w:r>
      <w:r>
        <w:rPr>
          <w:rFonts w:cs="Times New Roman"/>
          <w:bCs w:val="0"/>
          <w:szCs w:val="24"/>
        </w:rPr>
        <w:t>nery.h</w:t>
      </w:r>
    </w:p>
    <w:p w:rsidR="00000000" w:rsidRDefault="00E503CB">
      <w:pPr>
        <w:widowControl w:val="0"/>
        <w:adjustRightInd w:val="0"/>
        <w:rPr>
          <w:sz w:val="24"/>
          <w:szCs w:val="24"/>
        </w:rPr>
      </w:pPr>
      <w:bookmarkStart w:id="100" w:name="AAAAAAAAAI"/>
      <w:bookmarkEnd w:id="100"/>
      <w:r>
        <w:rPr>
          <w:sz w:val="24"/>
          <w:szCs w:val="24"/>
        </w:rPr>
        <w:t>См. документацию.</w:t>
      </w:r>
    </w:p>
    <w:p w:rsidR="00000000" w:rsidRDefault="00E503CB">
      <w:pPr>
        <w:widowControl w:val="0"/>
        <w:adjustRightInd w:val="0"/>
        <w:rPr>
          <w:sz w:val="24"/>
          <w:szCs w:val="24"/>
        </w:rPr>
      </w:pP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00001 </w:t>
      </w:r>
      <w:r>
        <w:rPr>
          <w:rFonts w:cs="Times New Roman"/>
          <w:color w:val="806020"/>
          <w:szCs w:val="24"/>
        </w:rPr>
        <w:t>#ifndef VREMYA_MACHINERY_H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00002 </w:t>
      </w:r>
      <w:r>
        <w:rPr>
          <w:rFonts w:cs="Times New Roman"/>
          <w:color w:val="806020"/>
          <w:szCs w:val="24"/>
        </w:rPr>
        <w:t>#define VREMYA_MACHINERY_H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00003 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00004 </w:t>
      </w:r>
      <w:r>
        <w:rPr>
          <w:rFonts w:cs="Times New Roman"/>
          <w:color w:val="800000"/>
          <w:szCs w:val="24"/>
        </w:rPr>
        <w:t>/**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00005 </w:t>
      </w:r>
      <w:r>
        <w:rPr>
          <w:rFonts w:cs="Times New Roman"/>
          <w:color w:val="800000"/>
          <w:szCs w:val="24"/>
        </w:rPr>
        <w:t xml:space="preserve"> * @brief Пространство имён для функций расчёта времени и расстояний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00006 </w:t>
      </w:r>
      <w:r>
        <w:rPr>
          <w:rFonts w:cs="Times New Roman"/>
          <w:color w:val="800000"/>
          <w:szCs w:val="24"/>
        </w:rPr>
        <w:t xml:space="preserve"> */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00007 </w:t>
      </w:r>
      <w:r>
        <w:rPr>
          <w:rFonts w:cs="Times New Roman"/>
          <w:color w:val="008000"/>
          <w:szCs w:val="24"/>
        </w:rPr>
        <w:t xml:space="preserve">namespace </w:t>
      </w:r>
      <w:r>
        <w:rPr>
          <w:rFonts w:cs="Times New Roman"/>
          <w:szCs w:val="24"/>
        </w:rPr>
        <w:t>VremyaMachinery {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00008 </w:t>
      </w:r>
      <w:r>
        <w:rPr>
          <w:rFonts w:cs="Times New Roman"/>
          <w:color w:val="800000"/>
          <w:szCs w:val="24"/>
        </w:rPr>
        <w:t xml:space="preserve">    /**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00009 </w:t>
      </w:r>
      <w:r>
        <w:rPr>
          <w:rFonts w:cs="Times New Roman"/>
          <w:color w:val="800000"/>
          <w:szCs w:val="24"/>
        </w:rPr>
        <w:t xml:space="preserve">     * @brief Рассчитать количество дней в пути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00010 </w:t>
      </w:r>
      <w:r>
        <w:rPr>
          <w:rFonts w:cs="Times New Roman"/>
          <w:color w:val="800000"/>
          <w:szCs w:val="24"/>
        </w:rPr>
        <w:t xml:space="preserve">     * @param km Расстояние в километрах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00011 </w:t>
      </w:r>
      <w:r>
        <w:rPr>
          <w:rFonts w:cs="Times New Roman"/>
          <w:color w:val="800000"/>
          <w:szCs w:val="24"/>
        </w:rPr>
        <w:t xml:space="preserve">     * @param kmDen Скорость в километрах в день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00012 </w:t>
      </w:r>
      <w:r>
        <w:rPr>
          <w:rFonts w:cs="Times New Roman"/>
          <w:color w:val="800000"/>
          <w:szCs w:val="24"/>
        </w:rPr>
        <w:t xml:space="preserve">     * @return Количество дней (округляется вверх)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00013 </w:t>
      </w:r>
      <w:r>
        <w:rPr>
          <w:rFonts w:cs="Times New Roman"/>
          <w:color w:val="800000"/>
          <w:szCs w:val="24"/>
        </w:rPr>
        <w:t xml:space="preserve">     * @details Пример: 500 к</w:t>
      </w:r>
      <w:r>
        <w:rPr>
          <w:rFonts w:cs="Times New Roman"/>
          <w:color w:val="800000"/>
          <w:szCs w:val="24"/>
        </w:rPr>
        <w:t>м при скорости 450 км/день = 2 дня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00014 </w:t>
      </w:r>
      <w:r>
        <w:rPr>
          <w:rFonts w:cs="Times New Roman"/>
          <w:color w:val="800000"/>
          <w:szCs w:val="24"/>
        </w:rPr>
        <w:t xml:space="preserve">     */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00015     </w:t>
      </w:r>
      <w:r>
        <w:rPr>
          <w:rFonts w:cs="Times New Roman"/>
          <w:color w:val="604020"/>
          <w:szCs w:val="24"/>
        </w:rPr>
        <w:t>int</w:t>
      </w:r>
      <w:r>
        <w:rPr>
          <w:rFonts w:cs="Times New Roman"/>
          <w:szCs w:val="24"/>
        </w:rPr>
        <w:t xml:space="preserve"> skolkoDney(</w:t>
      </w:r>
      <w:r>
        <w:rPr>
          <w:rFonts w:cs="Times New Roman"/>
          <w:color w:val="604020"/>
          <w:szCs w:val="24"/>
        </w:rPr>
        <w:t>double</w:t>
      </w:r>
      <w:r>
        <w:rPr>
          <w:rFonts w:cs="Times New Roman"/>
          <w:szCs w:val="24"/>
        </w:rPr>
        <w:t xml:space="preserve"> km, </w:t>
      </w:r>
      <w:r>
        <w:rPr>
          <w:rFonts w:cs="Times New Roman"/>
          <w:color w:val="604020"/>
          <w:szCs w:val="24"/>
        </w:rPr>
        <w:t>double</w:t>
      </w:r>
      <w:r>
        <w:rPr>
          <w:rFonts w:cs="Times New Roman"/>
          <w:szCs w:val="24"/>
        </w:rPr>
        <w:t xml:space="preserve"> kmDen);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00016     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00017 </w:t>
      </w:r>
      <w:r>
        <w:rPr>
          <w:rFonts w:cs="Times New Roman"/>
          <w:color w:val="800000"/>
          <w:szCs w:val="24"/>
        </w:rPr>
        <w:t xml:space="preserve">    /**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00018 </w:t>
      </w:r>
      <w:r>
        <w:rPr>
          <w:rFonts w:cs="Times New Roman"/>
          <w:color w:val="800000"/>
          <w:szCs w:val="24"/>
        </w:rPr>
        <w:t xml:space="preserve">     * @brief Рассчитать расстояние между двумя точками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00019 </w:t>
      </w:r>
      <w:r>
        <w:rPr>
          <w:rFonts w:cs="Times New Roman"/>
          <w:color w:val="800000"/>
          <w:szCs w:val="24"/>
        </w:rPr>
        <w:t xml:space="preserve">     * @param x1 Координата X первой точки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00020 </w:t>
      </w:r>
      <w:r>
        <w:rPr>
          <w:rFonts w:cs="Times New Roman"/>
          <w:color w:val="800000"/>
          <w:szCs w:val="24"/>
        </w:rPr>
        <w:t xml:space="preserve">     * @param </w:t>
      </w:r>
      <w:r>
        <w:rPr>
          <w:rFonts w:cs="Times New Roman"/>
          <w:color w:val="800000"/>
          <w:szCs w:val="24"/>
        </w:rPr>
        <w:t>y1 Координата Y первой точки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00021 </w:t>
      </w:r>
      <w:r>
        <w:rPr>
          <w:rFonts w:cs="Times New Roman"/>
          <w:color w:val="800000"/>
          <w:szCs w:val="24"/>
        </w:rPr>
        <w:t xml:space="preserve">     * @param x2 Координата X второй точки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00022 </w:t>
      </w:r>
      <w:r>
        <w:rPr>
          <w:rFonts w:cs="Times New Roman"/>
          <w:color w:val="800000"/>
          <w:szCs w:val="24"/>
        </w:rPr>
        <w:t xml:space="preserve">     * @param y2 Координата Y второй точки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00023 </w:t>
      </w:r>
      <w:r>
        <w:rPr>
          <w:rFonts w:cs="Times New Roman"/>
          <w:color w:val="800000"/>
          <w:szCs w:val="24"/>
        </w:rPr>
        <w:t xml:space="preserve">     * @return Расстояние по формуле Евклида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00024 </w:t>
      </w:r>
      <w:r>
        <w:rPr>
          <w:rFonts w:cs="Times New Roman"/>
          <w:color w:val="800000"/>
          <w:szCs w:val="24"/>
        </w:rPr>
        <w:t xml:space="preserve">     */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00025     </w:t>
      </w:r>
      <w:r>
        <w:rPr>
          <w:rFonts w:cs="Times New Roman"/>
          <w:color w:val="604020"/>
          <w:szCs w:val="24"/>
        </w:rPr>
        <w:t>double</w:t>
      </w:r>
      <w:r>
        <w:rPr>
          <w:rFonts w:cs="Times New Roman"/>
          <w:szCs w:val="24"/>
        </w:rPr>
        <w:t xml:space="preserve"> rasst(</w:t>
      </w:r>
      <w:r>
        <w:rPr>
          <w:rFonts w:cs="Times New Roman"/>
          <w:color w:val="604020"/>
          <w:szCs w:val="24"/>
        </w:rPr>
        <w:t>double</w:t>
      </w:r>
      <w:r>
        <w:rPr>
          <w:rFonts w:cs="Times New Roman"/>
          <w:szCs w:val="24"/>
        </w:rPr>
        <w:t xml:space="preserve"> x1, </w:t>
      </w:r>
      <w:r>
        <w:rPr>
          <w:rFonts w:cs="Times New Roman"/>
          <w:color w:val="604020"/>
          <w:szCs w:val="24"/>
        </w:rPr>
        <w:t>double</w:t>
      </w:r>
      <w:r>
        <w:rPr>
          <w:rFonts w:cs="Times New Roman"/>
          <w:szCs w:val="24"/>
        </w:rPr>
        <w:t xml:space="preserve"> y1, </w:t>
      </w:r>
      <w:r>
        <w:rPr>
          <w:rFonts w:cs="Times New Roman"/>
          <w:color w:val="604020"/>
          <w:szCs w:val="24"/>
        </w:rPr>
        <w:t>double</w:t>
      </w:r>
      <w:r>
        <w:rPr>
          <w:rFonts w:cs="Times New Roman"/>
          <w:szCs w:val="24"/>
        </w:rPr>
        <w:t xml:space="preserve"> x2, </w:t>
      </w:r>
      <w:r>
        <w:rPr>
          <w:rFonts w:cs="Times New Roman"/>
          <w:color w:val="604020"/>
          <w:szCs w:val="24"/>
        </w:rPr>
        <w:t>double</w:t>
      </w:r>
      <w:r>
        <w:rPr>
          <w:rFonts w:cs="Times New Roman"/>
          <w:szCs w:val="24"/>
        </w:rPr>
        <w:t xml:space="preserve"> y</w:t>
      </w:r>
      <w:r>
        <w:rPr>
          <w:rFonts w:cs="Times New Roman"/>
          <w:szCs w:val="24"/>
        </w:rPr>
        <w:t>2);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>00026 }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00027 </w:t>
      </w:r>
    </w:p>
    <w:p w:rsidR="00000000" w:rsidRDefault="00E503CB">
      <w:pPr>
        <w:pStyle w:val="CodeExample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00028 </w:t>
      </w:r>
      <w:r>
        <w:rPr>
          <w:rFonts w:cs="Times New Roman"/>
          <w:color w:val="806020"/>
          <w:szCs w:val="24"/>
        </w:rPr>
        <w:t>#endif</w:t>
      </w:r>
    </w:p>
    <w:p w:rsidR="00000000" w:rsidRDefault="00E503CB">
      <w:pPr>
        <w:widowControl w:val="0"/>
        <w:adjustRightInd w:val="0"/>
        <w:rPr>
          <w:sz w:val="24"/>
          <w:szCs w:val="24"/>
        </w:rPr>
        <w:sectPr w:rsidR="00000000">
          <w:pgSz w:w="11900" w:h="16840"/>
          <w:pgMar w:top="1440" w:right="1800" w:bottom="1440" w:left="1800" w:header="720" w:footer="720" w:gutter="0"/>
          <w:cols w:space="720"/>
          <w:noEndnote/>
        </w:sectPr>
      </w:pPr>
    </w:p>
    <w:p w:rsidR="00000000" w:rsidRDefault="00E503CB">
      <w:pPr>
        <w:pStyle w:val="Heading1"/>
        <w:rPr>
          <w:rFonts w:cs="Times New Roman"/>
          <w:bCs w:val="0"/>
          <w:szCs w:val="24"/>
        </w:rPr>
      </w:pPr>
      <w:r>
        <w:rPr>
          <w:rFonts w:cs="Times New Roman"/>
          <w:bCs w:val="0"/>
          <w:szCs w:val="24"/>
        </w:rPr>
        <w:t>Алфавитный указатель</w:t>
      </w:r>
    </w:p>
    <w:p w:rsidR="00000000" w:rsidRDefault="00E503CB">
      <w:pPr>
        <w:widowControl w:val="0"/>
        <w:adjustRightInd w:val="0"/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>tc "Алфавитный указатель"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>INDEX \c2 \*MERGEFORMAT</w:instrText>
      </w:r>
      <w:r>
        <w:rPr>
          <w:sz w:val="24"/>
          <w:szCs w:val="24"/>
        </w:rPr>
        <w:fldChar w:fldCharType="separate"/>
      </w:r>
      <w:r>
        <w:rPr>
          <w:sz w:val="24"/>
          <w:szCs w:val="24"/>
        </w:rPr>
        <w:t>INDEX</w:t>
      </w:r>
      <w:r>
        <w:rPr>
          <w:sz w:val="24"/>
          <w:szCs w:val="24"/>
        </w:rPr>
        <w:fldChar w:fldCharType="end"/>
      </w:r>
    </w:p>
    <w:sectPr w:rsidR="00000000">
      <w:pgSz w:w="11900" w:h="16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E503CB">
      <w:r>
        <w:separator/>
      </w:r>
    </w:p>
  </w:endnote>
  <w:endnote w:type="continuationSeparator" w:id="0">
    <w:p w:rsidR="00000000" w:rsidRDefault="00E503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E503CB">
    <w:pPr>
      <w:pStyle w:val="Footer"/>
    </w:pPr>
    <w:r>
      <w:pgNum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E503CB">
    <w:pPr>
      <w:pStyle w:val="Footer"/>
    </w:pPr>
    <w:r>
      <w:pgNum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E503CB">
      <w:r>
        <w:separator/>
      </w:r>
    </w:p>
  </w:footnote>
  <w:footnote w:type="continuationSeparator" w:id="0">
    <w:p w:rsidR="00000000" w:rsidRDefault="00E503C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0"/>
    <w:multiLevelType w:val="singleLevel"/>
    <w:tmpl w:val="82CA16B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1" w15:restartNumberingAfterBreak="0">
    <w:nsid w:val="FFFFFF81"/>
    <w:multiLevelType w:val="singleLevel"/>
    <w:tmpl w:val="D020D066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2" w15:restartNumberingAfterBreak="0">
    <w:nsid w:val="FFFFFF82"/>
    <w:multiLevelType w:val="singleLevel"/>
    <w:tmpl w:val="88BE6EA8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7DC6E4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00000001"/>
    <w:multiLevelType w:val="multilevel"/>
    <w:tmpl w:val="00000001"/>
    <w:lvl w:ilvl="0">
      <w:start w:val="1"/>
      <w:numFmt w:val="bullet"/>
      <w:lvlText w:val="•"/>
      <w:lvlJc w:val="left"/>
      <w:pPr>
        <w:ind w:left="36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◦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2">
      <w:start w:val="1"/>
      <w:numFmt w:val="bullet"/>
      <w:lvlText w:val="▪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3">
      <w:start w:val="1"/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/>
      </w:rPr>
    </w:lvl>
    <w:lvl w:ilvl="4">
      <w:start w:val="1"/>
      <w:numFmt w:val="bullet"/>
      <w:lvlText w:val="◦"/>
      <w:lvlJc w:val="left"/>
      <w:pPr>
        <w:ind w:left="1800" w:hanging="360"/>
      </w:pPr>
      <w:rPr>
        <w:rFonts w:ascii="Times New Roman" w:eastAsia="Times New Roman" w:hAnsi="Times New Roman" w:cs="Times New Roman"/>
      </w:rPr>
    </w:lvl>
    <w:lvl w:ilvl="5">
      <w:start w:val="1"/>
      <w:numFmt w:val="bullet"/>
      <w:lvlText w:val="▪"/>
      <w:lvlJc w:val="left"/>
      <w:pPr>
        <w:ind w:left="2160" w:hanging="360"/>
      </w:pPr>
      <w:rPr>
        <w:rFonts w:ascii="Times New Roman" w:eastAsia="Times New Roman" w:hAnsi="Times New Roman" w:cs="Times New Roman"/>
      </w:rPr>
    </w:lvl>
    <w:lvl w:ilvl="6">
      <w:start w:val="1"/>
      <w:numFmt w:val="bullet"/>
      <w:lvlText w:val="⇖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7">
      <w:start w:val="1"/>
      <w:numFmt w:val="bullet"/>
      <w:lvlText w:val="◦"/>
      <w:lvlJc w:val="left"/>
      <w:pPr>
        <w:ind w:left="2880" w:hanging="360"/>
      </w:pPr>
      <w:rPr>
        <w:rFonts w:ascii="Times New Roman" w:eastAsia="Times New Roman" w:hAnsi="Times New Roman" w:cs="Times New Roman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Times New Roman" w:eastAsia="Times New Roman" w:hAnsi="Times New Roman" w:cs="Times New Roman"/>
      </w:rPr>
    </w:lvl>
  </w:abstractNum>
  <w:abstractNum w:abstractNumId="5" w15:restartNumberingAfterBreak="0">
    <w:nsid w:val="00000002"/>
    <w:multiLevelType w:val="multilevel"/>
    <w:tmpl w:val="00000002"/>
    <w:lvl w:ilvl="0">
      <w:start w:val="1"/>
      <w:numFmt w:val="bullet"/>
      <w:lvlText w:val="☐"/>
      <w:lvlJc w:val="left"/>
      <w:pPr>
        <w:ind w:left="36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☐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2">
      <w:start w:val="1"/>
      <w:numFmt w:val="bullet"/>
      <w:lvlText w:val="☐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3">
      <w:start w:val="1"/>
      <w:numFmt w:val="bullet"/>
      <w:lvlText w:val="☐"/>
      <w:lvlJc w:val="left"/>
      <w:pPr>
        <w:ind w:left="1440" w:hanging="360"/>
      </w:pPr>
      <w:rPr>
        <w:rFonts w:ascii="Times New Roman" w:eastAsia="Times New Roman" w:hAnsi="Times New Roman" w:cs="Times New Roman"/>
      </w:rPr>
    </w:lvl>
    <w:lvl w:ilvl="4">
      <w:start w:val="1"/>
      <w:numFmt w:val="bullet"/>
      <w:lvlText w:val="☐"/>
      <w:lvlJc w:val="left"/>
      <w:pPr>
        <w:ind w:left="1800" w:hanging="360"/>
      </w:pPr>
      <w:rPr>
        <w:rFonts w:ascii="Times New Roman" w:eastAsia="Times New Roman" w:hAnsi="Times New Roman" w:cs="Times New Roman"/>
      </w:rPr>
    </w:lvl>
    <w:lvl w:ilvl="5">
      <w:start w:val="1"/>
      <w:numFmt w:val="bullet"/>
      <w:lvlText w:val="☐"/>
      <w:lvlJc w:val="left"/>
      <w:pPr>
        <w:ind w:left="2160" w:hanging="360"/>
      </w:pPr>
      <w:rPr>
        <w:rFonts w:ascii="Times New Roman" w:eastAsia="Times New Roman" w:hAnsi="Times New Roman" w:cs="Times New Roman"/>
      </w:rPr>
    </w:lvl>
    <w:lvl w:ilvl="6">
      <w:start w:val="1"/>
      <w:numFmt w:val="bullet"/>
      <w:lvlText w:val="☐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7">
      <w:start w:val="1"/>
      <w:numFmt w:val="bullet"/>
      <w:lvlText w:val="☐"/>
      <w:lvlJc w:val="left"/>
      <w:pPr>
        <w:ind w:left="2880" w:hanging="360"/>
      </w:pPr>
      <w:rPr>
        <w:rFonts w:ascii="Times New Roman" w:eastAsia="Times New Roman" w:hAnsi="Times New Roman" w:cs="Times New Roman"/>
      </w:rPr>
    </w:lvl>
    <w:lvl w:ilvl="8">
      <w:start w:val="1"/>
      <w:numFmt w:val="bullet"/>
      <w:lvlText w:val="☐"/>
      <w:lvlJc w:val="left"/>
      <w:pPr>
        <w:ind w:left="3600" w:hanging="360"/>
      </w:pPr>
      <w:rPr>
        <w:rFonts w:ascii="Times New Roman" w:eastAsia="Times New Roman" w:hAnsi="Times New Roman" w:cs="Times New Roman"/>
      </w:rPr>
    </w:lvl>
  </w:abstractNum>
  <w:abstractNum w:abstractNumId="6" w15:restartNumberingAfterBreak="0">
    <w:nsid w:val="00000003"/>
    <w:multiLevelType w:val="multilevel"/>
    <w:tmpl w:val="00000003"/>
    <w:lvl w:ilvl="0">
      <w:start w:val="1"/>
      <w:numFmt w:val="bullet"/>
      <w:lvlText w:val="☒"/>
      <w:lvlJc w:val="left"/>
      <w:pPr>
        <w:ind w:left="36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☒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2">
      <w:start w:val="1"/>
      <w:numFmt w:val="bullet"/>
      <w:lvlText w:val="☒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3">
      <w:start w:val="1"/>
      <w:numFmt w:val="bullet"/>
      <w:lvlText w:val="☒"/>
      <w:lvlJc w:val="left"/>
      <w:pPr>
        <w:ind w:left="1440" w:hanging="360"/>
      </w:pPr>
      <w:rPr>
        <w:rFonts w:ascii="Times New Roman" w:eastAsia="Times New Roman" w:hAnsi="Times New Roman" w:cs="Times New Roman"/>
      </w:rPr>
    </w:lvl>
    <w:lvl w:ilvl="4">
      <w:start w:val="1"/>
      <w:numFmt w:val="bullet"/>
      <w:lvlText w:val="☒"/>
      <w:lvlJc w:val="left"/>
      <w:pPr>
        <w:ind w:left="1800" w:hanging="360"/>
      </w:pPr>
      <w:rPr>
        <w:rFonts w:ascii="Times New Roman" w:eastAsia="Times New Roman" w:hAnsi="Times New Roman" w:cs="Times New Roman"/>
      </w:rPr>
    </w:lvl>
    <w:lvl w:ilvl="5">
      <w:start w:val="1"/>
      <w:numFmt w:val="bullet"/>
      <w:lvlText w:val="☒"/>
      <w:lvlJc w:val="left"/>
      <w:pPr>
        <w:ind w:left="2160" w:hanging="360"/>
      </w:pPr>
      <w:rPr>
        <w:rFonts w:ascii="Times New Roman" w:eastAsia="Times New Roman" w:hAnsi="Times New Roman" w:cs="Times New Roman"/>
      </w:rPr>
    </w:lvl>
    <w:lvl w:ilvl="6">
      <w:start w:val="1"/>
      <w:numFmt w:val="bullet"/>
      <w:lvlText w:val="☒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7">
      <w:start w:val="1"/>
      <w:numFmt w:val="bullet"/>
      <w:lvlText w:val="☒"/>
      <w:lvlJc w:val="left"/>
      <w:pPr>
        <w:ind w:left="2880" w:hanging="360"/>
      </w:pPr>
      <w:rPr>
        <w:rFonts w:ascii="Times New Roman" w:eastAsia="Times New Roman" w:hAnsi="Times New Roman" w:cs="Times New Roman"/>
      </w:rPr>
    </w:lvl>
    <w:lvl w:ilvl="8">
      <w:start w:val="1"/>
      <w:numFmt w:val="bullet"/>
      <w:lvlText w:val="☒"/>
      <w:lvlJc w:val="left"/>
      <w:pPr>
        <w:ind w:left="3600" w:hanging="360"/>
      </w:pPr>
      <w:rPr>
        <w:rFonts w:ascii="Times New Roman" w:eastAsia="Times New Roman" w:hAnsi="Times New Roman" w:cs="Times New Roman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embedSystemFonts/>
  <w:bordersDoNotSurroundHeader/>
  <w:bordersDoNotSurroundFooter/>
  <w:revisionView w:inkAnnotations="0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E503CB"/>
    <w:rsid w:val="00E503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."/>
  <w:listSeparator w:val=","/>
  <w14:defaultImageDpi w14:val="0"/>
  <w15:docId w15:val="{91FB27D6-77C5-4323-9318-E829C8BD58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autoSpaceDE w:val="0"/>
      <w:autoSpaceDN w:val="0"/>
      <w:spacing w:after="0" w:line="240" w:lineRule="auto"/>
    </w:pPr>
    <w:rPr>
      <w:rFonts w:ascii="Times New Roman" w:hAnsi="Times New Roman" w:cs="Times New Roman"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spacing w:before="240" w:after="60"/>
      <w:outlineLvl w:val="0"/>
    </w:pPr>
    <w:rPr>
      <w:rFonts w:ascii="Arial" w:hAnsi="Arial" w:cs="Arial"/>
      <w:b/>
      <w:bCs/>
      <w:kern w:val="36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9"/>
    <w:qFormat/>
    <w:pPr>
      <w:keepNext/>
      <w:spacing w:before="240" w:after="60"/>
      <w:outlineLvl w:val="1"/>
    </w:pPr>
    <w:rPr>
      <w:rFonts w:ascii="Arial" w:hAnsi="Arial" w:cs="Arial"/>
      <w:b/>
      <w:bCs/>
      <w:kern w:val="28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9"/>
    <w:qFormat/>
    <w:pPr>
      <w:keepNext/>
      <w:spacing w:before="240" w:after="60"/>
      <w:outlineLvl w:val="2"/>
    </w:pPr>
    <w:rPr>
      <w:rFonts w:ascii="Arial" w:hAnsi="Arial" w:cs="Arial"/>
      <w:b/>
      <w:bCs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9"/>
    <w:qFormat/>
    <w:pPr>
      <w:keepNext/>
      <w:spacing w:before="240" w:after="60"/>
      <w:outlineLvl w:val="3"/>
    </w:pPr>
    <w:rPr>
      <w:rFonts w:ascii="Arial" w:hAnsi="Arial" w:cs="Arial"/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pPr>
      <w:keepNext/>
      <w:spacing w:before="90" w:after="30"/>
      <w:outlineLvl w:val="4"/>
    </w:pPr>
    <w:rPr>
      <w:rFonts w:ascii="Arial" w:hAnsi="Arial" w:cs="Arial"/>
      <w:b/>
      <w:bCs/>
      <w:sz w:val="16"/>
      <w:szCs w:val="16"/>
    </w:rPr>
  </w:style>
  <w:style w:type="paragraph" w:styleId="Heading6">
    <w:name w:val="heading 6"/>
    <w:basedOn w:val="Normal"/>
    <w:next w:val="Normal"/>
    <w:link w:val="Heading6Char"/>
    <w:uiPriority w:val="99"/>
    <w:qFormat/>
    <w:pPr>
      <w:keepNext/>
      <w:spacing w:before="90" w:after="30"/>
      <w:outlineLvl w:val="5"/>
    </w:pPr>
    <w:rPr>
      <w:rFonts w:ascii="Arial" w:hAnsi="Arial" w:cs="Arial"/>
      <w:b/>
      <w:bCs/>
      <w:sz w:val="12"/>
      <w:szCs w:val="12"/>
    </w:rPr>
  </w:style>
  <w:style w:type="character" w:default="1" w:styleId="DefaultParagraphFont">
    <w:name w:val="Default Paragraph Font"/>
    <w:uiPriority w:val="99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b/>
      <w:bCs/>
    </w:rPr>
  </w:style>
  <w:style w:type="paragraph" w:styleId="Title">
    <w:name w:val="Title"/>
    <w:basedOn w:val="Normal"/>
    <w:link w:val="TitleChar"/>
    <w:uiPriority w:val="99"/>
    <w:qFormat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paragraph" w:styleId="Subtitle">
    <w:name w:val="Subtitle"/>
    <w:basedOn w:val="Normal"/>
    <w:link w:val="SubtitleChar"/>
    <w:uiPriority w:val="99"/>
    <w:qFormat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sz w:val="24"/>
      <w:szCs w:val="24"/>
    </w:rPr>
  </w:style>
  <w:style w:type="paragraph" w:customStyle="1" w:styleId="BodyText">
    <w:name w:val="BodyText"/>
    <w:basedOn w:val="Normal"/>
    <w:uiPriority w:val="99"/>
    <w:pPr>
      <w:adjustRightInd w:val="0"/>
      <w:spacing w:before="30" w:after="60"/>
      <w:jc w:val="both"/>
    </w:pPr>
    <w:rPr>
      <w:sz w:val="22"/>
      <w:szCs w:val="22"/>
    </w:rPr>
  </w:style>
  <w:style w:type="paragraph" w:customStyle="1" w:styleId="DenseText">
    <w:name w:val="DenseText"/>
    <w:basedOn w:val="Normal"/>
    <w:uiPriority w:val="99"/>
    <w:pPr>
      <w:adjustRightInd w:val="0"/>
    </w:pPr>
    <w:rPr>
      <w:sz w:val="22"/>
      <w:szCs w:val="22"/>
    </w:rPr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Pr>
      <w:rFonts w:ascii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  <w:jc w:val="right"/>
    </w:pPr>
  </w:style>
  <w:style w:type="character" w:customStyle="1" w:styleId="FooterChar">
    <w:name w:val="Footer Char"/>
    <w:basedOn w:val="DefaultParagraphFont"/>
    <w:link w:val="Footer"/>
    <w:uiPriority w:val="99"/>
    <w:semiHidden/>
    <w:rPr>
      <w:rFonts w:ascii="Times New Roman" w:hAnsi="Times New Roman" w:cs="Times New Roman"/>
      <w:sz w:val="20"/>
      <w:szCs w:val="20"/>
    </w:rPr>
  </w:style>
  <w:style w:type="paragraph" w:customStyle="1" w:styleId="GroupHeader">
    <w:name w:val="GroupHeader"/>
    <w:basedOn w:val="Normal"/>
    <w:uiPriority w:val="99"/>
    <w:pPr>
      <w:keepNext/>
      <w:spacing w:before="120" w:after="60"/>
      <w:ind w:left="360"/>
    </w:pPr>
    <w:rPr>
      <w:rFonts w:ascii="Arial" w:hAnsi="Arial" w:cs="Arial"/>
      <w:b/>
      <w:bCs/>
    </w:rPr>
  </w:style>
  <w:style w:type="paragraph" w:customStyle="1" w:styleId="CodeExample0">
    <w:name w:val="Code Example 0"/>
    <w:basedOn w:val="Normal"/>
    <w:next w:val="CodeExample1"/>
    <w:uiPriority w:val="99"/>
    <w:pPr>
      <w:shd w:val="pct10" w:color="auto" w:fill="FFFFFF"/>
    </w:pPr>
    <w:rPr>
      <w:rFonts w:ascii="Courier New" w:hAnsi="Courier New" w:cs="Courier New"/>
      <w:sz w:val="16"/>
      <w:szCs w:val="16"/>
    </w:rPr>
  </w:style>
  <w:style w:type="paragraph" w:customStyle="1" w:styleId="CodeExample1">
    <w:name w:val="Code Example 1"/>
    <w:basedOn w:val="Normal"/>
    <w:next w:val="CodeExample2"/>
    <w:uiPriority w:val="99"/>
    <w:pPr>
      <w:shd w:val="pct10" w:color="auto" w:fill="FFFFFF"/>
      <w:ind w:left="360"/>
    </w:pPr>
    <w:rPr>
      <w:rFonts w:ascii="Courier New" w:hAnsi="Courier New" w:cs="Courier New"/>
      <w:sz w:val="16"/>
      <w:szCs w:val="16"/>
    </w:rPr>
  </w:style>
  <w:style w:type="paragraph" w:customStyle="1" w:styleId="CodeExample2">
    <w:name w:val="Code Example 2"/>
    <w:basedOn w:val="Normal"/>
    <w:next w:val="CodeExample3"/>
    <w:uiPriority w:val="99"/>
    <w:pPr>
      <w:shd w:val="pct10" w:color="auto" w:fill="FFFFFF"/>
      <w:ind w:left="720"/>
    </w:pPr>
    <w:rPr>
      <w:rFonts w:ascii="Courier New" w:hAnsi="Courier New" w:cs="Courier New"/>
      <w:sz w:val="16"/>
      <w:szCs w:val="16"/>
    </w:rPr>
  </w:style>
  <w:style w:type="paragraph" w:customStyle="1" w:styleId="CodeExample3">
    <w:name w:val="Code Example 3"/>
    <w:basedOn w:val="Normal"/>
    <w:next w:val="CodeExample4"/>
    <w:uiPriority w:val="99"/>
    <w:pPr>
      <w:shd w:val="pct10" w:color="auto" w:fill="FFFFFF"/>
      <w:ind w:left="1080"/>
    </w:pPr>
    <w:rPr>
      <w:rFonts w:ascii="Courier New" w:hAnsi="Courier New" w:cs="Courier New"/>
      <w:sz w:val="16"/>
      <w:szCs w:val="16"/>
    </w:rPr>
  </w:style>
  <w:style w:type="paragraph" w:customStyle="1" w:styleId="CodeExample4">
    <w:name w:val="Code Example 4"/>
    <w:basedOn w:val="Normal"/>
    <w:next w:val="CodeExample5"/>
    <w:uiPriority w:val="99"/>
    <w:pPr>
      <w:shd w:val="pct10" w:color="auto" w:fill="FFFFFF"/>
      <w:ind w:left="1440"/>
    </w:pPr>
    <w:rPr>
      <w:rFonts w:ascii="Courier New" w:hAnsi="Courier New" w:cs="Courier New"/>
      <w:sz w:val="16"/>
      <w:szCs w:val="16"/>
    </w:rPr>
  </w:style>
  <w:style w:type="paragraph" w:customStyle="1" w:styleId="CodeExample5">
    <w:name w:val="Code Example 5"/>
    <w:basedOn w:val="Normal"/>
    <w:next w:val="CodeExample6"/>
    <w:uiPriority w:val="99"/>
    <w:pPr>
      <w:shd w:val="pct10" w:color="auto" w:fill="FFFFFF"/>
      <w:ind w:left="1800"/>
    </w:pPr>
    <w:rPr>
      <w:rFonts w:ascii="Courier New" w:hAnsi="Courier New" w:cs="Courier New"/>
      <w:sz w:val="16"/>
      <w:szCs w:val="16"/>
    </w:rPr>
  </w:style>
  <w:style w:type="paragraph" w:customStyle="1" w:styleId="CodeExample6">
    <w:name w:val="Code Example 6"/>
    <w:basedOn w:val="Normal"/>
    <w:next w:val="CodeExample7"/>
    <w:uiPriority w:val="99"/>
    <w:pPr>
      <w:shd w:val="pct10" w:color="auto" w:fill="FFFFFF"/>
      <w:ind w:left="2160"/>
    </w:pPr>
    <w:rPr>
      <w:rFonts w:ascii="Courier New" w:hAnsi="Courier New" w:cs="Courier New"/>
      <w:sz w:val="16"/>
      <w:szCs w:val="16"/>
    </w:rPr>
  </w:style>
  <w:style w:type="paragraph" w:customStyle="1" w:styleId="CodeExample7">
    <w:name w:val="Code Example 7"/>
    <w:basedOn w:val="Normal"/>
    <w:next w:val="CodeExample8"/>
    <w:uiPriority w:val="99"/>
    <w:pPr>
      <w:shd w:val="pct10" w:color="auto" w:fill="FFFFFF"/>
      <w:ind w:left="2520"/>
    </w:pPr>
    <w:rPr>
      <w:rFonts w:ascii="Courier New" w:hAnsi="Courier New" w:cs="Courier New"/>
      <w:sz w:val="16"/>
      <w:szCs w:val="16"/>
    </w:rPr>
  </w:style>
  <w:style w:type="paragraph" w:customStyle="1" w:styleId="CodeExample8">
    <w:name w:val="Code Example 8"/>
    <w:basedOn w:val="Normal"/>
    <w:next w:val="CodeExample9"/>
    <w:uiPriority w:val="99"/>
    <w:pPr>
      <w:shd w:val="pct10" w:color="auto" w:fill="FFFFFF"/>
      <w:ind w:left="2880"/>
    </w:pPr>
    <w:rPr>
      <w:rFonts w:ascii="Courier New" w:hAnsi="Courier New" w:cs="Courier New"/>
      <w:sz w:val="16"/>
      <w:szCs w:val="16"/>
    </w:rPr>
  </w:style>
  <w:style w:type="paragraph" w:customStyle="1" w:styleId="CodeExample9">
    <w:name w:val="Code Example 9"/>
    <w:basedOn w:val="Normal"/>
    <w:next w:val="CodeExample10"/>
    <w:uiPriority w:val="99"/>
    <w:pPr>
      <w:shd w:val="pct10" w:color="auto" w:fill="FFFFFF"/>
      <w:ind w:left="3240"/>
    </w:pPr>
    <w:rPr>
      <w:rFonts w:ascii="Courier New" w:hAnsi="Courier New" w:cs="Courier New"/>
      <w:sz w:val="16"/>
      <w:szCs w:val="16"/>
    </w:rPr>
  </w:style>
  <w:style w:type="paragraph" w:customStyle="1" w:styleId="CodeExample10">
    <w:name w:val="Code Example 10"/>
    <w:basedOn w:val="Normal"/>
    <w:next w:val="CodeExample11"/>
    <w:uiPriority w:val="99"/>
    <w:pPr>
      <w:shd w:val="pct10" w:color="auto" w:fill="FFFFFF"/>
      <w:ind w:left="3600"/>
    </w:pPr>
    <w:rPr>
      <w:rFonts w:ascii="Courier New" w:hAnsi="Courier New" w:cs="Courier New"/>
      <w:sz w:val="16"/>
      <w:szCs w:val="16"/>
    </w:rPr>
  </w:style>
  <w:style w:type="paragraph" w:customStyle="1" w:styleId="CodeExample11">
    <w:name w:val="Code Example 11"/>
    <w:basedOn w:val="Normal"/>
    <w:next w:val="CodeExample12"/>
    <w:uiPriority w:val="99"/>
    <w:pPr>
      <w:shd w:val="pct10" w:color="auto" w:fill="FFFFFF"/>
      <w:ind w:left="3960"/>
    </w:pPr>
    <w:rPr>
      <w:rFonts w:ascii="Courier New" w:hAnsi="Courier New" w:cs="Courier New"/>
      <w:sz w:val="16"/>
      <w:szCs w:val="16"/>
    </w:rPr>
  </w:style>
  <w:style w:type="paragraph" w:customStyle="1" w:styleId="CodeExample12">
    <w:name w:val="Code Example 12"/>
    <w:basedOn w:val="Normal"/>
    <w:next w:val="CodeExample13"/>
    <w:uiPriority w:val="99"/>
    <w:pPr>
      <w:shd w:val="pct10" w:color="auto" w:fill="FFFFFF"/>
      <w:ind w:left="4320"/>
    </w:pPr>
    <w:rPr>
      <w:rFonts w:ascii="Courier New" w:hAnsi="Courier New" w:cs="Courier New"/>
      <w:sz w:val="16"/>
      <w:szCs w:val="16"/>
    </w:rPr>
  </w:style>
  <w:style w:type="paragraph" w:customStyle="1" w:styleId="CodeExample13">
    <w:name w:val="Code Example 13"/>
    <w:basedOn w:val="Normal"/>
    <w:uiPriority w:val="99"/>
    <w:pPr>
      <w:shd w:val="pct10" w:color="auto" w:fill="FFFFFF"/>
      <w:ind w:left="4680"/>
    </w:pPr>
    <w:rPr>
      <w:rFonts w:ascii="Courier New" w:hAnsi="Courier New" w:cs="Courier New"/>
      <w:sz w:val="16"/>
      <w:szCs w:val="16"/>
    </w:rPr>
  </w:style>
  <w:style w:type="paragraph" w:customStyle="1" w:styleId="ListContinue0">
    <w:name w:val="List Continue 0"/>
    <w:basedOn w:val="Normal"/>
    <w:next w:val="ListContinue1"/>
    <w:uiPriority w:val="99"/>
    <w:pPr>
      <w:spacing w:before="30" w:after="60"/>
      <w:jc w:val="both"/>
    </w:pPr>
  </w:style>
  <w:style w:type="paragraph" w:customStyle="1" w:styleId="ListContinue1">
    <w:name w:val="List Continue 1"/>
    <w:basedOn w:val="Normal"/>
    <w:next w:val="ListContinue2"/>
    <w:uiPriority w:val="99"/>
    <w:pPr>
      <w:spacing w:before="30" w:after="60"/>
      <w:ind w:left="360"/>
      <w:jc w:val="both"/>
    </w:pPr>
  </w:style>
  <w:style w:type="paragraph" w:styleId="ListContinue2">
    <w:name w:val="List Continue 2"/>
    <w:basedOn w:val="Normal"/>
    <w:next w:val="ListContinue3"/>
    <w:uiPriority w:val="99"/>
    <w:pPr>
      <w:spacing w:before="30" w:after="60"/>
      <w:ind w:left="720"/>
      <w:jc w:val="both"/>
    </w:pPr>
  </w:style>
  <w:style w:type="paragraph" w:styleId="ListContinue3">
    <w:name w:val="List Continue 3"/>
    <w:basedOn w:val="Normal"/>
    <w:next w:val="ListContinue4"/>
    <w:uiPriority w:val="99"/>
    <w:pPr>
      <w:spacing w:before="30" w:after="60"/>
      <w:ind w:left="1080"/>
      <w:jc w:val="both"/>
    </w:pPr>
  </w:style>
  <w:style w:type="paragraph" w:styleId="ListContinue4">
    <w:name w:val="List Continue 4"/>
    <w:basedOn w:val="Normal"/>
    <w:next w:val="ListContinue5"/>
    <w:uiPriority w:val="99"/>
    <w:pPr>
      <w:spacing w:before="30" w:after="60"/>
      <w:ind w:left="1440"/>
      <w:jc w:val="both"/>
    </w:pPr>
  </w:style>
  <w:style w:type="paragraph" w:styleId="ListContinue5">
    <w:name w:val="List Continue 5"/>
    <w:basedOn w:val="Normal"/>
    <w:next w:val="ListContinue6"/>
    <w:uiPriority w:val="99"/>
    <w:pPr>
      <w:spacing w:before="30" w:after="60"/>
      <w:ind w:left="1800"/>
      <w:jc w:val="both"/>
    </w:pPr>
  </w:style>
  <w:style w:type="paragraph" w:customStyle="1" w:styleId="ListContinue6">
    <w:name w:val="List Continue 6"/>
    <w:basedOn w:val="Normal"/>
    <w:next w:val="ListContinue7"/>
    <w:uiPriority w:val="99"/>
    <w:pPr>
      <w:spacing w:before="30" w:after="60"/>
      <w:ind w:left="2160"/>
      <w:jc w:val="both"/>
    </w:pPr>
  </w:style>
  <w:style w:type="paragraph" w:customStyle="1" w:styleId="ListContinue7">
    <w:name w:val="List Continue 7"/>
    <w:basedOn w:val="Normal"/>
    <w:next w:val="ListContinue8"/>
    <w:uiPriority w:val="99"/>
    <w:pPr>
      <w:spacing w:before="30" w:after="60"/>
      <w:ind w:left="2520"/>
      <w:jc w:val="both"/>
    </w:pPr>
  </w:style>
  <w:style w:type="paragraph" w:customStyle="1" w:styleId="ListContinue8">
    <w:name w:val="List Continue 8"/>
    <w:basedOn w:val="Normal"/>
    <w:next w:val="ListContinue9"/>
    <w:uiPriority w:val="99"/>
    <w:pPr>
      <w:spacing w:before="30" w:after="60"/>
      <w:ind w:left="2880"/>
      <w:jc w:val="both"/>
    </w:pPr>
  </w:style>
  <w:style w:type="paragraph" w:customStyle="1" w:styleId="ListContinue9">
    <w:name w:val="List Continue 9"/>
    <w:basedOn w:val="Normal"/>
    <w:next w:val="ListContinue10"/>
    <w:uiPriority w:val="99"/>
    <w:pPr>
      <w:spacing w:before="30" w:after="60"/>
      <w:ind w:left="3240"/>
      <w:jc w:val="both"/>
    </w:pPr>
  </w:style>
  <w:style w:type="paragraph" w:customStyle="1" w:styleId="ListContinue10">
    <w:name w:val="List Continue 10"/>
    <w:basedOn w:val="Normal"/>
    <w:next w:val="ListContinue11"/>
    <w:uiPriority w:val="99"/>
    <w:pPr>
      <w:spacing w:before="30" w:after="60"/>
      <w:ind w:left="3600"/>
      <w:jc w:val="both"/>
    </w:pPr>
  </w:style>
  <w:style w:type="paragraph" w:customStyle="1" w:styleId="ListContinue11">
    <w:name w:val="List Continue 11"/>
    <w:basedOn w:val="Normal"/>
    <w:next w:val="ListContinue12"/>
    <w:uiPriority w:val="99"/>
    <w:pPr>
      <w:spacing w:before="30" w:after="60"/>
      <w:ind w:left="3960"/>
      <w:jc w:val="both"/>
    </w:pPr>
  </w:style>
  <w:style w:type="paragraph" w:customStyle="1" w:styleId="ListContinue12">
    <w:name w:val="List Continue 12"/>
    <w:basedOn w:val="Normal"/>
    <w:next w:val="ListContinue13"/>
    <w:uiPriority w:val="99"/>
    <w:pPr>
      <w:spacing w:before="30" w:after="60"/>
      <w:ind w:left="4320"/>
      <w:jc w:val="both"/>
    </w:pPr>
  </w:style>
  <w:style w:type="paragraph" w:customStyle="1" w:styleId="ListContinue13">
    <w:name w:val="List Continue 13"/>
    <w:basedOn w:val="Normal"/>
    <w:uiPriority w:val="99"/>
    <w:pPr>
      <w:spacing w:before="30" w:after="60"/>
      <w:ind w:left="4680"/>
      <w:jc w:val="both"/>
    </w:pPr>
  </w:style>
  <w:style w:type="paragraph" w:customStyle="1" w:styleId="DescContinue0">
    <w:name w:val="DescContinue 0"/>
    <w:basedOn w:val="Normal"/>
    <w:next w:val="DescContinue1"/>
    <w:uiPriority w:val="99"/>
  </w:style>
  <w:style w:type="paragraph" w:customStyle="1" w:styleId="DescContinue1">
    <w:name w:val="DescContinue 1"/>
    <w:basedOn w:val="Normal"/>
    <w:next w:val="DescContinue2"/>
    <w:uiPriority w:val="99"/>
    <w:pPr>
      <w:ind w:left="360"/>
    </w:pPr>
  </w:style>
  <w:style w:type="paragraph" w:customStyle="1" w:styleId="DescContinue2">
    <w:name w:val="DescContinue 2"/>
    <w:basedOn w:val="Normal"/>
    <w:next w:val="DescContinue3"/>
    <w:uiPriority w:val="99"/>
    <w:pPr>
      <w:ind w:left="720"/>
    </w:pPr>
  </w:style>
  <w:style w:type="paragraph" w:customStyle="1" w:styleId="DescContinue3">
    <w:name w:val="DescContinue 3"/>
    <w:basedOn w:val="Normal"/>
    <w:next w:val="DescContinue4"/>
    <w:uiPriority w:val="99"/>
    <w:pPr>
      <w:ind w:left="1080"/>
    </w:pPr>
  </w:style>
  <w:style w:type="paragraph" w:customStyle="1" w:styleId="DescContinue4">
    <w:name w:val="DescContinue 4"/>
    <w:basedOn w:val="Normal"/>
    <w:next w:val="DescContinue5"/>
    <w:uiPriority w:val="99"/>
    <w:pPr>
      <w:ind w:left="1440"/>
    </w:pPr>
  </w:style>
  <w:style w:type="paragraph" w:customStyle="1" w:styleId="DescContinue5">
    <w:name w:val="DescContinue 5"/>
    <w:basedOn w:val="Normal"/>
    <w:next w:val="DescContinue6"/>
    <w:uiPriority w:val="99"/>
    <w:pPr>
      <w:ind w:left="1800"/>
    </w:pPr>
  </w:style>
  <w:style w:type="paragraph" w:customStyle="1" w:styleId="DescContinue6">
    <w:name w:val="DescContinue 6"/>
    <w:basedOn w:val="Normal"/>
    <w:next w:val="DescContinue7"/>
    <w:uiPriority w:val="99"/>
    <w:pPr>
      <w:ind w:left="2160"/>
    </w:pPr>
  </w:style>
  <w:style w:type="paragraph" w:customStyle="1" w:styleId="DescContinue7">
    <w:name w:val="DescContinue 7"/>
    <w:basedOn w:val="Normal"/>
    <w:next w:val="DescContinue8"/>
    <w:uiPriority w:val="99"/>
    <w:pPr>
      <w:ind w:left="2520"/>
    </w:pPr>
  </w:style>
  <w:style w:type="paragraph" w:customStyle="1" w:styleId="DescContinue8">
    <w:name w:val="DescContinue 8"/>
    <w:basedOn w:val="Normal"/>
    <w:next w:val="DescContinue9"/>
    <w:uiPriority w:val="99"/>
    <w:pPr>
      <w:ind w:left="2880"/>
    </w:pPr>
  </w:style>
  <w:style w:type="paragraph" w:customStyle="1" w:styleId="DescContinue9">
    <w:name w:val="DescContinue 9"/>
    <w:basedOn w:val="Normal"/>
    <w:next w:val="DescContinue10"/>
    <w:uiPriority w:val="99"/>
    <w:pPr>
      <w:ind w:left="3240"/>
    </w:pPr>
  </w:style>
  <w:style w:type="paragraph" w:customStyle="1" w:styleId="DescContinue10">
    <w:name w:val="DescContinue 10"/>
    <w:basedOn w:val="Normal"/>
    <w:next w:val="DescContinue11"/>
    <w:uiPriority w:val="99"/>
    <w:pPr>
      <w:ind w:left="3600"/>
    </w:pPr>
  </w:style>
  <w:style w:type="paragraph" w:customStyle="1" w:styleId="DescContinue11">
    <w:name w:val="DescContinue 11"/>
    <w:basedOn w:val="Normal"/>
    <w:next w:val="DescContinue12"/>
    <w:uiPriority w:val="99"/>
    <w:pPr>
      <w:ind w:left="3960"/>
    </w:pPr>
  </w:style>
  <w:style w:type="paragraph" w:customStyle="1" w:styleId="DescContinue12">
    <w:name w:val="DescContinue 12"/>
    <w:basedOn w:val="Normal"/>
    <w:next w:val="DescContinue13"/>
    <w:uiPriority w:val="99"/>
    <w:pPr>
      <w:ind w:left="4320"/>
    </w:pPr>
  </w:style>
  <w:style w:type="paragraph" w:customStyle="1" w:styleId="DescContinue13">
    <w:name w:val="DescContinue 13"/>
    <w:basedOn w:val="Normal"/>
    <w:uiPriority w:val="99"/>
    <w:pPr>
      <w:ind w:left="4680"/>
    </w:pPr>
  </w:style>
  <w:style w:type="paragraph" w:customStyle="1" w:styleId="LatexTOC0">
    <w:name w:val="LatexTOC 0"/>
    <w:basedOn w:val="Normal"/>
    <w:next w:val="LatexTOC1"/>
    <w:uiPriority w:val="99"/>
    <w:pPr>
      <w:tabs>
        <w:tab w:val="right" w:leader="dot" w:pos="8640"/>
      </w:tabs>
      <w:spacing w:before="30" w:after="30"/>
    </w:pPr>
  </w:style>
  <w:style w:type="paragraph" w:customStyle="1" w:styleId="LatexTOC1">
    <w:name w:val="LatexTOC 1"/>
    <w:basedOn w:val="Normal"/>
    <w:next w:val="LatexTOC2"/>
    <w:uiPriority w:val="99"/>
    <w:pPr>
      <w:tabs>
        <w:tab w:val="right" w:leader="dot" w:pos="8640"/>
      </w:tabs>
      <w:spacing w:before="27" w:after="27"/>
      <w:ind w:left="360"/>
    </w:pPr>
  </w:style>
  <w:style w:type="paragraph" w:customStyle="1" w:styleId="LatexTOC2">
    <w:name w:val="LatexTOC 2"/>
    <w:basedOn w:val="Normal"/>
    <w:next w:val="LatexTOC3"/>
    <w:uiPriority w:val="99"/>
    <w:pPr>
      <w:tabs>
        <w:tab w:val="right" w:leader="dot" w:pos="8640"/>
      </w:tabs>
      <w:spacing w:before="24" w:after="24"/>
      <w:ind w:left="720"/>
    </w:pPr>
  </w:style>
  <w:style w:type="paragraph" w:customStyle="1" w:styleId="LatexTOC3">
    <w:name w:val="LatexTOC 3"/>
    <w:basedOn w:val="Normal"/>
    <w:next w:val="LatexTOC4"/>
    <w:uiPriority w:val="99"/>
    <w:pPr>
      <w:tabs>
        <w:tab w:val="right" w:leader="dot" w:pos="8640"/>
      </w:tabs>
      <w:spacing w:before="21" w:after="21"/>
      <w:ind w:left="1080"/>
    </w:pPr>
  </w:style>
  <w:style w:type="paragraph" w:customStyle="1" w:styleId="LatexTOC4">
    <w:name w:val="LatexTOC 4"/>
    <w:basedOn w:val="Normal"/>
    <w:next w:val="LatexTOC5"/>
    <w:uiPriority w:val="99"/>
    <w:pPr>
      <w:tabs>
        <w:tab w:val="right" w:leader="dot" w:pos="8640"/>
      </w:tabs>
      <w:spacing w:before="18" w:after="18"/>
      <w:ind w:left="1440"/>
    </w:pPr>
  </w:style>
  <w:style w:type="paragraph" w:customStyle="1" w:styleId="LatexTOC5">
    <w:name w:val="LatexTOC 5"/>
    <w:basedOn w:val="Normal"/>
    <w:next w:val="LatexTOC6"/>
    <w:uiPriority w:val="99"/>
    <w:pPr>
      <w:tabs>
        <w:tab w:val="right" w:leader="dot" w:pos="8640"/>
      </w:tabs>
      <w:spacing w:before="15" w:after="15"/>
      <w:ind w:left="1800"/>
    </w:pPr>
  </w:style>
  <w:style w:type="paragraph" w:customStyle="1" w:styleId="LatexTOC6">
    <w:name w:val="LatexTOC 6"/>
    <w:basedOn w:val="Normal"/>
    <w:next w:val="LatexTOC7"/>
    <w:uiPriority w:val="99"/>
    <w:pPr>
      <w:tabs>
        <w:tab w:val="right" w:leader="dot" w:pos="8640"/>
      </w:tabs>
      <w:spacing w:before="12" w:after="12"/>
      <w:ind w:left="2160"/>
    </w:pPr>
  </w:style>
  <w:style w:type="paragraph" w:customStyle="1" w:styleId="LatexTOC7">
    <w:name w:val="LatexTOC 7"/>
    <w:basedOn w:val="Normal"/>
    <w:next w:val="LatexTOC8"/>
    <w:uiPriority w:val="99"/>
    <w:pPr>
      <w:tabs>
        <w:tab w:val="right" w:leader="dot" w:pos="8640"/>
      </w:tabs>
      <w:spacing w:before="9" w:after="9"/>
      <w:ind w:left="2520"/>
    </w:pPr>
  </w:style>
  <w:style w:type="paragraph" w:customStyle="1" w:styleId="LatexTOC8">
    <w:name w:val="LatexTOC 8"/>
    <w:basedOn w:val="Normal"/>
    <w:next w:val="LatexTOC9"/>
    <w:uiPriority w:val="99"/>
    <w:pPr>
      <w:tabs>
        <w:tab w:val="right" w:leader="dot" w:pos="8640"/>
      </w:tabs>
      <w:spacing w:before="6" w:after="6"/>
      <w:ind w:left="2880"/>
    </w:pPr>
  </w:style>
  <w:style w:type="paragraph" w:customStyle="1" w:styleId="LatexTOC9">
    <w:name w:val="LatexTOC 9"/>
    <w:basedOn w:val="Normal"/>
    <w:next w:val="LatexTOC10"/>
    <w:uiPriority w:val="99"/>
    <w:pPr>
      <w:tabs>
        <w:tab w:val="right" w:leader="dot" w:pos="8640"/>
      </w:tabs>
      <w:spacing w:before="3" w:after="3"/>
      <w:ind w:left="3240"/>
    </w:pPr>
  </w:style>
  <w:style w:type="paragraph" w:customStyle="1" w:styleId="LatexTOC10">
    <w:name w:val="LatexTOC 10"/>
    <w:basedOn w:val="Normal"/>
    <w:next w:val="LatexTOC11"/>
    <w:uiPriority w:val="99"/>
    <w:pPr>
      <w:tabs>
        <w:tab w:val="right" w:leader="dot" w:pos="8640"/>
      </w:tabs>
      <w:spacing w:before="3" w:after="3"/>
      <w:ind w:left="3600"/>
    </w:pPr>
  </w:style>
  <w:style w:type="paragraph" w:customStyle="1" w:styleId="LatexTOC11">
    <w:name w:val="LatexTOC 11"/>
    <w:basedOn w:val="Normal"/>
    <w:next w:val="LatexTOC12"/>
    <w:uiPriority w:val="99"/>
    <w:pPr>
      <w:tabs>
        <w:tab w:val="right" w:leader="dot" w:pos="8640"/>
      </w:tabs>
      <w:spacing w:before="3" w:after="3"/>
      <w:ind w:left="3960"/>
    </w:pPr>
  </w:style>
  <w:style w:type="paragraph" w:customStyle="1" w:styleId="LatexTOC12">
    <w:name w:val="LatexTOC 12"/>
    <w:basedOn w:val="Normal"/>
    <w:next w:val="LatexTOC13"/>
    <w:uiPriority w:val="99"/>
    <w:pPr>
      <w:tabs>
        <w:tab w:val="right" w:leader="dot" w:pos="8640"/>
      </w:tabs>
      <w:spacing w:before="3" w:after="3"/>
      <w:ind w:left="4320"/>
    </w:pPr>
  </w:style>
  <w:style w:type="paragraph" w:customStyle="1" w:styleId="LatexTOC13">
    <w:name w:val="LatexTOC 13"/>
    <w:basedOn w:val="Normal"/>
    <w:uiPriority w:val="99"/>
    <w:pPr>
      <w:tabs>
        <w:tab w:val="right" w:leader="dot" w:pos="8640"/>
      </w:tabs>
      <w:spacing w:before="3" w:after="3"/>
      <w:ind w:left="4680"/>
    </w:pPr>
  </w:style>
  <w:style w:type="paragraph" w:customStyle="1" w:styleId="ListBullet0">
    <w:name w:val="List Bullet 0"/>
    <w:basedOn w:val="Normal"/>
    <w:next w:val="ListBullet1"/>
    <w:autoRedefine/>
    <w:uiPriority w:val="99"/>
    <w:pPr>
      <w:numPr>
        <w:numId w:val="1"/>
      </w:numPr>
      <w:tabs>
        <w:tab w:val="clear" w:pos="720"/>
        <w:tab w:val="num" w:pos="360"/>
      </w:tabs>
      <w:ind w:left="360"/>
    </w:pPr>
  </w:style>
  <w:style w:type="paragraph" w:customStyle="1" w:styleId="ListBullet1">
    <w:name w:val="List Bullet 1"/>
    <w:basedOn w:val="Normal"/>
    <w:next w:val="ListBullet2"/>
    <w:autoRedefine/>
    <w:uiPriority w:val="99"/>
    <w:pPr>
      <w:numPr>
        <w:numId w:val="1"/>
      </w:numPr>
    </w:pPr>
  </w:style>
  <w:style w:type="paragraph" w:styleId="ListBullet2">
    <w:name w:val="List Bullet 2"/>
    <w:basedOn w:val="Normal"/>
    <w:next w:val="ListBullet3"/>
    <w:autoRedefine/>
    <w:uiPriority w:val="99"/>
    <w:pPr>
      <w:numPr>
        <w:numId w:val="1"/>
      </w:numPr>
      <w:tabs>
        <w:tab w:val="clear" w:pos="720"/>
        <w:tab w:val="num" w:pos="1080"/>
      </w:tabs>
      <w:ind w:left="1080"/>
    </w:pPr>
  </w:style>
  <w:style w:type="paragraph" w:styleId="ListBullet3">
    <w:name w:val="List Bullet 3"/>
    <w:basedOn w:val="Normal"/>
    <w:next w:val="ListBullet4"/>
    <w:autoRedefine/>
    <w:uiPriority w:val="99"/>
    <w:pPr>
      <w:numPr>
        <w:numId w:val="1"/>
      </w:numPr>
      <w:tabs>
        <w:tab w:val="clear" w:pos="720"/>
        <w:tab w:val="num" w:pos="1440"/>
      </w:tabs>
      <w:ind w:left="1440"/>
    </w:pPr>
  </w:style>
  <w:style w:type="paragraph" w:styleId="ListBullet4">
    <w:name w:val="List Bullet 4"/>
    <w:basedOn w:val="Normal"/>
    <w:next w:val="ListBullet5"/>
    <w:autoRedefine/>
    <w:uiPriority w:val="99"/>
    <w:pPr>
      <w:numPr>
        <w:numId w:val="1"/>
      </w:numPr>
      <w:tabs>
        <w:tab w:val="clear" w:pos="720"/>
        <w:tab w:val="num" w:pos="1800"/>
      </w:tabs>
      <w:ind w:left="1800"/>
    </w:pPr>
  </w:style>
  <w:style w:type="paragraph" w:styleId="ListBullet5">
    <w:name w:val="List Bullet 5"/>
    <w:basedOn w:val="Normal"/>
    <w:next w:val="ListBullet6"/>
    <w:autoRedefine/>
    <w:uiPriority w:val="99"/>
    <w:pPr>
      <w:numPr>
        <w:numId w:val="1"/>
      </w:numPr>
      <w:tabs>
        <w:tab w:val="clear" w:pos="720"/>
        <w:tab w:val="num" w:pos="2160"/>
      </w:tabs>
      <w:ind w:left="2160"/>
    </w:pPr>
  </w:style>
  <w:style w:type="paragraph" w:customStyle="1" w:styleId="ListBullet6">
    <w:name w:val="List Bullet 6"/>
    <w:basedOn w:val="Normal"/>
    <w:next w:val="ListBullet7"/>
    <w:autoRedefine/>
    <w:uiPriority w:val="99"/>
    <w:pPr>
      <w:numPr>
        <w:numId w:val="1"/>
      </w:numPr>
      <w:tabs>
        <w:tab w:val="clear" w:pos="720"/>
        <w:tab w:val="num" w:pos="2520"/>
      </w:tabs>
      <w:ind w:left="2520"/>
    </w:pPr>
  </w:style>
  <w:style w:type="paragraph" w:customStyle="1" w:styleId="ListBullet7">
    <w:name w:val="List Bullet 7"/>
    <w:basedOn w:val="Normal"/>
    <w:next w:val="ListBullet8"/>
    <w:autoRedefine/>
    <w:uiPriority w:val="99"/>
    <w:pPr>
      <w:numPr>
        <w:numId w:val="1"/>
      </w:numPr>
      <w:tabs>
        <w:tab w:val="clear" w:pos="720"/>
        <w:tab w:val="num" w:pos="2880"/>
      </w:tabs>
      <w:ind w:left="2880"/>
    </w:pPr>
  </w:style>
  <w:style w:type="paragraph" w:customStyle="1" w:styleId="ListBullet8">
    <w:name w:val="List Bullet 8"/>
    <w:basedOn w:val="Normal"/>
    <w:next w:val="ListBullet9"/>
    <w:autoRedefine/>
    <w:uiPriority w:val="99"/>
    <w:pPr>
      <w:numPr>
        <w:numId w:val="1"/>
      </w:numPr>
      <w:tabs>
        <w:tab w:val="clear" w:pos="720"/>
        <w:tab w:val="num" w:pos="3240"/>
      </w:tabs>
      <w:ind w:left="3240"/>
    </w:pPr>
  </w:style>
  <w:style w:type="paragraph" w:customStyle="1" w:styleId="ListBullet9">
    <w:name w:val="List Bullet 9"/>
    <w:basedOn w:val="Normal"/>
    <w:next w:val="ListBullet10"/>
    <w:autoRedefine/>
    <w:uiPriority w:val="99"/>
    <w:pPr>
      <w:numPr>
        <w:numId w:val="1"/>
      </w:numPr>
      <w:tabs>
        <w:tab w:val="clear" w:pos="720"/>
        <w:tab w:val="num" w:pos="3600"/>
      </w:tabs>
      <w:ind w:left="3600"/>
    </w:pPr>
  </w:style>
  <w:style w:type="paragraph" w:customStyle="1" w:styleId="ListBullet10">
    <w:name w:val="List Bullet 10"/>
    <w:basedOn w:val="Normal"/>
    <w:next w:val="ListBullet11"/>
    <w:autoRedefine/>
    <w:uiPriority w:val="99"/>
    <w:pPr>
      <w:numPr>
        <w:numId w:val="1"/>
      </w:numPr>
      <w:tabs>
        <w:tab w:val="clear" w:pos="720"/>
        <w:tab w:val="num" w:pos="3960"/>
      </w:tabs>
      <w:ind w:left="3960"/>
    </w:pPr>
  </w:style>
  <w:style w:type="paragraph" w:customStyle="1" w:styleId="ListBullet11">
    <w:name w:val="List Bullet 11"/>
    <w:basedOn w:val="Normal"/>
    <w:next w:val="ListBullet12"/>
    <w:autoRedefine/>
    <w:uiPriority w:val="99"/>
    <w:pPr>
      <w:numPr>
        <w:numId w:val="1"/>
      </w:numPr>
      <w:tabs>
        <w:tab w:val="clear" w:pos="720"/>
        <w:tab w:val="num" w:pos="4320"/>
      </w:tabs>
      <w:ind w:left="4320"/>
    </w:pPr>
  </w:style>
  <w:style w:type="paragraph" w:customStyle="1" w:styleId="ListBullet12">
    <w:name w:val="List Bullet 12"/>
    <w:basedOn w:val="Normal"/>
    <w:next w:val="ListBullet13"/>
    <w:autoRedefine/>
    <w:uiPriority w:val="99"/>
    <w:pPr>
      <w:numPr>
        <w:numId w:val="1"/>
      </w:numPr>
      <w:tabs>
        <w:tab w:val="clear" w:pos="720"/>
        <w:tab w:val="num" w:pos="4680"/>
      </w:tabs>
      <w:ind w:left="4680"/>
    </w:pPr>
  </w:style>
  <w:style w:type="paragraph" w:customStyle="1" w:styleId="ListBullet13">
    <w:name w:val="List Bullet 13"/>
    <w:basedOn w:val="Normal"/>
    <w:autoRedefine/>
    <w:uiPriority w:val="99"/>
    <w:pPr>
      <w:numPr>
        <w:numId w:val="1"/>
      </w:numPr>
      <w:tabs>
        <w:tab w:val="clear" w:pos="720"/>
        <w:tab w:val="num" w:pos="5040"/>
      </w:tabs>
      <w:ind w:left="5040"/>
    </w:pPr>
  </w:style>
  <w:style w:type="paragraph" w:customStyle="1" w:styleId="ListEnum0">
    <w:name w:val="List Enum 0"/>
    <w:basedOn w:val="Normal"/>
    <w:next w:val="ListEnum1"/>
    <w:autoRedefine/>
    <w:uiPriority w:val="99"/>
    <w:pPr>
      <w:adjustRightInd w:val="0"/>
      <w:ind w:left="360" w:hanging="360"/>
    </w:pPr>
  </w:style>
  <w:style w:type="paragraph" w:customStyle="1" w:styleId="ListEnum1">
    <w:name w:val="List Enum 1"/>
    <w:basedOn w:val="Normal"/>
    <w:next w:val="ListEnum2"/>
    <w:autoRedefine/>
    <w:uiPriority w:val="99"/>
    <w:pPr>
      <w:adjustRightInd w:val="0"/>
      <w:ind w:left="720" w:hanging="360"/>
    </w:pPr>
  </w:style>
  <w:style w:type="paragraph" w:customStyle="1" w:styleId="ListEnum2">
    <w:name w:val="List Enum 2"/>
    <w:basedOn w:val="Normal"/>
    <w:next w:val="ListEnum3"/>
    <w:autoRedefine/>
    <w:uiPriority w:val="99"/>
    <w:pPr>
      <w:adjustRightInd w:val="0"/>
      <w:ind w:left="1080" w:hanging="360"/>
    </w:pPr>
  </w:style>
  <w:style w:type="paragraph" w:customStyle="1" w:styleId="ListEnum3">
    <w:name w:val="List Enum 3"/>
    <w:basedOn w:val="Normal"/>
    <w:next w:val="ListEnum4"/>
    <w:autoRedefine/>
    <w:uiPriority w:val="99"/>
    <w:pPr>
      <w:adjustRightInd w:val="0"/>
      <w:ind w:left="1440" w:hanging="360"/>
    </w:pPr>
  </w:style>
  <w:style w:type="paragraph" w:customStyle="1" w:styleId="ListEnum4">
    <w:name w:val="List Enum 4"/>
    <w:basedOn w:val="Normal"/>
    <w:next w:val="ListEnum5"/>
    <w:autoRedefine/>
    <w:uiPriority w:val="99"/>
    <w:pPr>
      <w:adjustRightInd w:val="0"/>
      <w:ind w:left="1800" w:hanging="360"/>
    </w:pPr>
  </w:style>
  <w:style w:type="paragraph" w:customStyle="1" w:styleId="ListEnum5">
    <w:name w:val="List Enum 5"/>
    <w:basedOn w:val="Normal"/>
    <w:next w:val="ListEnum6"/>
    <w:autoRedefine/>
    <w:uiPriority w:val="99"/>
    <w:pPr>
      <w:adjustRightInd w:val="0"/>
      <w:ind w:left="2160" w:hanging="360"/>
    </w:pPr>
  </w:style>
  <w:style w:type="paragraph" w:customStyle="1" w:styleId="ListEnum6">
    <w:name w:val="List Enum 6"/>
    <w:basedOn w:val="Normal"/>
    <w:next w:val="ListEnum7"/>
    <w:autoRedefine/>
    <w:uiPriority w:val="99"/>
    <w:pPr>
      <w:adjustRightInd w:val="0"/>
      <w:ind w:left="2520" w:hanging="360"/>
    </w:pPr>
  </w:style>
  <w:style w:type="paragraph" w:customStyle="1" w:styleId="ListEnum7">
    <w:name w:val="List Enum 7"/>
    <w:basedOn w:val="Normal"/>
    <w:next w:val="ListEnum8"/>
    <w:autoRedefine/>
    <w:uiPriority w:val="99"/>
    <w:pPr>
      <w:adjustRightInd w:val="0"/>
      <w:ind w:left="2880" w:hanging="360"/>
    </w:pPr>
  </w:style>
  <w:style w:type="paragraph" w:customStyle="1" w:styleId="ListEnum8">
    <w:name w:val="List Enum 8"/>
    <w:basedOn w:val="Normal"/>
    <w:next w:val="ListEnum9"/>
    <w:autoRedefine/>
    <w:uiPriority w:val="99"/>
    <w:pPr>
      <w:adjustRightInd w:val="0"/>
      <w:ind w:left="3240" w:hanging="360"/>
    </w:pPr>
  </w:style>
  <w:style w:type="paragraph" w:customStyle="1" w:styleId="ListEnum9">
    <w:name w:val="List Enum 9"/>
    <w:basedOn w:val="Normal"/>
    <w:next w:val="ListEnum10"/>
    <w:autoRedefine/>
    <w:uiPriority w:val="99"/>
    <w:pPr>
      <w:adjustRightInd w:val="0"/>
      <w:ind w:left="3600" w:hanging="360"/>
    </w:pPr>
  </w:style>
  <w:style w:type="paragraph" w:customStyle="1" w:styleId="ListEnum10">
    <w:name w:val="List Enum 10"/>
    <w:basedOn w:val="Normal"/>
    <w:next w:val="ListEnum11"/>
    <w:autoRedefine/>
    <w:uiPriority w:val="99"/>
    <w:pPr>
      <w:adjustRightInd w:val="0"/>
      <w:ind w:left="3960" w:hanging="360"/>
    </w:pPr>
  </w:style>
  <w:style w:type="paragraph" w:customStyle="1" w:styleId="ListEnum11">
    <w:name w:val="List Enum 11"/>
    <w:basedOn w:val="Normal"/>
    <w:next w:val="ListEnum12"/>
    <w:autoRedefine/>
    <w:uiPriority w:val="99"/>
    <w:pPr>
      <w:adjustRightInd w:val="0"/>
      <w:ind w:left="4320" w:hanging="360"/>
    </w:pPr>
  </w:style>
  <w:style w:type="paragraph" w:customStyle="1" w:styleId="ListEnum12">
    <w:name w:val="List Enum 12"/>
    <w:basedOn w:val="Normal"/>
    <w:next w:val="ListEnum13"/>
    <w:autoRedefine/>
    <w:uiPriority w:val="99"/>
    <w:pPr>
      <w:adjustRightInd w:val="0"/>
      <w:ind w:left="4680" w:hanging="360"/>
    </w:pPr>
  </w:style>
  <w:style w:type="paragraph" w:customStyle="1" w:styleId="ListEnum13">
    <w:name w:val="List Enum 13"/>
    <w:basedOn w:val="Normal"/>
    <w:autoRedefine/>
    <w:uiPriority w:val="99"/>
    <w:pPr>
      <w:adjustRightInd w:val="0"/>
      <w:ind w:left="5040" w:hanging="3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13064</Words>
  <Characters>74466</Characters>
  <Application>Microsoft Office Word</Application>
  <DocSecurity>4</DocSecurity>
  <Lines>620</Lines>
  <Paragraphs>174</Paragraphs>
  <ScaleCrop>false</ScaleCrop>
  <Company/>
  <LinksUpToDate>false</LinksUpToDate>
  <CharactersWithSpaces>87356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Почта России</dc:title>
  <dc:subject/>
  <dc:creator/>
  <cp:keywords/>
  <dc:description/>
  <cp:lastModifiedBy>word</cp:lastModifiedBy>
  <cp:revision>2</cp:revision>
  <dcterms:created xsi:type="dcterms:W3CDTF">2026-05-21T16:36:00Z</dcterms:created>
  <dcterms:modified xsi:type="dcterms:W3CDTF">2026-05-21T16:36:00Z</dcterms:modified>
</cp:coreProperties>
</file>